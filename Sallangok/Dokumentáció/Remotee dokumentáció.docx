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08A3BC6" w14:textId="77777777" w:rsidR="007C5DF4" w:rsidRDefault="007C5DF4">
      <w:pPr>
        <w:jc w:val="center"/>
        <w:rPr>
          <w:rFonts w:ascii="Arial" w:hAnsi="Arial" w:cs="Arial"/>
          <w:sz w:val="36"/>
          <w:szCs w:val="36"/>
        </w:rPr>
      </w:pPr>
      <w:r>
        <w:rPr>
          <w:rFonts w:ascii="Arial" w:hAnsi="Arial" w:cs="Arial"/>
          <w:sz w:val="36"/>
          <w:szCs w:val="36"/>
        </w:rPr>
        <w:t>Széchenyi</w:t>
      </w:r>
      <w:r>
        <w:rPr>
          <w:rFonts w:ascii="Arial" w:eastAsia="Arial" w:hAnsi="Arial" w:cs="Arial"/>
          <w:sz w:val="36"/>
          <w:szCs w:val="36"/>
        </w:rPr>
        <w:t xml:space="preserve"> </w:t>
      </w:r>
      <w:r>
        <w:rPr>
          <w:rFonts w:ascii="Arial" w:hAnsi="Arial" w:cs="Arial"/>
          <w:sz w:val="36"/>
          <w:szCs w:val="36"/>
        </w:rPr>
        <w:t>István</w:t>
      </w:r>
      <w:r>
        <w:rPr>
          <w:rFonts w:ascii="Arial" w:eastAsia="Arial" w:hAnsi="Arial" w:cs="Arial"/>
          <w:sz w:val="36"/>
          <w:szCs w:val="36"/>
        </w:rPr>
        <w:t xml:space="preserve"> </w:t>
      </w:r>
      <w:r>
        <w:rPr>
          <w:rFonts w:ascii="Arial" w:hAnsi="Arial" w:cs="Arial"/>
          <w:sz w:val="36"/>
          <w:szCs w:val="36"/>
        </w:rPr>
        <w:t>Egyetem</w:t>
      </w:r>
    </w:p>
    <w:p w14:paraId="3223FDFC" w14:textId="77777777" w:rsidR="007C5DF4" w:rsidRDefault="00DF651E">
      <w:pPr>
        <w:jc w:val="center"/>
        <w:rPr>
          <w:rFonts w:ascii="Arial" w:hAnsi="Arial" w:cs="Arial"/>
          <w:sz w:val="36"/>
          <w:szCs w:val="36"/>
        </w:rPr>
      </w:pPr>
      <w:r>
        <w:rPr>
          <w:rFonts w:ascii="Arial" w:hAnsi="Arial" w:cs="Arial"/>
          <w:sz w:val="36"/>
          <w:szCs w:val="36"/>
        </w:rPr>
        <w:t>Gépészmérnöki, Informatikai és Villamosmérnöki Kar</w:t>
      </w:r>
    </w:p>
    <w:p w14:paraId="29D38B55" w14:textId="77777777" w:rsidR="00C44965" w:rsidRDefault="00C44965">
      <w:pPr>
        <w:jc w:val="center"/>
        <w:rPr>
          <w:rFonts w:ascii="Arial" w:hAnsi="Arial" w:cs="Arial"/>
          <w:b/>
          <w:bCs/>
          <w:sz w:val="52"/>
          <w:szCs w:val="52"/>
        </w:rPr>
      </w:pPr>
      <w:r>
        <w:rPr>
          <w:rFonts w:ascii="Arial" w:hAnsi="Arial" w:cs="Arial"/>
          <w:sz w:val="36"/>
          <w:szCs w:val="36"/>
        </w:rPr>
        <w:t>Informatika Tanszék</w:t>
      </w:r>
    </w:p>
    <w:p w14:paraId="33950D1A" w14:textId="77777777" w:rsidR="007C5DF4" w:rsidRDefault="007C5DF4">
      <w:pPr>
        <w:spacing w:before="2268"/>
        <w:jc w:val="center"/>
        <w:rPr>
          <w:rFonts w:ascii="Arial" w:hAnsi="Arial" w:cs="Arial"/>
          <w:b/>
          <w:bCs/>
          <w:color w:val="800000"/>
          <w:sz w:val="44"/>
          <w:szCs w:val="44"/>
        </w:rPr>
      </w:pPr>
      <w:r>
        <w:rPr>
          <w:rFonts w:ascii="Arial" w:hAnsi="Arial" w:cs="Arial"/>
          <w:b/>
          <w:bCs/>
          <w:sz w:val="52"/>
          <w:szCs w:val="52"/>
        </w:rPr>
        <w:t>SZAKDOLGOZAT</w:t>
      </w:r>
    </w:p>
    <w:p w14:paraId="78247463" w14:textId="663B04F3" w:rsidR="007C5DF4" w:rsidRPr="00382493" w:rsidRDefault="00382493" w:rsidP="00382493">
      <w:pPr>
        <w:spacing w:before="2835" w:after="360"/>
        <w:jc w:val="center"/>
        <w:rPr>
          <w:rFonts w:ascii="Arial" w:hAnsi="Arial" w:cs="Arial"/>
          <w:b/>
          <w:color w:val="auto"/>
          <w:sz w:val="32"/>
          <w:szCs w:val="32"/>
        </w:rPr>
      </w:pPr>
      <w:r w:rsidRPr="00382493">
        <w:rPr>
          <w:rFonts w:ascii="Arial" w:hAnsi="Arial" w:cs="Arial"/>
          <w:b/>
          <w:bCs/>
          <w:color w:val="auto"/>
          <w:sz w:val="44"/>
          <w:szCs w:val="44"/>
        </w:rPr>
        <w:t>Katona Márk</w:t>
      </w:r>
    </w:p>
    <w:p w14:paraId="5C6E6106" w14:textId="38971772" w:rsidR="007C5DF4" w:rsidRPr="00382493" w:rsidRDefault="00C44965" w:rsidP="00382493">
      <w:pPr>
        <w:spacing w:line="252" w:lineRule="auto"/>
        <w:jc w:val="center"/>
        <w:rPr>
          <w:rFonts w:ascii="Arial" w:hAnsi="Arial" w:cs="Arial"/>
          <w:b/>
          <w:color w:val="auto"/>
          <w:sz w:val="32"/>
          <w:szCs w:val="32"/>
        </w:rPr>
      </w:pPr>
      <w:r w:rsidRPr="00382493">
        <w:rPr>
          <w:rFonts w:ascii="Arial" w:eastAsia="Times New Roman" w:hAnsi="Arial" w:cs="Arial"/>
          <w:b/>
          <w:color w:val="auto"/>
          <w:sz w:val="32"/>
          <w:szCs w:val="32"/>
        </w:rPr>
        <w:t>Mérnök Informatikus</w:t>
      </w:r>
      <w:r w:rsidR="007C5DF4" w:rsidRPr="00382493">
        <w:rPr>
          <w:rFonts w:ascii="Arial" w:eastAsia="Times New Roman" w:hAnsi="Arial" w:cs="Arial"/>
          <w:b/>
          <w:color w:val="auto"/>
          <w:sz w:val="32"/>
          <w:szCs w:val="32"/>
        </w:rPr>
        <w:t xml:space="preserve"> </w:t>
      </w:r>
      <w:proofErr w:type="spellStart"/>
      <w:r w:rsidR="007C5DF4" w:rsidRPr="00382493">
        <w:rPr>
          <w:rFonts w:ascii="Arial" w:eastAsia="Times New Roman" w:hAnsi="Arial" w:cs="Arial"/>
          <w:b/>
          <w:color w:val="auto"/>
          <w:sz w:val="32"/>
          <w:szCs w:val="32"/>
        </w:rPr>
        <w:t>B</w:t>
      </w:r>
      <w:r w:rsidR="007C5DF4" w:rsidRPr="00382493">
        <w:rPr>
          <w:rFonts w:ascii="Arial" w:hAnsi="Arial" w:cs="Arial"/>
          <w:b/>
          <w:color w:val="auto"/>
          <w:sz w:val="32"/>
          <w:szCs w:val="32"/>
        </w:rPr>
        <w:t>Sc</w:t>
      </w:r>
      <w:proofErr w:type="spellEnd"/>
      <w:r w:rsidR="007C5DF4" w:rsidRPr="00382493">
        <w:rPr>
          <w:rFonts w:ascii="Arial" w:eastAsia="Times New Roman" w:hAnsi="Arial" w:cs="Arial"/>
          <w:b/>
          <w:color w:val="auto"/>
          <w:sz w:val="32"/>
          <w:szCs w:val="32"/>
        </w:rPr>
        <w:t xml:space="preserve"> </w:t>
      </w:r>
      <w:r w:rsidR="007C5DF4" w:rsidRPr="00382493">
        <w:rPr>
          <w:rFonts w:ascii="Arial" w:hAnsi="Arial" w:cs="Arial"/>
          <w:b/>
          <w:color w:val="auto"/>
          <w:sz w:val="32"/>
          <w:szCs w:val="32"/>
        </w:rPr>
        <w:t>szak</w:t>
      </w:r>
    </w:p>
    <w:p w14:paraId="118D123A" w14:textId="4402A37F" w:rsidR="007C5DF4" w:rsidRPr="00382493" w:rsidRDefault="00382493">
      <w:pPr>
        <w:spacing w:before="3402"/>
        <w:jc w:val="center"/>
        <w:rPr>
          <w:rFonts w:ascii="Arial" w:hAnsi="Arial" w:cs="Arial"/>
          <w:color w:val="auto"/>
          <w:sz w:val="36"/>
          <w:szCs w:val="36"/>
        </w:rPr>
      </w:pPr>
      <w:r w:rsidRPr="00382493">
        <w:rPr>
          <w:rFonts w:ascii="Arial" w:hAnsi="Arial" w:cs="Arial"/>
          <w:color w:val="auto"/>
          <w:sz w:val="36"/>
          <w:szCs w:val="36"/>
        </w:rPr>
        <w:t>2026</w:t>
      </w:r>
    </w:p>
    <w:p w14:paraId="6C00F5E3" w14:textId="77777777" w:rsidR="007C5DF4" w:rsidRDefault="007C5DF4">
      <w:pPr>
        <w:jc w:val="center"/>
        <w:rPr>
          <w:rFonts w:ascii="Arial" w:hAnsi="Arial" w:cs="Arial"/>
          <w:color w:val="800000"/>
          <w:sz w:val="36"/>
          <w:szCs w:val="36"/>
        </w:rPr>
      </w:pPr>
    </w:p>
    <w:tbl>
      <w:tblPr>
        <w:tblW w:w="0" w:type="auto"/>
        <w:jc w:val="center"/>
        <w:tblLayout w:type="fixed"/>
        <w:tblCellMar>
          <w:top w:w="55" w:type="dxa"/>
          <w:left w:w="42" w:type="dxa"/>
          <w:bottom w:w="55" w:type="dxa"/>
          <w:right w:w="55" w:type="dxa"/>
        </w:tblCellMar>
        <w:tblLook w:val="0000" w:firstRow="0" w:lastRow="0" w:firstColumn="0" w:lastColumn="0" w:noHBand="0" w:noVBand="0"/>
      </w:tblPr>
      <w:tblGrid>
        <w:gridCol w:w="9674"/>
      </w:tblGrid>
      <w:tr w:rsidR="007C5DF4" w14:paraId="4015BE15" w14:textId="77777777" w:rsidTr="009469DA">
        <w:trPr>
          <w:jc w:val="center"/>
        </w:trPr>
        <w:tc>
          <w:tcPr>
            <w:tcW w:w="9674" w:type="dxa"/>
            <w:tcBorders>
              <w:top w:val="single" w:sz="2" w:space="0" w:color="000000"/>
              <w:left w:val="single" w:sz="2" w:space="0" w:color="000000"/>
              <w:bottom w:val="single" w:sz="2" w:space="0" w:color="000000"/>
              <w:right w:val="single" w:sz="2" w:space="0" w:color="000000"/>
            </w:tcBorders>
            <w:shd w:val="clear" w:color="auto" w:fill="FFFFFF"/>
          </w:tcPr>
          <w:p w14:paraId="7BE5F5DB" w14:textId="0545A060" w:rsidR="007C5DF4" w:rsidRDefault="00382493" w:rsidP="00382493">
            <w:pPr>
              <w:jc w:val="center"/>
            </w:pPr>
            <w:r w:rsidRPr="00382493">
              <w:rPr>
                <w:rFonts w:ascii="Arial" w:hAnsi="Arial" w:cs="Arial"/>
                <w:color w:val="auto"/>
                <w:sz w:val="36"/>
                <w:szCs w:val="36"/>
              </w:rPr>
              <w:t>Katona Márk, 2026</w:t>
            </w:r>
          </w:p>
        </w:tc>
      </w:tr>
    </w:tbl>
    <w:p w14:paraId="1D29F848" w14:textId="77777777" w:rsidR="007C5DF4" w:rsidRDefault="00BD1271" w:rsidP="00BD1271">
      <w:pPr>
        <w:tabs>
          <w:tab w:val="right" w:pos="8787"/>
          <w:tab w:val="right" w:pos="9645"/>
        </w:tabs>
        <w:jc w:val="both"/>
      </w:pPr>
      <w:r w:rsidRPr="00041081">
        <w:rPr>
          <w:noProof/>
        </w:rPr>
        <w:lastRenderedPageBreak/>
        <mc:AlternateContent>
          <mc:Choice Requires="wpg">
            <w:drawing>
              <wp:anchor distT="0" distB="0" distL="114300" distR="114300" simplePos="0" relativeHeight="251658240" behindDoc="0" locked="0" layoutInCell="1" allowOverlap="1" wp14:anchorId="5503AAC6" wp14:editId="7EBCAB44">
                <wp:simplePos x="0" y="0"/>
                <wp:positionH relativeFrom="margin">
                  <wp:align>left</wp:align>
                </wp:positionH>
                <wp:positionV relativeFrom="margin">
                  <wp:align>top</wp:align>
                </wp:positionV>
                <wp:extent cx="2250000" cy="568800"/>
                <wp:effectExtent l="0" t="0" r="0" b="3175"/>
                <wp:wrapTopAndBottom/>
                <wp:docPr id="11" name="Graphic 6">
                  <a:extLst xmlns:a="http://schemas.openxmlformats.org/drawingml/2006/main">
                    <a:ext uri="{FF2B5EF4-FFF2-40B4-BE49-F238E27FC236}">
                      <a16:creationId xmlns:a16="http://schemas.microsoft.com/office/drawing/2014/main" id="{7E7A6A3F-0BAF-4345-8FE8-5B24618EF398}"/>
                    </a:ext>
                  </a:extLst>
                </wp:docPr>
                <wp:cNvGraphicFramePr/>
                <a:graphic xmlns:a="http://schemas.openxmlformats.org/drawingml/2006/main">
                  <a:graphicData uri="http://schemas.microsoft.com/office/word/2010/wordprocessingGroup">
                    <wpg:wgp>
                      <wpg:cNvGrpSpPr/>
                      <wpg:grpSpPr>
                        <a:xfrm>
                          <a:off x="0" y="0"/>
                          <a:ext cx="2250000" cy="568800"/>
                          <a:chOff x="38100" y="-137160"/>
                          <a:chExt cx="1959768" cy="496526"/>
                        </a:xfrm>
                        <a:solidFill>
                          <a:schemeClr val="accent1"/>
                        </a:solidFill>
                      </wpg:grpSpPr>
                      <wps:wsp>
                        <wps:cNvPr id="2" name="Freeform: Shape 2">
                          <a:extLst>
                            <a:ext uri="{FF2B5EF4-FFF2-40B4-BE49-F238E27FC236}">
                              <a16:creationId xmlns:a16="http://schemas.microsoft.com/office/drawing/2014/main" id="{887B34EC-4E49-4AAE-9748-27CDA4497194}"/>
                            </a:ext>
                          </a:extLst>
                        </wps:cNvPr>
                        <wps:cNvSpPr/>
                        <wps:spPr>
                          <a:xfrm>
                            <a:off x="38100" y="-137160"/>
                            <a:ext cx="1959768" cy="496526"/>
                          </a:xfrm>
                          <a:custGeom>
                            <a:avLst/>
                            <a:gdLst>
                              <a:gd name="connsiteX0" fmla="*/ 117157 w 1959768"/>
                              <a:gd name="connsiteY0" fmla="*/ 317087 h 496527"/>
                              <a:gd name="connsiteX1" fmla="*/ 129349 w 1959768"/>
                              <a:gd name="connsiteY1" fmla="*/ 304038 h 496527"/>
                              <a:gd name="connsiteX2" fmla="*/ 331089 w 1959768"/>
                              <a:gd name="connsiteY2" fmla="*/ 199263 h 496527"/>
                              <a:gd name="connsiteX3" fmla="*/ 388239 w 1959768"/>
                              <a:gd name="connsiteY3" fmla="*/ 44291 h 496527"/>
                              <a:gd name="connsiteX4" fmla="*/ 407289 w 1959768"/>
                              <a:gd name="connsiteY4" fmla="*/ 33052 h 496527"/>
                              <a:gd name="connsiteX5" fmla="*/ 415957 w 1959768"/>
                              <a:gd name="connsiteY5" fmla="*/ 46196 h 496527"/>
                              <a:gd name="connsiteX6" fmla="*/ 187357 w 1959768"/>
                              <a:gd name="connsiteY6" fmla="*/ 323374 h 496527"/>
                              <a:gd name="connsiteX7" fmla="*/ 131159 w 1959768"/>
                              <a:gd name="connsiteY7" fmla="*/ 331375 h 496527"/>
                              <a:gd name="connsiteX8" fmla="*/ 117157 w 1959768"/>
                              <a:gd name="connsiteY8" fmla="*/ 317087 h 496527"/>
                              <a:gd name="connsiteX9" fmla="*/ 360712 w 1959768"/>
                              <a:gd name="connsiteY9" fmla="*/ 46482 h 496527"/>
                              <a:gd name="connsiteX10" fmla="*/ 351187 w 1959768"/>
                              <a:gd name="connsiteY10" fmla="*/ 33623 h 496527"/>
                              <a:gd name="connsiteX11" fmla="*/ 333375 w 1959768"/>
                              <a:gd name="connsiteY11" fmla="*/ 44672 h 496527"/>
                              <a:gd name="connsiteX12" fmla="*/ 319468 w 1959768"/>
                              <a:gd name="connsiteY12" fmla="*/ 110681 h 496527"/>
                              <a:gd name="connsiteX13" fmla="*/ 126968 w 1959768"/>
                              <a:gd name="connsiteY13" fmla="*/ 250031 h 496527"/>
                              <a:gd name="connsiteX14" fmla="*/ 117443 w 1959768"/>
                              <a:gd name="connsiteY14" fmla="*/ 268415 h 496527"/>
                              <a:gd name="connsiteX15" fmla="*/ 129064 w 1959768"/>
                              <a:gd name="connsiteY15" fmla="*/ 277273 h 496527"/>
                              <a:gd name="connsiteX16" fmla="*/ 162116 w 1959768"/>
                              <a:gd name="connsiteY16" fmla="*/ 273558 h 496527"/>
                              <a:gd name="connsiteX17" fmla="*/ 360235 w 1959768"/>
                              <a:gd name="connsiteY17" fmla="*/ 53912 h 496527"/>
                              <a:gd name="connsiteX18" fmla="*/ 360712 w 1959768"/>
                              <a:gd name="connsiteY18" fmla="*/ 46482 h 496527"/>
                              <a:gd name="connsiteX19" fmla="*/ 816959 w 1959768"/>
                              <a:gd name="connsiteY19" fmla="*/ 76676 h 496527"/>
                              <a:gd name="connsiteX20" fmla="*/ 856012 w 1959768"/>
                              <a:gd name="connsiteY20" fmla="*/ 90964 h 496527"/>
                              <a:gd name="connsiteX21" fmla="*/ 872395 w 1959768"/>
                              <a:gd name="connsiteY21" fmla="*/ 67342 h 496527"/>
                              <a:gd name="connsiteX22" fmla="*/ 847058 w 1959768"/>
                              <a:gd name="connsiteY22" fmla="*/ 53245 h 496527"/>
                              <a:gd name="connsiteX23" fmla="*/ 818483 w 1959768"/>
                              <a:gd name="connsiteY23" fmla="*/ 48292 h 496527"/>
                              <a:gd name="connsiteX24" fmla="*/ 780955 w 1959768"/>
                              <a:gd name="connsiteY24" fmla="*/ 59912 h 496527"/>
                              <a:gd name="connsiteX25" fmla="*/ 766572 w 1959768"/>
                              <a:gd name="connsiteY25" fmla="*/ 91345 h 496527"/>
                              <a:gd name="connsiteX26" fmla="*/ 778288 w 1959768"/>
                              <a:gd name="connsiteY26" fmla="*/ 121634 h 496527"/>
                              <a:gd name="connsiteX27" fmla="*/ 815340 w 1959768"/>
                              <a:gd name="connsiteY27" fmla="*/ 137255 h 496527"/>
                              <a:gd name="connsiteX28" fmla="*/ 836771 w 1959768"/>
                              <a:gd name="connsiteY28" fmla="*/ 145066 h 496527"/>
                              <a:gd name="connsiteX29" fmla="*/ 842105 w 1959768"/>
                              <a:gd name="connsiteY29" fmla="*/ 155448 h 496527"/>
                              <a:gd name="connsiteX30" fmla="*/ 837057 w 1959768"/>
                              <a:gd name="connsiteY30" fmla="*/ 165830 h 496527"/>
                              <a:gd name="connsiteX31" fmla="*/ 823055 w 1959768"/>
                              <a:gd name="connsiteY31" fmla="*/ 169640 h 496527"/>
                              <a:gd name="connsiteX32" fmla="*/ 779621 w 1959768"/>
                              <a:gd name="connsiteY32" fmla="*/ 149162 h 496527"/>
                              <a:gd name="connsiteX33" fmla="*/ 760571 w 1959768"/>
                              <a:gd name="connsiteY33" fmla="*/ 172784 h 496527"/>
                              <a:gd name="connsiteX34" fmla="*/ 822579 w 1959768"/>
                              <a:gd name="connsiteY34" fmla="*/ 198311 h 496527"/>
                              <a:gd name="connsiteX35" fmla="*/ 861155 w 1959768"/>
                              <a:gd name="connsiteY35" fmla="*/ 186214 h 496527"/>
                              <a:gd name="connsiteX36" fmla="*/ 875729 w 1959768"/>
                              <a:gd name="connsiteY36" fmla="*/ 154496 h 496527"/>
                              <a:gd name="connsiteX37" fmla="*/ 864298 w 1959768"/>
                              <a:gd name="connsiteY37" fmla="*/ 124873 h 496527"/>
                              <a:gd name="connsiteX38" fmla="*/ 832294 w 1959768"/>
                              <a:gd name="connsiteY38" fmla="*/ 109633 h 496527"/>
                              <a:gd name="connsiteX39" fmla="*/ 805910 w 1959768"/>
                              <a:gd name="connsiteY39" fmla="*/ 100775 h 496527"/>
                              <a:gd name="connsiteX40" fmla="*/ 800195 w 1959768"/>
                              <a:gd name="connsiteY40" fmla="*/ 90678 h 496527"/>
                              <a:gd name="connsiteX41" fmla="*/ 804863 w 1959768"/>
                              <a:gd name="connsiteY41" fmla="*/ 80486 h 496527"/>
                              <a:gd name="connsiteX42" fmla="*/ 816959 w 1959768"/>
                              <a:gd name="connsiteY42" fmla="*/ 76676 h 496527"/>
                              <a:gd name="connsiteX43" fmla="*/ 1015841 w 1959768"/>
                              <a:gd name="connsiteY43" fmla="*/ 196691 h 496527"/>
                              <a:gd name="connsiteX44" fmla="*/ 1015841 w 1959768"/>
                              <a:gd name="connsiteY44" fmla="*/ 168116 h 496527"/>
                              <a:gd name="connsiteX45" fmla="*/ 938784 w 1959768"/>
                              <a:gd name="connsiteY45" fmla="*/ 168116 h 496527"/>
                              <a:gd name="connsiteX46" fmla="*/ 1014984 w 1959768"/>
                              <a:gd name="connsiteY46" fmla="*/ 73724 h 496527"/>
                              <a:gd name="connsiteX47" fmla="*/ 1014984 w 1959768"/>
                              <a:gd name="connsiteY47" fmla="*/ 51530 h 496527"/>
                              <a:gd name="connsiteX48" fmla="*/ 896874 w 1959768"/>
                              <a:gd name="connsiteY48" fmla="*/ 51530 h 496527"/>
                              <a:gd name="connsiteX49" fmla="*/ 896874 w 1959768"/>
                              <a:gd name="connsiteY49" fmla="*/ 79629 h 496527"/>
                              <a:gd name="connsiteX50" fmla="*/ 970407 w 1959768"/>
                              <a:gd name="connsiteY50" fmla="*/ 79629 h 496527"/>
                              <a:gd name="connsiteX51" fmla="*/ 894207 w 1959768"/>
                              <a:gd name="connsiteY51" fmla="*/ 174879 h 496527"/>
                              <a:gd name="connsiteX52" fmla="*/ 894207 w 1959768"/>
                              <a:gd name="connsiteY52" fmla="*/ 197072 h 496527"/>
                              <a:gd name="connsiteX53" fmla="*/ 1044416 w 1959768"/>
                              <a:gd name="connsiteY53" fmla="*/ 51530 h 496527"/>
                              <a:gd name="connsiteX54" fmla="*/ 1044416 w 1959768"/>
                              <a:gd name="connsiteY54" fmla="*/ 196691 h 496527"/>
                              <a:gd name="connsiteX55" fmla="*/ 1151382 w 1959768"/>
                              <a:gd name="connsiteY55" fmla="*/ 196691 h 496527"/>
                              <a:gd name="connsiteX56" fmla="*/ 1151382 w 1959768"/>
                              <a:gd name="connsiteY56" fmla="*/ 168116 h 496527"/>
                              <a:gd name="connsiteX57" fmla="*/ 1076801 w 1959768"/>
                              <a:gd name="connsiteY57" fmla="*/ 168116 h 496527"/>
                              <a:gd name="connsiteX58" fmla="*/ 1076801 w 1959768"/>
                              <a:gd name="connsiteY58" fmla="*/ 137922 h 496527"/>
                              <a:gd name="connsiteX59" fmla="*/ 1141762 w 1959768"/>
                              <a:gd name="connsiteY59" fmla="*/ 137922 h 496527"/>
                              <a:gd name="connsiteX60" fmla="*/ 1141762 w 1959768"/>
                              <a:gd name="connsiteY60" fmla="*/ 110300 h 496527"/>
                              <a:gd name="connsiteX61" fmla="*/ 1076801 w 1959768"/>
                              <a:gd name="connsiteY61" fmla="*/ 110300 h 496527"/>
                              <a:gd name="connsiteX62" fmla="*/ 1076801 w 1959768"/>
                              <a:gd name="connsiteY62" fmla="*/ 80391 h 496527"/>
                              <a:gd name="connsiteX63" fmla="*/ 1149096 w 1959768"/>
                              <a:gd name="connsiteY63" fmla="*/ 80391 h 496527"/>
                              <a:gd name="connsiteX64" fmla="*/ 1149096 w 1959768"/>
                              <a:gd name="connsiteY64" fmla="*/ 51816 h 496527"/>
                              <a:gd name="connsiteX65" fmla="*/ 1137476 w 1959768"/>
                              <a:gd name="connsiteY65" fmla="*/ 13430 h 496527"/>
                              <a:gd name="connsiteX66" fmla="*/ 1105281 w 1959768"/>
                              <a:gd name="connsiteY66" fmla="*/ 0 h 496527"/>
                              <a:gd name="connsiteX67" fmla="*/ 1078897 w 1959768"/>
                              <a:gd name="connsiteY67" fmla="*/ 36671 h 496527"/>
                              <a:gd name="connsiteX68" fmla="*/ 1108615 w 1959768"/>
                              <a:gd name="connsiteY68" fmla="*/ 36671 h 496527"/>
                              <a:gd name="connsiteX69" fmla="*/ 1217200 w 1959768"/>
                              <a:gd name="connsiteY69" fmla="*/ 156305 h 496527"/>
                              <a:gd name="connsiteX70" fmla="*/ 1204722 w 1959768"/>
                              <a:gd name="connsiteY70" fmla="*/ 123254 h 496527"/>
                              <a:gd name="connsiteX71" fmla="*/ 1217676 w 1959768"/>
                              <a:gd name="connsiteY71" fmla="*/ 91154 h 496527"/>
                              <a:gd name="connsiteX72" fmla="*/ 1248728 w 1959768"/>
                              <a:gd name="connsiteY72" fmla="*/ 78962 h 496527"/>
                              <a:gd name="connsiteX73" fmla="*/ 1286828 w 1959768"/>
                              <a:gd name="connsiteY73" fmla="*/ 98012 h 496527"/>
                              <a:gd name="connsiteX74" fmla="*/ 1307021 w 1959768"/>
                              <a:gd name="connsiteY74" fmla="*/ 75152 h 496527"/>
                              <a:gd name="connsiteX75" fmla="*/ 1247204 w 1959768"/>
                              <a:gd name="connsiteY75" fmla="*/ 48006 h 496527"/>
                              <a:gd name="connsiteX76" fmla="*/ 1193197 w 1959768"/>
                              <a:gd name="connsiteY76" fmla="*/ 69437 h 496527"/>
                              <a:gd name="connsiteX77" fmla="*/ 1171099 w 1959768"/>
                              <a:gd name="connsiteY77" fmla="*/ 123349 h 496527"/>
                              <a:gd name="connsiteX78" fmla="*/ 1192816 w 1959768"/>
                              <a:gd name="connsiteY78" fmla="*/ 176784 h 496527"/>
                              <a:gd name="connsiteX79" fmla="*/ 1303620 w 1959768"/>
                              <a:gd name="connsiteY79" fmla="*/ 173089 h 496527"/>
                              <a:gd name="connsiteX80" fmla="*/ 1306259 w 1959768"/>
                              <a:gd name="connsiteY80" fmla="*/ 170117 h 496527"/>
                              <a:gd name="connsiteX81" fmla="*/ 1285494 w 1959768"/>
                              <a:gd name="connsiteY81" fmla="*/ 148781 h 496527"/>
                              <a:gd name="connsiteX82" fmla="*/ 1246442 w 1959768"/>
                              <a:gd name="connsiteY82" fmla="*/ 167831 h 496527"/>
                              <a:gd name="connsiteX83" fmla="*/ 1216819 w 1959768"/>
                              <a:gd name="connsiteY83" fmla="*/ 155734 h 496527"/>
                              <a:gd name="connsiteX84" fmla="*/ 1422273 w 1959768"/>
                              <a:gd name="connsiteY84" fmla="*/ 112776 h 496527"/>
                              <a:gd name="connsiteX85" fmla="*/ 1364552 w 1959768"/>
                              <a:gd name="connsiteY85" fmla="*/ 112776 h 496527"/>
                              <a:gd name="connsiteX86" fmla="*/ 1364552 w 1959768"/>
                              <a:gd name="connsiteY86" fmla="*/ 51530 h 496527"/>
                              <a:gd name="connsiteX87" fmla="*/ 1332167 w 1959768"/>
                              <a:gd name="connsiteY87" fmla="*/ 51530 h 496527"/>
                              <a:gd name="connsiteX88" fmla="*/ 1332167 w 1959768"/>
                              <a:gd name="connsiteY88" fmla="*/ 196691 h 496527"/>
                              <a:gd name="connsiteX89" fmla="*/ 1364552 w 1959768"/>
                              <a:gd name="connsiteY89" fmla="*/ 196691 h 496527"/>
                              <a:gd name="connsiteX90" fmla="*/ 1364552 w 1959768"/>
                              <a:gd name="connsiteY90" fmla="*/ 139541 h 496527"/>
                              <a:gd name="connsiteX91" fmla="*/ 1422273 w 1959768"/>
                              <a:gd name="connsiteY91" fmla="*/ 139541 h 496527"/>
                              <a:gd name="connsiteX92" fmla="*/ 1422273 w 1959768"/>
                              <a:gd name="connsiteY92" fmla="*/ 196691 h 496527"/>
                              <a:gd name="connsiteX93" fmla="*/ 1454658 w 1959768"/>
                              <a:gd name="connsiteY93" fmla="*/ 196691 h 496527"/>
                              <a:gd name="connsiteX94" fmla="*/ 1454658 w 1959768"/>
                              <a:gd name="connsiteY94" fmla="*/ 51530 h 496527"/>
                              <a:gd name="connsiteX95" fmla="*/ 1422273 w 1959768"/>
                              <a:gd name="connsiteY95" fmla="*/ 51530 h 496527"/>
                              <a:gd name="connsiteX96" fmla="*/ 1490472 w 1959768"/>
                              <a:gd name="connsiteY96" fmla="*/ 51530 h 496527"/>
                              <a:gd name="connsiteX97" fmla="*/ 1490472 w 1959768"/>
                              <a:gd name="connsiteY97" fmla="*/ 196691 h 496527"/>
                              <a:gd name="connsiteX98" fmla="*/ 1597343 w 1959768"/>
                              <a:gd name="connsiteY98" fmla="*/ 196691 h 496527"/>
                              <a:gd name="connsiteX99" fmla="*/ 1597343 w 1959768"/>
                              <a:gd name="connsiteY99" fmla="*/ 168116 h 496527"/>
                              <a:gd name="connsiteX100" fmla="*/ 1522857 w 1959768"/>
                              <a:gd name="connsiteY100" fmla="*/ 168116 h 496527"/>
                              <a:gd name="connsiteX101" fmla="*/ 1522857 w 1959768"/>
                              <a:gd name="connsiteY101" fmla="*/ 137922 h 496527"/>
                              <a:gd name="connsiteX102" fmla="*/ 1587818 w 1959768"/>
                              <a:gd name="connsiteY102" fmla="*/ 137922 h 496527"/>
                              <a:gd name="connsiteX103" fmla="*/ 1587818 w 1959768"/>
                              <a:gd name="connsiteY103" fmla="*/ 110300 h 496527"/>
                              <a:gd name="connsiteX104" fmla="*/ 1522857 w 1959768"/>
                              <a:gd name="connsiteY104" fmla="*/ 110300 h 496527"/>
                              <a:gd name="connsiteX105" fmla="*/ 1522857 w 1959768"/>
                              <a:gd name="connsiteY105" fmla="*/ 80391 h 496527"/>
                              <a:gd name="connsiteX106" fmla="*/ 1595057 w 1959768"/>
                              <a:gd name="connsiteY106" fmla="*/ 80391 h 496527"/>
                              <a:gd name="connsiteX107" fmla="*/ 1595057 w 1959768"/>
                              <a:gd name="connsiteY107" fmla="*/ 51816 h 496527"/>
                              <a:gd name="connsiteX108" fmla="*/ 1727740 w 1959768"/>
                              <a:gd name="connsiteY108" fmla="*/ 144971 h 496527"/>
                              <a:gd name="connsiteX109" fmla="*/ 1656493 w 1959768"/>
                              <a:gd name="connsiteY109" fmla="*/ 51530 h 496527"/>
                              <a:gd name="connsiteX110" fmla="*/ 1625727 w 1959768"/>
                              <a:gd name="connsiteY110" fmla="*/ 51530 h 496527"/>
                              <a:gd name="connsiteX111" fmla="*/ 1625727 w 1959768"/>
                              <a:gd name="connsiteY111" fmla="*/ 196691 h 496527"/>
                              <a:gd name="connsiteX112" fmla="*/ 1658112 w 1959768"/>
                              <a:gd name="connsiteY112" fmla="*/ 196691 h 496527"/>
                              <a:gd name="connsiteX113" fmla="*/ 1658112 w 1959768"/>
                              <a:gd name="connsiteY113" fmla="*/ 105728 h 496527"/>
                              <a:gd name="connsiteX114" fmla="*/ 1727264 w 1959768"/>
                              <a:gd name="connsiteY114" fmla="*/ 196691 h 496527"/>
                              <a:gd name="connsiteX115" fmla="*/ 1759649 w 1959768"/>
                              <a:gd name="connsiteY115" fmla="*/ 196691 h 496527"/>
                              <a:gd name="connsiteX116" fmla="*/ 1759649 w 1959768"/>
                              <a:gd name="connsiteY116" fmla="*/ 51530 h 496527"/>
                              <a:gd name="connsiteX117" fmla="*/ 1727264 w 1959768"/>
                              <a:gd name="connsiteY117" fmla="*/ 51530 h 496527"/>
                              <a:gd name="connsiteX118" fmla="*/ 1858232 w 1959768"/>
                              <a:gd name="connsiteY118" fmla="*/ 139351 h 496527"/>
                              <a:gd name="connsiteX119" fmla="*/ 1908524 w 1959768"/>
                              <a:gd name="connsiteY119" fmla="*/ 51530 h 496527"/>
                              <a:gd name="connsiteX120" fmla="*/ 1873377 w 1959768"/>
                              <a:gd name="connsiteY120" fmla="*/ 51530 h 496527"/>
                              <a:gd name="connsiteX121" fmla="*/ 1842040 w 1959768"/>
                              <a:gd name="connsiteY121" fmla="*/ 105537 h 496527"/>
                              <a:gd name="connsiteX122" fmla="*/ 1810703 w 1959768"/>
                              <a:gd name="connsiteY122" fmla="*/ 51530 h 496527"/>
                              <a:gd name="connsiteX123" fmla="*/ 1775651 w 1959768"/>
                              <a:gd name="connsiteY123" fmla="*/ 51530 h 496527"/>
                              <a:gd name="connsiteX124" fmla="*/ 1825847 w 1959768"/>
                              <a:gd name="connsiteY124" fmla="*/ 139351 h 496527"/>
                              <a:gd name="connsiteX125" fmla="*/ 1825847 w 1959768"/>
                              <a:gd name="connsiteY125" fmla="*/ 196501 h 496527"/>
                              <a:gd name="connsiteX126" fmla="*/ 1858232 w 1959768"/>
                              <a:gd name="connsiteY126" fmla="*/ 196501 h 496527"/>
                              <a:gd name="connsiteX127" fmla="*/ 1924050 w 1959768"/>
                              <a:gd name="connsiteY127" fmla="*/ 196501 h 496527"/>
                              <a:gd name="connsiteX128" fmla="*/ 1956435 w 1959768"/>
                              <a:gd name="connsiteY128" fmla="*/ 196501 h 496527"/>
                              <a:gd name="connsiteX129" fmla="*/ 1956435 w 1959768"/>
                              <a:gd name="connsiteY129" fmla="*/ 51530 h 496527"/>
                              <a:gd name="connsiteX130" fmla="*/ 1924050 w 1959768"/>
                              <a:gd name="connsiteY130" fmla="*/ 51530 h 496527"/>
                              <a:gd name="connsiteX131" fmla="*/ 770287 w 1959768"/>
                              <a:gd name="connsiteY131" fmla="*/ 229362 h 496527"/>
                              <a:gd name="connsiteX132" fmla="*/ 770287 w 1959768"/>
                              <a:gd name="connsiteY132" fmla="*/ 374237 h 496527"/>
                              <a:gd name="connsiteX133" fmla="*/ 877157 w 1959768"/>
                              <a:gd name="connsiteY133" fmla="*/ 374237 h 496527"/>
                              <a:gd name="connsiteX134" fmla="*/ 877157 w 1959768"/>
                              <a:gd name="connsiteY134" fmla="*/ 345662 h 496527"/>
                              <a:gd name="connsiteX135" fmla="*/ 802672 w 1959768"/>
                              <a:gd name="connsiteY135" fmla="*/ 345662 h 496527"/>
                              <a:gd name="connsiteX136" fmla="*/ 802672 w 1959768"/>
                              <a:gd name="connsiteY136" fmla="*/ 315659 h 496527"/>
                              <a:gd name="connsiteX137" fmla="*/ 867632 w 1959768"/>
                              <a:gd name="connsiteY137" fmla="*/ 315659 h 496527"/>
                              <a:gd name="connsiteX138" fmla="*/ 867632 w 1959768"/>
                              <a:gd name="connsiteY138" fmla="*/ 288512 h 496527"/>
                              <a:gd name="connsiteX139" fmla="*/ 802672 w 1959768"/>
                              <a:gd name="connsiteY139" fmla="*/ 288512 h 496527"/>
                              <a:gd name="connsiteX140" fmla="*/ 802672 w 1959768"/>
                              <a:gd name="connsiteY140" fmla="*/ 258223 h 496527"/>
                              <a:gd name="connsiteX141" fmla="*/ 874871 w 1959768"/>
                              <a:gd name="connsiteY141" fmla="*/ 258223 h 496527"/>
                              <a:gd name="connsiteX142" fmla="*/ 874871 w 1959768"/>
                              <a:gd name="connsiteY142" fmla="*/ 229648 h 496527"/>
                              <a:gd name="connsiteX143" fmla="*/ 1002506 w 1959768"/>
                              <a:gd name="connsiteY143" fmla="*/ 340424 h 496527"/>
                              <a:gd name="connsiteX144" fmla="*/ 974503 w 1959768"/>
                              <a:gd name="connsiteY144" fmla="*/ 346805 h 496527"/>
                              <a:gd name="connsiteX145" fmla="*/ 945928 w 1959768"/>
                              <a:gd name="connsiteY145" fmla="*/ 334518 h 496527"/>
                              <a:gd name="connsiteX146" fmla="*/ 933831 w 1959768"/>
                              <a:gd name="connsiteY146" fmla="*/ 301562 h 496527"/>
                              <a:gd name="connsiteX147" fmla="*/ 946499 w 1959768"/>
                              <a:gd name="connsiteY147" fmla="*/ 268510 h 496527"/>
                              <a:gd name="connsiteX148" fmla="*/ 977646 w 1959768"/>
                              <a:gd name="connsiteY148" fmla="*/ 255937 h 496527"/>
                              <a:gd name="connsiteX149" fmla="*/ 995363 w 1959768"/>
                              <a:gd name="connsiteY149" fmla="*/ 259080 h 496527"/>
                              <a:gd name="connsiteX150" fmla="*/ 1013269 w 1959768"/>
                              <a:gd name="connsiteY150" fmla="*/ 270891 h 496527"/>
                              <a:gd name="connsiteX151" fmla="*/ 1030129 w 1959768"/>
                              <a:gd name="connsiteY151" fmla="*/ 246602 h 496527"/>
                              <a:gd name="connsiteX152" fmla="*/ 975836 w 1959768"/>
                              <a:gd name="connsiteY152" fmla="*/ 226028 h 496527"/>
                              <a:gd name="connsiteX153" fmla="*/ 922496 w 1959768"/>
                              <a:gd name="connsiteY153" fmla="*/ 247555 h 496527"/>
                              <a:gd name="connsiteX154" fmla="*/ 899922 w 1959768"/>
                              <a:gd name="connsiteY154" fmla="*/ 301466 h 496527"/>
                              <a:gd name="connsiteX155" fmla="*/ 921734 w 1959768"/>
                              <a:gd name="connsiteY155" fmla="*/ 355187 h 496527"/>
                              <a:gd name="connsiteX156" fmla="*/ 975360 w 1959768"/>
                              <a:gd name="connsiteY156" fmla="*/ 376333 h 496527"/>
                              <a:gd name="connsiteX157" fmla="*/ 1035177 w 1959768"/>
                              <a:gd name="connsiteY157" fmla="*/ 352330 h 496527"/>
                              <a:gd name="connsiteX158" fmla="*/ 1035177 w 1959768"/>
                              <a:gd name="connsiteY158" fmla="*/ 300514 h 496527"/>
                              <a:gd name="connsiteX159" fmla="*/ 1002506 w 1959768"/>
                              <a:gd name="connsiteY159" fmla="*/ 300514 h 496527"/>
                              <a:gd name="connsiteX160" fmla="*/ 1126331 w 1959768"/>
                              <a:gd name="connsiteY160" fmla="*/ 317183 h 496527"/>
                              <a:gd name="connsiteX161" fmla="*/ 1176147 w 1959768"/>
                              <a:gd name="connsiteY161" fmla="*/ 229362 h 496527"/>
                              <a:gd name="connsiteX162" fmla="*/ 1141000 w 1959768"/>
                              <a:gd name="connsiteY162" fmla="*/ 229362 h 496527"/>
                              <a:gd name="connsiteX163" fmla="*/ 1109663 w 1959768"/>
                              <a:gd name="connsiteY163" fmla="*/ 283274 h 496527"/>
                              <a:gd name="connsiteX164" fmla="*/ 1078325 w 1959768"/>
                              <a:gd name="connsiteY164" fmla="*/ 229362 h 496527"/>
                              <a:gd name="connsiteX165" fmla="*/ 1043273 w 1959768"/>
                              <a:gd name="connsiteY165" fmla="*/ 229362 h 496527"/>
                              <a:gd name="connsiteX166" fmla="*/ 1093851 w 1959768"/>
                              <a:gd name="connsiteY166" fmla="*/ 317087 h 496527"/>
                              <a:gd name="connsiteX167" fmla="*/ 1093851 w 1959768"/>
                              <a:gd name="connsiteY167" fmla="*/ 374237 h 496527"/>
                              <a:gd name="connsiteX168" fmla="*/ 1126236 w 1959768"/>
                              <a:gd name="connsiteY168" fmla="*/ 374237 h 496527"/>
                              <a:gd name="connsiteX169" fmla="*/ 1194435 w 1959768"/>
                              <a:gd name="connsiteY169" fmla="*/ 229362 h 496527"/>
                              <a:gd name="connsiteX170" fmla="*/ 1194435 w 1959768"/>
                              <a:gd name="connsiteY170" fmla="*/ 374237 h 496527"/>
                              <a:gd name="connsiteX171" fmla="*/ 1301401 w 1959768"/>
                              <a:gd name="connsiteY171" fmla="*/ 374237 h 496527"/>
                              <a:gd name="connsiteX172" fmla="*/ 1301401 w 1959768"/>
                              <a:gd name="connsiteY172" fmla="*/ 345662 h 496527"/>
                              <a:gd name="connsiteX173" fmla="*/ 1226820 w 1959768"/>
                              <a:gd name="connsiteY173" fmla="*/ 345662 h 496527"/>
                              <a:gd name="connsiteX174" fmla="*/ 1226820 w 1959768"/>
                              <a:gd name="connsiteY174" fmla="*/ 315659 h 496527"/>
                              <a:gd name="connsiteX175" fmla="*/ 1291781 w 1959768"/>
                              <a:gd name="connsiteY175" fmla="*/ 315659 h 496527"/>
                              <a:gd name="connsiteX176" fmla="*/ 1291781 w 1959768"/>
                              <a:gd name="connsiteY176" fmla="*/ 288512 h 496527"/>
                              <a:gd name="connsiteX177" fmla="*/ 1226820 w 1959768"/>
                              <a:gd name="connsiteY177" fmla="*/ 288512 h 496527"/>
                              <a:gd name="connsiteX178" fmla="*/ 1226820 w 1959768"/>
                              <a:gd name="connsiteY178" fmla="*/ 258223 h 496527"/>
                              <a:gd name="connsiteX179" fmla="*/ 1299115 w 1959768"/>
                              <a:gd name="connsiteY179" fmla="*/ 258223 h 496527"/>
                              <a:gd name="connsiteX180" fmla="*/ 1299115 w 1959768"/>
                              <a:gd name="connsiteY180" fmla="*/ 229648 h 496527"/>
                              <a:gd name="connsiteX181" fmla="*/ 1435036 w 1959768"/>
                              <a:gd name="connsiteY181" fmla="*/ 257366 h 496527"/>
                              <a:gd name="connsiteX182" fmla="*/ 1435036 w 1959768"/>
                              <a:gd name="connsiteY182" fmla="*/ 229362 h 496527"/>
                              <a:gd name="connsiteX183" fmla="*/ 1320736 w 1959768"/>
                              <a:gd name="connsiteY183" fmla="*/ 229362 h 496527"/>
                              <a:gd name="connsiteX184" fmla="*/ 1320736 w 1959768"/>
                              <a:gd name="connsiteY184" fmla="*/ 257366 h 496527"/>
                              <a:gd name="connsiteX185" fmla="*/ 1361885 w 1959768"/>
                              <a:gd name="connsiteY185" fmla="*/ 257366 h 496527"/>
                              <a:gd name="connsiteX186" fmla="*/ 1361885 w 1959768"/>
                              <a:gd name="connsiteY186" fmla="*/ 374237 h 496527"/>
                              <a:gd name="connsiteX187" fmla="*/ 1394270 w 1959768"/>
                              <a:gd name="connsiteY187" fmla="*/ 374237 h 496527"/>
                              <a:gd name="connsiteX188" fmla="*/ 1394270 w 1959768"/>
                              <a:gd name="connsiteY188" fmla="*/ 257366 h 496527"/>
                              <a:gd name="connsiteX189" fmla="*/ 1460945 w 1959768"/>
                              <a:gd name="connsiteY189" fmla="*/ 229362 h 496527"/>
                              <a:gd name="connsiteX190" fmla="*/ 1460945 w 1959768"/>
                              <a:gd name="connsiteY190" fmla="*/ 374237 h 496527"/>
                              <a:gd name="connsiteX191" fmla="*/ 1567910 w 1959768"/>
                              <a:gd name="connsiteY191" fmla="*/ 374237 h 496527"/>
                              <a:gd name="connsiteX192" fmla="*/ 1567910 w 1959768"/>
                              <a:gd name="connsiteY192" fmla="*/ 345662 h 496527"/>
                              <a:gd name="connsiteX193" fmla="*/ 1493330 w 1959768"/>
                              <a:gd name="connsiteY193" fmla="*/ 345662 h 496527"/>
                              <a:gd name="connsiteX194" fmla="*/ 1493330 w 1959768"/>
                              <a:gd name="connsiteY194" fmla="*/ 315659 h 496527"/>
                              <a:gd name="connsiteX195" fmla="*/ 1558385 w 1959768"/>
                              <a:gd name="connsiteY195" fmla="*/ 315659 h 496527"/>
                              <a:gd name="connsiteX196" fmla="*/ 1558385 w 1959768"/>
                              <a:gd name="connsiteY196" fmla="*/ 288512 h 496527"/>
                              <a:gd name="connsiteX197" fmla="*/ 1493330 w 1959768"/>
                              <a:gd name="connsiteY197" fmla="*/ 288512 h 496527"/>
                              <a:gd name="connsiteX198" fmla="*/ 1493330 w 1959768"/>
                              <a:gd name="connsiteY198" fmla="*/ 258223 h 496527"/>
                              <a:gd name="connsiteX199" fmla="*/ 1565624 w 1959768"/>
                              <a:gd name="connsiteY199" fmla="*/ 258223 h 496527"/>
                              <a:gd name="connsiteX200" fmla="*/ 1565624 w 1959768"/>
                              <a:gd name="connsiteY200" fmla="*/ 229648 h 496527"/>
                              <a:gd name="connsiteX201" fmla="*/ 1728597 w 1959768"/>
                              <a:gd name="connsiteY201" fmla="*/ 374237 h 496527"/>
                              <a:gd name="connsiteX202" fmla="*/ 1760982 w 1959768"/>
                              <a:gd name="connsiteY202" fmla="*/ 374237 h 496527"/>
                              <a:gd name="connsiteX203" fmla="*/ 1760982 w 1959768"/>
                              <a:gd name="connsiteY203" fmla="*/ 229362 h 496527"/>
                              <a:gd name="connsiteX204" fmla="*/ 1717358 w 1959768"/>
                              <a:gd name="connsiteY204" fmla="*/ 229362 h 496527"/>
                              <a:gd name="connsiteX205" fmla="*/ 1679829 w 1959768"/>
                              <a:gd name="connsiteY205" fmla="*/ 309086 h 496527"/>
                              <a:gd name="connsiteX206" fmla="*/ 1642872 w 1959768"/>
                              <a:gd name="connsiteY206" fmla="*/ 229362 h 496527"/>
                              <a:gd name="connsiteX207" fmla="*/ 1599057 w 1959768"/>
                              <a:gd name="connsiteY207" fmla="*/ 229362 h 496527"/>
                              <a:gd name="connsiteX208" fmla="*/ 1599057 w 1959768"/>
                              <a:gd name="connsiteY208" fmla="*/ 374237 h 496527"/>
                              <a:gd name="connsiteX209" fmla="*/ 1631442 w 1959768"/>
                              <a:gd name="connsiteY209" fmla="*/ 374237 h 496527"/>
                              <a:gd name="connsiteX210" fmla="*/ 1631442 w 1959768"/>
                              <a:gd name="connsiteY210" fmla="*/ 283083 h 496527"/>
                              <a:gd name="connsiteX211" fmla="*/ 1670399 w 1959768"/>
                              <a:gd name="connsiteY211" fmla="*/ 362426 h 496527"/>
                              <a:gd name="connsiteX212" fmla="*/ 1689449 w 1959768"/>
                              <a:gd name="connsiteY212" fmla="*/ 362426 h 496527"/>
                              <a:gd name="connsiteX213" fmla="*/ 1728597 w 1959768"/>
                              <a:gd name="connsiteY213" fmla="*/ 283083 h 496527"/>
                              <a:gd name="connsiteX214" fmla="*/ 766572 w 1959768"/>
                              <a:gd name="connsiteY214" fmla="*/ 466725 h 496527"/>
                              <a:gd name="connsiteX215" fmla="*/ 766572 w 1959768"/>
                              <a:gd name="connsiteY215" fmla="*/ 431864 h 496527"/>
                              <a:gd name="connsiteX216" fmla="*/ 755999 w 1959768"/>
                              <a:gd name="connsiteY216" fmla="*/ 431864 h 496527"/>
                              <a:gd name="connsiteX217" fmla="*/ 755999 w 1959768"/>
                              <a:gd name="connsiteY217" fmla="*/ 467201 h 496527"/>
                              <a:gd name="connsiteX218" fmla="*/ 763429 w 1959768"/>
                              <a:gd name="connsiteY218" fmla="*/ 488156 h 496527"/>
                              <a:gd name="connsiteX219" fmla="*/ 801529 w 1959768"/>
                              <a:gd name="connsiteY219" fmla="*/ 488156 h 496527"/>
                              <a:gd name="connsiteX220" fmla="*/ 809054 w 1959768"/>
                              <a:gd name="connsiteY220" fmla="*/ 467201 h 496527"/>
                              <a:gd name="connsiteX221" fmla="*/ 809054 w 1959768"/>
                              <a:gd name="connsiteY221" fmla="*/ 431864 h 496527"/>
                              <a:gd name="connsiteX222" fmla="*/ 798385 w 1959768"/>
                              <a:gd name="connsiteY222" fmla="*/ 431864 h 496527"/>
                              <a:gd name="connsiteX223" fmla="*/ 798385 w 1959768"/>
                              <a:gd name="connsiteY223" fmla="*/ 466725 h 496527"/>
                              <a:gd name="connsiteX224" fmla="*/ 794099 w 1959768"/>
                              <a:gd name="connsiteY224" fmla="*/ 480441 h 496527"/>
                              <a:gd name="connsiteX225" fmla="*/ 782384 w 1959768"/>
                              <a:gd name="connsiteY225" fmla="*/ 485489 h 496527"/>
                              <a:gd name="connsiteX226" fmla="*/ 770668 w 1959768"/>
                              <a:gd name="connsiteY226" fmla="*/ 480441 h 496527"/>
                              <a:gd name="connsiteX227" fmla="*/ 766572 w 1959768"/>
                              <a:gd name="connsiteY227" fmla="*/ 466725 h 496527"/>
                              <a:gd name="connsiteX228" fmla="*/ 873443 w 1959768"/>
                              <a:gd name="connsiteY228" fmla="*/ 479012 h 496527"/>
                              <a:gd name="connsiteX229" fmla="*/ 836867 w 1959768"/>
                              <a:gd name="connsiteY229" fmla="*/ 431959 h 496527"/>
                              <a:gd name="connsiteX230" fmla="*/ 826198 w 1959768"/>
                              <a:gd name="connsiteY230" fmla="*/ 431959 h 496527"/>
                              <a:gd name="connsiteX231" fmla="*/ 826198 w 1959768"/>
                              <a:gd name="connsiteY231" fmla="*/ 495014 h 496527"/>
                              <a:gd name="connsiteX232" fmla="*/ 836867 w 1959768"/>
                              <a:gd name="connsiteY232" fmla="*/ 495014 h 496527"/>
                              <a:gd name="connsiteX233" fmla="*/ 836867 w 1959768"/>
                              <a:gd name="connsiteY233" fmla="*/ 448913 h 496527"/>
                              <a:gd name="connsiteX234" fmla="*/ 872490 w 1959768"/>
                              <a:gd name="connsiteY234" fmla="*/ 494919 h 496527"/>
                              <a:gd name="connsiteX235" fmla="*/ 884110 w 1959768"/>
                              <a:gd name="connsiteY235" fmla="*/ 494919 h 496527"/>
                              <a:gd name="connsiteX236" fmla="*/ 884110 w 1959768"/>
                              <a:gd name="connsiteY236" fmla="*/ 431864 h 496527"/>
                              <a:gd name="connsiteX237" fmla="*/ 873443 w 1959768"/>
                              <a:gd name="connsiteY237" fmla="*/ 431864 h 496527"/>
                              <a:gd name="connsiteX238" fmla="*/ 901541 w 1959768"/>
                              <a:gd name="connsiteY238" fmla="*/ 495014 h 496527"/>
                              <a:gd name="connsiteX239" fmla="*/ 912209 w 1959768"/>
                              <a:gd name="connsiteY239" fmla="*/ 495014 h 496527"/>
                              <a:gd name="connsiteX240" fmla="*/ 912209 w 1959768"/>
                              <a:gd name="connsiteY240" fmla="*/ 431864 h 496527"/>
                              <a:gd name="connsiteX241" fmla="*/ 901541 w 1959768"/>
                              <a:gd name="connsiteY241" fmla="*/ 431864 h 496527"/>
                              <a:gd name="connsiteX242" fmla="*/ 983742 w 1959768"/>
                              <a:gd name="connsiteY242" fmla="*/ 431959 h 496527"/>
                              <a:gd name="connsiteX243" fmla="*/ 971836 w 1959768"/>
                              <a:gd name="connsiteY243" fmla="*/ 431959 h 496527"/>
                              <a:gd name="connsiteX244" fmla="*/ 952786 w 1959768"/>
                              <a:gd name="connsiteY244" fmla="*/ 479012 h 496527"/>
                              <a:gd name="connsiteX245" fmla="*/ 933736 w 1959768"/>
                              <a:gd name="connsiteY245" fmla="*/ 431959 h 496527"/>
                              <a:gd name="connsiteX246" fmla="*/ 921830 w 1959768"/>
                              <a:gd name="connsiteY246" fmla="*/ 431959 h 496527"/>
                              <a:gd name="connsiteX247" fmla="*/ 947166 w 1959768"/>
                              <a:gd name="connsiteY247" fmla="*/ 495014 h 496527"/>
                              <a:gd name="connsiteX248" fmla="*/ 959072 w 1959768"/>
                              <a:gd name="connsiteY248" fmla="*/ 495014 h 496527"/>
                              <a:gd name="connsiteX249" fmla="*/ 992791 w 1959768"/>
                              <a:gd name="connsiteY249" fmla="*/ 431959 h 496527"/>
                              <a:gd name="connsiteX250" fmla="*/ 992791 w 1959768"/>
                              <a:gd name="connsiteY250" fmla="*/ 495014 h 496527"/>
                              <a:gd name="connsiteX251" fmla="*/ 1038130 w 1959768"/>
                              <a:gd name="connsiteY251" fmla="*/ 495014 h 496527"/>
                              <a:gd name="connsiteX252" fmla="*/ 1038130 w 1959768"/>
                              <a:gd name="connsiteY252" fmla="*/ 484823 h 496527"/>
                              <a:gd name="connsiteX253" fmla="*/ 1003459 w 1959768"/>
                              <a:gd name="connsiteY253" fmla="*/ 484823 h 496527"/>
                              <a:gd name="connsiteX254" fmla="*/ 1003459 w 1959768"/>
                              <a:gd name="connsiteY254" fmla="*/ 468059 h 496527"/>
                              <a:gd name="connsiteX255" fmla="*/ 1033272 w 1959768"/>
                              <a:gd name="connsiteY255" fmla="*/ 468059 h 496527"/>
                              <a:gd name="connsiteX256" fmla="*/ 1033272 w 1959768"/>
                              <a:gd name="connsiteY256" fmla="*/ 458534 h 496527"/>
                              <a:gd name="connsiteX257" fmla="*/ 1003078 w 1959768"/>
                              <a:gd name="connsiteY257" fmla="*/ 458534 h 496527"/>
                              <a:gd name="connsiteX258" fmla="*/ 1003078 w 1959768"/>
                              <a:gd name="connsiteY258" fmla="*/ 441865 h 496527"/>
                              <a:gd name="connsiteX259" fmla="*/ 1036701 w 1959768"/>
                              <a:gd name="connsiteY259" fmla="*/ 441865 h 496527"/>
                              <a:gd name="connsiteX260" fmla="*/ 1036701 w 1959768"/>
                              <a:gd name="connsiteY260" fmla="*/ 432340 h 496527"/>
                              <a:gd name="connsiteX261" fmla="*/ 1095851 w 1959768"/>
                              <a:gd name="connsiteY261" fmla="*/ 436817 h 496527"/>
                              <a:gd name="connsiteX262" fmla="*/ 1075182 w 1959768"/>
                              <a:gd name="connsiteY262" fmla="*/ 431959 h 496527"/>
                              <a:gd name="connsiteX263" fmla="*/ 1051751 w 1959768"/>
                              <a:gd name="connsiteY263" fmla="*/ 431959 h 496527"/>
                              <a:gd name="connsiteX264" fmla="*/ 1051751 w 1959768"/>
                              <a:gd name="connsiteY264" fmla="*/ 495014 h 496527"/>
                              <a:gd name="connsiteX265" fmla="*/ 1062419 w 1959768"/>
                              <a:gd name="connsiteY265" fmla="*/ 495014 h 496527"/>
                              <a:gd name="connsiteX266" fmla="*/ 1062419 w 1959768"/>
                              <a:gd name="connsiteY266" fmla="*/ 473678 h 496527"/>
                              <a:gd name="connsiteX267" fmla="*/ 1076325 w 1959768"/>
                              <a:gd name="connsiteY267" fmla="*/ 473678 h 496527"/>
                              <a:gd name="connsiteX268" fmla="*/ 1091375 w 1959768"/>
                              <a:gd name="connsiteY268" fmla="*/ 494919 h 496527"/>
                              <a:gd name="connsiteX269" fmla="*/ 1104900 w 1959768"/>
                              <a:gd name="connsiteY269" fmla="*/ 494919 h 496527"/>
                              <a:gd name="connsiteX270" fmla="*/ 1088422 w 1959768"/>
                              <a:gd name="connsiteY270" fmla="*/ 471964 h 496527"/>
                              <a:gd name="connsiteX271" fmla="*/ 1102043 w 1959768"/>
                              <a:gd name="connsiteY271" fmla="*/ 452342 h 496527"/>
                              <a:gd name="connsiteX272" fmla="*/ 1095851 w 1959768"/>
                              <a:gd name="connsiteY272" fmla="*/ 436721 h 496527"/>
                              <a:gd name="connsiteX273" fmla="*/ 1075658 w 1959768"/>
                              <a:gd name="connsiteY273" fmla="*/ 464153 h 496527"/>
                              <a:gd name="connsiteX274" fmla="*/ 1062419 w 1959768"/>
                              <a:gd name="connsiteY274" fmla="*/ 464153 h 496527"/>
                              <a:gd name="connsiteX275" fmla="*/ 1062419 w 1959768"/>
                              <a:gd name="connsiteY275" fmla="*/ 441484 h 496527"/>
                              <a:gd name="connsiteX276" fmla="*/ 1075849 w 1959768"/>
                              <a:gd name="connsiteY276" fmla="*/ 441484 h 496527"/>
                              <a:gd name="connsiteX277" fmla="*/ 1087755 w 1959768"/>
                              <a:gd name="connsiteY277" fmla="*/ 443770 h 496527"/>
                              <a:gd name="connsiteX278" fmla="*/ 1091089 w 1959768"/>
                              <a:gd name="connsiteY278" fmla="*/ 452247 h 496527"/>
                              <a:gd name="connsiteX279" fmla="*/ 1087850 w 1959768"/>
                              <a:gd name="connsiteY279" fmla="*/ 461772 h 496527"/>
                              <a:gd name="connsiteX280" fmla="*/ 1075658 w 1959768"/>
                              <a:gd name="connsiteY280" fmla="*/ 464058 h 496527"/>
                              <a:gd name="connsiteX281" fmla="*/ 1145858 w 1959768"/>
                              <a:gd name="connsiteY281" fmla="*/ 441865 h 496527"/>
                              <a:gd name="connsiteX282" fmla="*/ 1153382 w 1959768"/>
                              <a:gd name="connsiteY282" fmla="*/ 446056 h 496527"/>
                              <a:gd name="connsiteX283" fmla="*/ 1159097 w 1959768"/>
                              <a:gd name="connsiteY283" fmla="*/ 437960 h 496527"/>
                              <a:gd name="connsiteX284" fmla="*/ 1148810 w 1959768"/>
                              <a:gd name="connsiteY284" fmla="*/ 432435 h 496527"/>
                              <a:gd name="connsiteX285" fmla="*/ 1136809 w 1959768"/>
                              <a:gd name="connsiteY285" fmla="*/ 430435 h 496527"/>
                              <a:gd name="connsiteX286" fmla="*/ 1121093 w 1959768"/>
                              <a:gd name="connsiteY286" fmla="*/ 435197 h 496527"/>
                              <a:gd name="connsiteX287" fmla="*/ 1114711 w 1959768"/>
                              <a:gd name="connsiteY287" fmla="*/ 448628 h 496527"/>
                              <a:gd name="connsiteX288" fmla="*/ 1120331 w 1959768"/>
                              <a:gd name="connsiteY288" fmla="*/ 461582 h 496527"/>
                              <a:gd name="connsiteX289" fmla="*/ 1126712 w 1959768"/>
                              <a:gd name="connsiteY289" fmla="*/ 465296 h 496527"/>
                              <a:gd name="connsiteX290" fmla="*/ 1137285 w 1959768"/>
                              <a:gd name="connsiteY290" fmla="*/ 468344 h 496527"/>
                              <a:gd name="connsiteX291" fmla="*/ 1146810 w 1959768"/>
                              <a:gd name="connsiteY291" fmla="*/ 472059 h 496527"/>
                              <a:gd name="connsiteX292" fmla="*/ 1149572 w 1959768"/>
                              <a:gd name="connsiteY292" fmla="*/ 477679 h 496527"/>
                              <a:gd name="connsiteX293" fmla="*/ 1146620 w 1959768"/>
                              <a:gd name="connsiteY293" fmla="*/ 483584 h 496527"/>
                              <a:gd name="connsiteX294" fmla="*/ 1138428 w 1959768"/>
                              <a:gd name="connsiteY294" fmla="*/ 485775 h 496527"/>
                              <a:gd name="connsiteX295" fmla="*/ 1118616 w 1959768"/>
                              <a:gd name="connsiteY295" fmla="*/ 477488 h 496527"/>
                              <a:gd name="connsiteX296" fmla="*/ 1111949 w 1959768"/>
                              <a:gd name="connsiteY296" fmla="*/ 485489 h 496527"/>
                              <a:gd name="connsiteX297" fmla="*/ 1138047 w 1959768"/>
                              <a:gd name="connsiteY297" fmla="*/ 495586 h 496527"/>
                              <a:gd name="connsiteX298" fmla="*/ 1154430 w 1959768"/>
                              <a:gd name="connsiteY298" fmla="*/ 490442 h 496527"/>
                              <a:gd name="connsiteX299" fmla="*/ 1160621 w 1959768"/>
                              <a:gd name="connsiteY299" fmla="*/ 477107 h 496527"/>
                              <a:gd name="connsiteX300" fmla="*/ 1155668 w 1959768"/>
                              <a:gd name="connsiteY300" fmla="*/ 464630 h 496527"/>
                              <a:gd name="connsiteX301" fmla="*/ 1141095 w 1959768"/>
                              <a:gd name="connsiteY301" fmla="*/ 457962 h 496527"/>
                              <a:gd name="connsiteX302" fmla="*/ 1128427 w 1959768"/>
                              <a:gd name="connsiteY302" fmla="*/ 453676 h 496527"/>
                              <a:gd name="connsiteX303" fmla="*/ 1125474 w 1959768"/>
                              <a:gd name="connsiteY303" fmla="*/ 447770 h 496527"/>
                              <a:gd name="connsiteX304" fmla="*/ 1128427 w 1959768"/>
                              <a:gd name="connsiteY304" fmla="*/ 442055 h 496527"/>
                              <a:gd name="connsiteX305" fmla="*/ 1136047 w 1959768"/>
                              <a:gd name="connsiteY305" fmla="*/ 440150 h 496527"/>
                              <a:gd name="connsiteX306" fmla="*/ 1145858 w 1959768"/>
                              <a:gd name="connsiteY306" fmla="*/ 441769 h 496527"/>
                              <a:gd name="connsiteX307" fmla="*/ 1174433 w 1959768"/>
                              <a:gd name="connsiteY307" fmla="*/ 495014 h 496527"/>
                              <a:gd name="connsiteX308" fmla="*/ 1185101 w 1959768"/>
                              <a:gd name="connsiteY308" fmla="*/ 495014 h 496527"/>
                              <a:gd name="connsiteX309" fmla="*/ 1185101 w 1959768"/>
                              <a:gd name="connsiteY309" fmla="*/ 431864 h 496527"/>
                              <a:gd name="connsiteX310" fmla="*/ 1174433 w 1959768"/>
                              <a:gd name="connsiteY310" fmla="*/ 431864 h 496527"/>
                              <a:gd name="connsiteX311" fmla="*/ 1245489 w 1959768"/>
                              <a:gd name="connsiteY311" fmla="*/ 441674 h 496527"/>
                              <a:gd name="connsiteX312" fmla="*/ 1245489 w 1959768"/>
                              <a:gd name="connsiteY312" fmla="*/ 432149 h 496527"/>
                              <a:gd name="connsiteX313" fmla="*/ 1196626 w 1959768"/>
                              <a:gd name="connsiteY313" fmla="*/ 432149 h 496527"/>
                              <a:gd name="connsiteX314" fmla="*/ 1196626 w 1959768"/>
                              <a:gd name="connsiteY314" fmla="*/ 441674 h 496527"/>
                              <a:gd name="connsiteX315" fmla="*/ 1215676 w 1959768"/>
                              <a:gd name="connsiteY315" fmla="*/ 441674 h 496527"/>
                              <a:gd name="connsiteX316" fmla="*/ 1215676 w 1959768"/>
                              <a:gd name="connsiteY316" fmla="*/ 495014 h 496527"/>
                              <a:gd name="connsiteX317" fmla="*/ 1226249 w 1959768"/>
                              <a:gd name="connsiteY317" fmla="*/ 495014 h 496527"/>
                              <a:gd name="connsiteX318" fmla="*/ 1226249 w 1959768"/>
                              <a:gd name="connsiteY318" fmla="*/ 441674 h 496527"/>
                              <a:gd name="connsiteX319" fmla="*/ 1281779 w 1959768"/>
                              <a:gd name="connsiteY319" fmla="*/ 470249 h 496527"/>
                              <a:gd name="connsiteX320" fmla="*/ 1305211 w 1959768"/>
                              <a:gd name="connsiteY320" fmla="*/ 432149 h 496527"/>
                              <a:gd name="connsiteX321" fmla="*/ 1293305 w 1959768"/>
                              <a:gd name="connsiteY321" fmla="*/ 432149 h 496527"/>
                              <a:gd name="connsiteX322" fmla="*/ 1276064 w 1959768"/>
                              <a:gd name="connsiteY322" fmla="*/ 460724 h 496527"/>
                              <a:gd name="connsiteX323" fmla="*/ 1258919 w 1959768"/>
                              <a:gd name="connsiteY323" fmla="*/ 432149 h 496527"/>
                              <a:gd name="connsiteX324" fmla="*/ 1247299 w 1959768"/>
                              <a:gd name="connsiteY324" fmla="*/ 432149 h 496527"/>
                              <a:gd name="connsiteX325" fmla="*/ 1270730 w 1959768"/>
                              <a:gd name="connsiteY325" fmla="*/ 470249 h 496527"/>
                              <a:gd name="connsiteX326" fmla="*/ 1270730 w 1959768"/>
                              <a:gd name="connsiteY326" fmla="*/ 495205 h 496527"/>
                              <a:gd name="connsiteX327" fmla="*/ 1281494 w 1959768"/>
                              <a:gd name="connsiteY327" fmla="*/ 495205 h 496527"/>
                              <a:gd name="connsiteX328" fmla="*/ 1400270 w 1959768"/>
                              <a:gd name="connsiteY328" fmla="*/ 463201 h 496527"/>
                              <a:gd name="connsiteX329" fmla="*/ 1390745 w 1959768"/>
                              <a:gd name="connsiteY329" fmla="*/ 439960 h 496527"/>
                              <a:gd name="connsiteX330" fmla="*/ 1343120 w 1959768"/>
                              <a:gd name="connsiteY330" fmla="*/ 439960 h 496527"/>
                              <a:gd name="connsiteX331" fmla="*/ 1343111 w 1959768"/>
                              <a:gd name="connsiteY331" fmla="*/ 486432 h 496527"/>
                              <a:gd name="connsiteX332" fmla="*/ 1343120 w 1959768"/>
                              <a:gd name="connsiteY332" fmla="*/ 486442 h 496527"/>
                              <a:gd name="connsiteX333" fmla="*/ 1390745 w 1959768"/>
                              <a:gd name="connsiteY333" fmla="*/ 486442 h 496527"/>
                              <a:gd name="connsiteX334" fmla="*/ 1399985 w 1959768"/>
                              <a:gd name="connsiteY334" fmla="*/ 462915 h 496527"/>
                              <a:gd name="connsiteX335" fmla="*/ 1389317 w 1959768"/>
                              <a:gd name="connsiteY335" fmla="*/ 463201 h 496527"/>
                              <a:gd name="connsiteX336" fmla="*/ 1382935 w 1959768"/>
                              <a:gd name="connsiteY336" fmla="*/ 479393 h 496527"/>
                              <a:gd name="connsiteX337" fmla="*/ 1351550 w 1959768"/>
                              <a:gd name="connsiteY337" fmla="*/ 479728 h 496527"/>
                              <a:gd name="connsiteX338" fmla="*/ 1351217 w 1959768"/>
                              <a:gd name="connsiteY338" fmla="*/ 479393 h 496527"/>
                              <a:gd name="connsiteX339" fmla="*/ 1351217 w 1959768"/>
                              <a:gd name="connsiteY339" fmla="*/ 447008 h 496527"/>
                              <a:gd name="connsiteX340" fmla="*/ 1382601 w 1959768"/>
                              <a:gd name="connsiteY340" fmla="*/ 446674 h 496527"/>
                              <a:gd name="connsiteX341" fmla="*/ 1382935 w 1959768"/>
                              <a:gd name="connsiteY341" fmla="*/ 447008 h 496527"/>
                              <a:gd name="connsiteX342" fmla="*/ 1389031 w 1959768"/>
                              <a:gd name="connsiteY342" fmla="*/ 462915 h 496527"/>
                              <a:gd name="connsiteX343" fmla="*/ 1455992 w 1959768"/>
                              <a:gd name="connsiteY343" fmla="*/ 442055 h 496527"/>
                              <a:gd name="connsiteX344" fmla="*/ 1455992 w 1959768"/>
                              <a:gd name="connsiteY344" fmla="*/ 432530 h 496527"/>
                              <a:gd name="connsiteX345" fmla="*/ 1413986 w 1959768"/>
                              <a:gd name="connsiteY345" fmla="*/ 432530 h 496527"/>
                              <a:gd name="connsiteX346" fmla="*/ 1413986 w 1959768"/>
                              <a:gd name="connsiteY346" fmla="*/ 495586 h 496527"/>
                              <a:gd name="connsiteX347" fmla="*/ 1423797 w 1959768"/>
                              <a:gd name="connsiteY347" fmla="*/ 495586 h 496527"/>
                              <a:gd name="connsiteX348" fmla="*/ 1423797 w 1959768"/>
                              <a:gd name="connsiteY348" fmla="*/ 468916 h 496527"/>
                              <a:gd name="connsiteX349" fmla="*/ 1452372 w 1959768"/>
                              <a:gd name="connsiteY349" fmla="*/ 468916 h 496527"/>
                              <a:gd name="connsiteX350" fmla="*/ 1452372 w 1959768"/>
                              <a:gd name="connsiteY350" fmla="*/ 459391 h 496527"/>
                              <a:gd name="connsiteX351" fmla="*/ 1423797 w 1959768"/>
                              <a:gd name="connsiteY351" fmla="*/ 459391 h 496527"/>
                              <a:gd name="connsiteX352" fmla="*/ 1423797 w 1959768"/>
                              <a:gd name="connsiteY352" fmla="*/ 441769 h 496527"/>
                              <a:gd name="connsiteX353" fmla="*/ 1536859 w 1959768"/>
                              <a:gd name="connsiteY353" fmla="*/ 481775 h 496527"/>
                              <a:gd name="connsiteX354" fmla="*/ 1521809 w 1959768"/>
                              <a:gd name="connsiteY354" fmla="*/ 485680 h 496527"/>
                              <a:gd name="connsiteX355" fmla="*/ 1506569 w 1959768"/>
                              <a:gd name="connsiteY355" fmla="*/ 479584 h 496527"/>
                              <a:gd name="connsiteX356" fmla="*/ 1506569 w 1959768"/>
                              <a:gd name="connsiteY356" fmla="*/ 447294 h 496527"/>
                              <a:gd name="connsiteX357" fmla="*/ 1522571 w 1959768"/>
                              <a:gd name="connsiteY357" fmla="*/ 441103 h 496527"/>
                              <a:gd name="connsiteX358" fmla="*/ 1531334 w 1959768"/>
                              <a:gd name="connsiteY358" fmla="*/ 442246 h 496527"/>
                              <a:gd name="connsiteX359" fmla="*/ 1538764 w 1959768"/>
                              <a:gd name="connsiteY359" fmla="*/ 446627 h 496527"/>
                              <a:gd name="connsiteX360" fmla="*/ 1544384 w 1959768"/>
                              <a:gd name="connsiteY360" fmla="*/ 438531 h 496527"/>
                              <a:gd name="connsiteX361" fmla="*/ 1521809 w 1959768"/>
                              <a:gd name="connsiteY361" fmla="*/ 430625 h 496527"/>
                              <a:gd name="connsiteX362" fmla="*/ 1498568 w 1959768"/>
                              <a:gd name="connsiteY362" fmla="*/ 440150 h 496527"/>
                              <a:gd name="connsiteX363" fmla="*/ 1498568 w 1959768"/>
                              <a:gd name="connsiteY363" fmla="*/ 486918 h 496527"/>
                              <a:gd name="connsiteX364" fmla="*/ 1522000 w 1959768"/>
                              <a:gd name="connsiteY364" fmla="*/ 496443 h 496527"/>
                              <a:gd name="connsiteX365" fmla="*/ 1547527 w 1959768"/>
                              <a:gd name="connsiteY365" fmla="*/ 486918 h 496527"/>
                              <a:gd name="connsiteX366" fmla="*/ 1547527 w 1959768"/>
                              <a:gd name="connsiteY366" fmla="*/ 464248 h 496527"/>
                              <a:gd name="connsiteX367" fmla="*/ 1536192 w 1959768"/>
                              <a:gd name="connsiteY367" fmla="*/ 464248 h 496527"/>
                              <a:gd name="connsiteX368" fmla="*/ 1585246 w 1959768"/>
                              <a:gd name="connsiteY368" fmla="*/ 470249 h 496527"/>
                              <a:gd name="connsiteX369" fmla="*/ 1608677 w 1959768"/>
                              <a:gd name="connsiteY369" fmla="*/ 432149 h 496527"/>
                              <a:gd name="connsiteX370" fmla="*/ 1597057 w 1959768"/>
                              <a:gd name="connsiteY370" fmla="*/ 432149 h 496527"/>
                              <a:gd name="connsiteX371" fmla="*/ 1579817 w 1959768"/>
                              <a:gd name="connsiteY371" fmla="*/ 460724 h 496527"/>
                              <a:gd name="connsiteX372" fmla="*/ 1562672 w 1959768"/>
                              <a:gd name="connsiteY372" fmla="*/ 432149 h 496527"/>
                              <a:gd name="connsiteX373" fmla="*/ 1550956 w 1959768"/>
                              <a:gd name="connsiteY373" fmla="*/ 432149 h 496527"/>
                              <a:gd name="connsiteX374" fmla="*/ 1574483 w 1959768"/>
                              <a:gd name="connsiteY374" fmla="*/ 470249 h 496527"/>
                              <a:gd name="connsiteX375" fmla="*/ 1574483 w 1959768"/>
                              <a:gd name="connsiteY375" fmla="*/ 495205 h 496527"/>
                              <a:gd name="connsiteX376" fmla="*/ 1585246 w 1959768"/>
                              <a:gd name="connsiteY376" fmla="*/ 495205 h 496527"/>
                              <a:gd name="connsiteX377" fmla="*/ 1678972 w 1959768"/>
                              <a:gd name="connsiteY377" fmla="*/ 463201 h 496527"/>
                              <a:gd name="connsiteX378" fmla="*/ 1669447 w 1959768"/>
                              <a:gd name="connsiteY378" fmla="*/ 439960 h 496527"/>
                              <a:gd name="connsiteX379" fmla="*/ 1621822 w 1959768"/>
                              <a:gd name="connsiteY379" fmla="*/ 439960 h 496527"/>
                              <a:gd name="connsiteX380" fmla="*/ 1621822 w 1959768"/>
                              <a:gd name="connsiteY380" fmla="*/ 486442 h 496527"/>
                              <a:gd name="connsiteX381" fmla="*/ 1669447 w 1959768"/>
                              <a:gd name="connsiteY381" fmla="*/ 486442 h 496527"/>
                              <a:gd name="connsiteX382" fmla="*/ 1678305 w 1959768"/>
                              <a:gd name="connsiteY382" fmla="*/ 462915 h 496527"/>
                              <a:gd name="connsiteX383" fmla="*/ 1668113 w 1959768"/>
                              <a:gd name="connsiteY383" fmla="*/ 463201 h 496527"/>
                              <a:gd name="connsiteX384" fmla="*/ 1661636 w 1959768"/>
                              <a:gd name="connsiteY384" fmla="*/ 479393 h 496527"/>
                              <a:gd name="connsiteX385" fmla="*/ 1630385 w 1959768"/>
                              <a:gd name="connsiteY385" fmla="*/ 479768 h 496527"/>
                              <a:gd name="connsiteX386" fmla="*/ 1630013 w 1959768"/>
                              <a:gd name="connsiteY386" fmla="*/ 479393 h 496527"/>
                              <a:gd name="connsiteX387" fmla="*/ 1630013 w 1959768"/>
                              <a:gd name="connsiteY387" fmla="*/ 447008 h 496527"/>
                              <a:gd name="connsiteX388" fmla="*/ 1661265 w 1959768"/>
                              <a:gd name="connsiteY388" fmla="*/ 446634 h 496527"/>
                              <a:gd name="connsiteX389" fmla="*/ 1661636 w 1959768"/>
                              <a:gd name="connsiteY389" fmla="*/ 447008 h 496527"/>
                              <a:gd name="connsiteX390" fmla="*/ 1667447 w 1959768"/>
                              <a:gd name="connsiteY390" fmla="*/ 462915 h 496527"/>
                              <a:gd name="connsiteX391" fmla="*/ 1736503 w 1959768"/>
                              <a:gd name="connsiteY391" fmla="*/ 437007 h 496527"/>
                              <a:gd name="connsiteX392" fmla="*/ 1715834 w 1959768"/>
                              <a:gd name="connsiteY392" fmla="*/ 432149 h 496527"/>
                              <a:gd name="connsiteX393" fmla="*/ 1692402 w 1959768"/>
                              <a:gd name="connsiteY393" fmla="*/ 432149 h 496527"/>
                              <a:gd name="connsiteX394" fmla="*/ 1692402 w 1959768"/>
                              <a:gd name="connsiteY394" fmla="*/ 495205 h 496527"/>
                              <a:gd name="connsiteX395" fmla="*/ 1703070 w 1959768"/>
                              <a:gd name="connsiteY395" fmla="*/ 495205 h 496527"/>
                              <a:gd name="connsiteX396" fmla="*/ 1703070 w 1959768"/>
                              <a:gd name="connsiteY396" fmla="*/ 473678 h 496527"/>
                              <a:gd name="connsiteX397" fmla="*/ 1717072 w 1959768"/>
                              <a:gd name="connsiteY397" fmla="*/ 473678 h 496527"/>
                              <a:gd name="connsiteX398" fmla="*/ 1732121 w 1959768"/>
                              <a:gd name="connsiteY398" fmla="*/ 494919 h 496527"/>
                              <a:gd name="connsiteX399" fmla="*/ 1745647 w 1959768"/>
                              <a:gd name="connsiteY399" fmla="*/ 494919 h 496527"/>
                              <a:gd name="connsiteX400" fmla="*/ 1728597 w 1959768"/>
                              <a:gd name="connsiteY400" fmla="*/ 471964 h 496527"/>
                              <a:gd name="connsiteX401" fmla="*/ 1742123 w 1959768"/>
                              <a:gd name="connsiteY401" fmla="*/ 452342 h 496527"/>
                              <a:gd name="connsiteX402" fmla="*/ 1735836 w 1959768"/>
                              <a:gd name="connsiteY402" fmla="*/ 436721 h 496527"/>
                              <a:gd name="connsiteX403" fmla="*/ 1716310 w 1959768"/>
                              <a:gd name="connsiteY403" fmla="*/ 464344 h 496527"/>
                              <a:gd name="connsiteX404" fmla="*/ 1703070 w 1959768"/>
                              <a:gd name="connsiteY404" fmla="*/ 464344 h 496527"/>
                              <a:gd name="connsiteX405" fmla="*/ 1703070 w 1959768"/>
                              <a:gd name="connsiteY405" fmla="*/ 441484 h 496527"/>
                              <a:gd name="connsiteX406" fmla="*/ 1716596 w 1959768"/>
                              <a:gd name="connsiteY406" fmla="*/ 441484 h 496527"/>
                              <a:gd name="connsiteX407" fmla="*/ 1728502 w 1959768"/>
                              <a:gd name="connsiteY407" fmla="*/ 443770 h 496527"/>
                              <a:gd name="connsiteX408" fmla="*/ 1731836 w 1959768"/>
                              <a:gd name="connsiteY408" fmla="*/ 452247 h 496527"/>
                              <a:gd name="connsiteX409" fmla="*/ 1728597 w 1959768"/>
                              <a:gd name="connsiteY409" fmla="*/ 461772 h 496527"/>
                              <a:gd name="connsiteX410" fmla="*/ 1715643 w 1959768"/>
                              <a:gd name="connsiteY410" fmla="*/ 464058 h 496527"/>
                              <a:gd name="connsiteX411" fmla="*/ 578072 w 1959768"/>
                              <a:gd name="connsiteY411" fmla="*/ 56864 h 496527"/>
                              <a:gd name="connsiteX412" fmla="*/ 578072 w 1959768"/>
                              <a:gd name="connsiteY412" fmla="*/ 33338 h 496527"/>
                              <a:gd name="connsiteX413" fmla="*/ 574739 w 1959768"/>
                              <a:gd name="connsiteY413" fmla="*/ 30099 h 496527"/>
                              <a:gd name="connsiteX414" fmla="*/ 467963 w 1959768"/>
                              <a:gd name="connsiteY414" fmla="*/ 30099 h 496527"/>
                              <a:gd name="connsiteX415" fmla="*/ 464725 w 1959768"/>
                              <a:gd name="connsiteY415" fmla="*/ 33338 h 496527"/>
                              <a:gd name="connsiteX416" fmla="*/ 464725 w 1959768"/>
                              <a:gd name="connsiteY416" fmla="*/ 56864 h 496527"/>
                              <a:gd name="connsiteX417" fmla="*/ 467963 w 1959768"/>
                              <a:gd name="connsiteY417" fmla="*/ 60103 h 496527"/>
                              <a:gd name="connsiteX418" fmla="*/ 574739 w 1959768"/>
                              <a:gd name="connsiteY418" fmla="*/ 60103 h 496527"/>
                              <a:gd name="connsiteX419" fmla="*/ 578072 w 1959768"/>
                              <a:gd name="connsiteY419" fmla="*/ 56864 h 496527"/>
                              <a:gd name="connsiteX420" fmla="*/ 578072 w 1959768"/>
                              <a:gd name="connsiteY420" fmla="*/ 111157 h 496527"/>
                              <a:gd name="connsiteX421" fmla="*/ 578072 w 1959768"/>
                              <a:gd name="connsiteY421" fmla="*/ 87725 h 496527"/>
                              <a:gd name="connsiteX422" fmla="*/ 574739 w 1959768"/>
                              <a:gd name="connsiteY422" fmla="*/ 84487 h 496527"/>
                              <a:gd name="connsiteX423" fmla="*/ 467963 w 1959768"/>
                              <a:gd name="connsiteY423" fmla="*/ 84487 h 496527"/>
                              <a:gd name="connsiteX424" fmla="*/ 464725 w 1959768"/>
                              <a:gd name="connsiteY424" fmla="*/ 87725 h 496527"/>
                              <a:gd name="connsiteX425" fmla="*/ 464725 w 1959768"/>
                              <a:gd name="connsiteY425" fmla="*/ 111157 h 496527"/>
                              <a:gd name="connsiteX426" fmla="*/ 467963 w 1959768"/>
                              <a:gd name="connsiteY426" fmla="*/ 114395 h 496527"/>
                              <a:gd name="connsiteX427" fmla="*/ 574739 w 1959768"/>
                              <a:gd name="connsiteY427" fmla="*/ 114395 h 496527"/>
                              <a:gd name="connsiteX428" fmla="*/ 578072 w 1959768"/>
                              <a:gd name="connsiteY428" fmla="*/ 111157 h 496527"/>
                              <a:gd name="connsiteX429" fmla="*/ 578072 w 1959768"/>
                              <a:gd name="connsiteY429" fmla="*/ 165545 h 496527"/>
                              <a:gd name="connsiteX430" fmla="*/ 578072 w 1959768"/>
                              <a:gd name="connsiteY430" fmla="*/ 142113 h 496527"/>
                              <a:gd name="connsiteX431" fmla="*/ 574739 w 1959768"/>
                              <a:gd name="connsiteY431" fmla="*/ 138779 h 496527"/>
                              <a:gd name="connsiteX432" fmla="*/ 467963 w 1959768"/>
                              <a:gd name="connsiteY432" fmla="*/ 138779 h 496527"/>
                              <a:gd name="connsiteX433" fmla="*/ 464725 w 1959768"/>
                              <a:gd name="connsiteY433" fmla="*/ 142113 h 496527"/>
                              <a:gd name="connsiteX434" fmla="*/ 464725 w 1959768"/>
                              <a:gd name="connsiteY434" fmla="*/ 165545 h 496527"/>
                              <a:gd name="connsiteX435" fmla="*/ 467963 w 1959768"/>
                              <a:gd name="connsiteY435" fmla="*/ 168783 h 496527"/>
                              <a:gd name="connsiteX436" fmla="*/ 574739 w 1959768"/>
                              <a:gd name="connsiteY436" fmla="*/ 168783 h 496527"/>
                              <a:gd name="connsiteX437" fmla="*/ 578072 w 1959768"/>
                              <a:gd name="connsiteY437" fmla="*/ 165545 h 496527"/>
                              <a:gd name="connsiteX438" fmla="*/ 578072 w 1959768"/>
                              <a:gd name="connsiteY438" fmla="*/ 219837 h 496527"/>
                              <a:gd name="connsiteX439" fmla="*/ 578072 w 1959768"/>
                              <a:gd name="connsiteY439" fmla="*/ 196406 h 496527"/>
                              <a:gd name="connsiteX440" fmla="*/ 574739 w 1959768"/>
                              <a:gd name="connsiteY440" fmla="*/ 193167 h 496527"/>
                              <a:gd name="connsiteX441" fmla="*/ 467963 w 1959768"/>
                              <a:gd name="connsiteY441" fmla="*/ 193167 h 496527"/>
                              <a:gd name="connsiteX442" fmla="*/ 464725 w 1959768"/>
                              <a:gd name="connsiteY442" fmla="*/ 196406 h 496527"/>
                              <a:gd name="connsiteX443" fmla="*/ 464725 w 1959768"/>
                              <a:gd name="connsiteY443" fmla="*/ 219837 h 496527"/>
                              <a:gd name="connsiteX444" fmla="*/ 467963 w 1959768"/>
                              <a:gd name="connsiteY444" fmla="*/ 223171 h 496527"/>
                              <a:gd name="connsiteX445" fmla="*/ 574739 w 1959768"/>
                              <a:gd name="connsiteY445" fmla="*/ 223171 h 496527"/>
                              <a:gd name="connsiteX446" fmla="*/ 578072 w 1959768"/>
                              <a:gd name="connsiteY446" fmla="*/ 219837 h 496527"/>
                              <a:gd name="connsiteX447" fmla="*/ 578072 w 1959768"/>
                              <a:gd name="connsiteY447" fmla="*/ 274225 h 496527"/>
                              <a:gd name="connsiteX448" fmla="*/ 578072 w 1959768"/>
                              <a:gd name="connsiteY448" fmla="*/ 250412 h 496527"/>
                              <a:gd name="connsiteX449" fmla="*/ 574739 w 1959768"/>
                              <a:gd name="connsiteY449" fmla="*/ 247174 h 496527"/>
                              <a:gd name="connsiteX450" fmla="*/ 467963 w 1959768"/>
                              <a:gd name="connsiteY450" fmla="*/ 247174 h 496527"/>
                              <a:gd name="connsiteX451" fmla="*/ 464725 w 1959768"/>
                              <a:gd name="connsiteY451" fmla="*/ 250412 h 496527"/>
                              <a:gd name="connsiteX452" fmla="*/ 464725 w 1959768"/>
                              <a:gd name="connsiteY452" fmla="*/ 274225 h 496527"/>
                              <a:gd name="connsiteX453" fmla="*/ 467963 w 1959768"/>
                              <a:gd name="connsiteY453" fmla="*/ 277463 h 496527"/>
                              <a:gd name="connsiteX454" fmla="*/ 574739 w 1959768"/>
                              <a:gd name="connsiteY454" fmla="*/ 277463 h 496527"/>
                              <a:gd name="connsiteX455" fmla="*/ 578072 w 1959768"/>
                              <a:gd name="connsiteY455" fmla="*/ 274225 h 496527"/>
                              <a:gd name="connsiteX456" fmla="*/ 578072 w 1959768"/>
                              <a:gd name="connsiteY456" fmla="*/ 328517 h 496527"/>
                              <a:gd name="connsiteX457" fmla="*/ 578072 w 1959768"/>
                              <a:gd name="connsiteY457" fmla="*/ 305086 h 496527"/>
                              <a:gd name="connsiteX458" fmla="*/ 574739 w 1959768"/>
                              <a:gd name="connsiteY458" fmla="*/ 301847 h 496527"/>
                              <a:gd name="connsiteX459" fmla="*/ 467963 w 1959768"/>
                              <a:gd name="connsiteY459" fmla="*/ 301847 h 496527"/>
                              <a:gd name="connsiteX460" fmla="*/ 464725 w 1959768"/>
                              <a:gd name="connsiteY460" fmla="*/ 305086 h 496527"/>
                              <a:gd name="connsiteX461" fmla="*/ 464725 w 1959768"/>
                              <a:gd name="connsiteY461" fmla="*/ 328517 h 496527"/>
                              <a:gd name="connsiteX462" fmla="*/ 467963 w 1959768"/>
                              <a:gd name="connsiteY462" fmla="*/ 331851 h 496527"/>
                              <a:gd name="connsiteX463" fmla="*/ 574739 w 1959768"/>
                              <a:gd name="connsiteY463" fmla="*/ 331851 h 496527"/>
                              <a:gd name="connsiteX464" fmla="*/ 578072 w 1959768"/>
                              <a:gd name="connsiteY464" fmla="*/ 328517 h 496527"/>
                              <a:gd name="connsiteX465" fmla="*/ 578072 w 1959768"/>
                              <a:gd name="connsiteY465" fmla="*/ 382905 h 496527"/>
                              <a:gd name="connsiteX466" fmla="*/ 578072 w 1959768"/>
                              <a:gd name="connsiteY466" fmla="*/ 359474 h 496527"/>
                              <a:gd name="connsiteX467" fmla="*/ 574739 w 1959768"/>
                              <a:gd name="connsiteY467" fmla="*/ 356235 h 496527"/>
                              <a:gd name="connsiteX468" fmla="*/ 467963 w 1959768"/>
                              <a:gd name="connsiteY468" fmla="*/ 356235 h 496527"/>
                              <a:gd name="connsiteX469" fmla="*/ 464725 w 1959768"/>
                              <a:gd name="connsiteY469" fmla="*/ 359474 h 496527"/>
                              <a:gd name="connsiteX470" fmla="*/ 464725 w 1959768"/>
                              <a:gd name="connsiteY470" fmla="*/ 382905 h 496527"/>
                              <a:gd name="connsiteX471" fmla="*/ 467963 w 1959768"/>
                              <a:gd name="connsiteY471" fmla="*/ 386144 h 496527"/>
                              <a:gd name="connsiteX472" fmla="*/ 574739 w 1959768"/>
                              <a:gd name="connsiteY472" fmla="*/ 386144 h 496527"/>
                              <a:gd name="connsiteX473" fmla="*/ 578072 w 1959768"/>
                              <a:gd name="connsiteY473" fmla="*/ 382905 h 496527"/>
                              <a:gd name="connsiteX474" fmla="*/ 578072 w 1959768"/>
                              <a:gd name="connsiteY474" fmla="*/ 437293 h 496527"/>
                              <a:gd name="connsiteX475" fmla="*/ 578072 w 1959768"/>
                              <a:gd name="connsiteY475" fmla="*/ 413861 h 496527"/>
                              <a:gd name="connsiteX476" fmla="*/ 574739 w 1959768"/>
                              <a:gd name="connsiteY476" fmla="*/ 410528 h 496527"/>
                              <a:gd name="connsiteX477" fmla="*/ 467963 w 1959768"/>
                              <a:gd name="connsiteY477" fmla="*/ 410528 h 496527"/>
                              <a:gd name="connsiteX478" fmla="*/ 464725 w 1959768"/>
                              <a:gd name="connsiteY478" fmla="*/ 413861 h 496527"/>
                              <a:gd name="connsiteX479" fmla="*/ 464725 w 1959768"/>
                              <a:gd name="connsiteY479" fmla="*/ 437293 h 496527"/>
                              <a:gd name="connsiteX480" fmla="*/ 467963 w 1959768"/>
                              <a:gd name="connsiteY480" fmla="*/ 440531 h 496527"/>
                              <a:gd name="connsiteX481" fmla="*/ 574739 w 1959768"/>
                              <a:gd name="connsiteY481" fmla="*/ 440531 h 496527"/>
                              <a:gd name="connsiteX482" fmla="*/ 578072 w 1959768"/>
                              <a:gd name="connsiteY482" fmla="*/ 437293 h 496527"/>
                              <a:gd name="connsiteX483" fmla="*/ 578072 w 1959768"/>
                              <a:gd name="connsiteY483" fmla="*/ 491585 h 496527"/>
                              <a:gd name="connsiteX484" fmla="*/ 578072 w 1959768"/>
                              <a:gd name="connsiteY484" fmla="*/ 468154 h 496527"/>
                              <a:gd name="connsiteX485" fmla="*/ 574739 w 1959768"/>
                              <a:gd name="connsiteY485" fmla="*/ 464915 h 496527"/>
                              <a:gd name="connsiteX486" fmla="*/ 467963 w 1959768"/>
                              <a:gd name="connsiteY486" fmla="*/ 464915 h 496527"/>
                              <a:gd name="connsiteX487" fmla="*/ 464725 w 1959768"/>
                              <a:gd name="connsiteY487" fmla="*/ 468154 h 496527"/>
                              <a:gd name="connsiteX488" fmla="*/ 464725 w 1959768"/>
                              <a:gd name="connsiteY488" fmla="*/ 491585 h 496527"/>
                              <a:gd name="connsiteX489" fmla="*/ 467963 w 1959768"/>
                              <a:gd name="connsiteY489" fmla="*/ 494919 h 496527"/>
                              <a:gd name="connsiteX490" fmla="*/ 574739 w 1959768"/>
                              <a:gd name="connsiteY490" fmla="*/ 494919 h 496527"/>
                              <a:gd name="connsiteX491" fmla="*/ 578072 w 1959768"/>
                              <a:gd name="connsiteY491" fmla="*/ 491585 h 496527"/>
                              <a:gd name="connsiteX492" fmla="*/ 411289 w 1959768"/>
                              <a:gd name="connsiteY492" fmla="*/ 382905 h 496527"/>
                              <a:gd name="connsiteX493" fmla="*/ 411289 w 1959768"/>
                              <a:gd name="connsiteY493" fmla="*/ 359474 h 496527"/>
                              <a:gd name="connsiteX494" fmla="*/ 408051 w 1959768"/>
                              <a:gd name="connsiteY494" fmla="*/ 356235 h 496527"/>
                              <a:gd name="connsiteX495" fmla="*/ 3239 w 1959768"/>
                              <a:gd name="connsiteY495" fmla="*/ 356235 h 496527"/>
                              <a:gd name="connsiteX496" fmla="*/ 0 w 1959768"/>
                              <a:gd name="connsiteY496" fmla="*/ 359474 h 496527"/>
                              <a:gd name="connsiteX497" fmla="*/ 0 w 1959768"/>
                              <a:gd name="connsiteY497" fmla="*/ 382905 h 496527"/>
                              <a:gd name="connsiteX498" fmla="*/ 3239 w 1959768"/>
                              <a:gd name="connsiteY498" fmla="*/ 386144 h 496527"/>
                              <a:gd name="connsiteX499" fmla="*/ 408051 w 1959768"/>
                              <a:gd name="connsiteY499" fmla="*/ 386144 h 496527"/>
                              <a:gd name="connsiteX500" fmla="*/ 411289 w 1959768"/>
                              <a:gd name="connsiteY500" fmla="*/ 382905 h 496527"/>
                              <a:gd name="connsiteX501" fmla="*/ 411289 w 1959768"/>
                              <a:gd name="connsiteY501" fmla="*/ 491585 h 496527"/>
                              <a:gd name="connsiteX502" fmla="*/ 411289 w 1959768"/>
                              <a:gd name="connsiteY502" fmla="*/ 468154 h 496527"/>
                              <a:gd name="connsiteX503" fmla="*/ 408051 w 1959768"/>
                              <a:gd name="connsiteY503" fmla="*/ 464915 h 496527"/>
                              <a:gd name="connsiteX504" fmla="*/ 3239 w 1959768"/>
                              <a:gd name="connsiteY504" fmla="*/ 464915 h 496527"/>
                              <a:gd name="connsiteX505" fmla="*/ 0 w 1959768"/>
                              <a:gd name="connsiteY505" fmla="*/ 468154 h 496527"/>
                              <a:gd name="connsiteX506" fmla="*/ 0 w 1959768"/>
                              <a:gd name="connsiteY506" fmla="*/ 491585 h 496527"/>
                              <a:gd name="connsiteX507" fmla="*/ 3239 w 1959768"/>
                              <a:gd name="connsiteY507" fmla="*/ 494919 h 496527"/>
                              <a:gd name="connsiteX508" fmla="*/ 408051 w 1959768"/>
                              <a:gd name="connsiteY508" fmla="*/ 494919 h 496527"/>
                              <a:gd name="connsiteX509" fmla="*/ 411289 w 1959768"/>
                              <a:gd name="connsiteY509" fmla="*/ 491585 h 496527"/>
                              <a:gd name="connsiteX510" fmla="*/ 1660589 w 1959768"/>
                              <a:gd name="connsiteY510" fmla="*/ 413290 h 496527"/>
                              <a:gd name="connsiteX511" fmla="*/ 1653064 w 1959768"/>
                              <a:gd name="connsiteY511" fmla="*/ 409766 h 496527"/>
                              <a:gd name="connsiteX512" fmla="*/ 1645158 w 1959768"/>
                              <a:gd name="connsiteY512" fmla="*/ 424910 h 496527"/>
                              <a:gd name="connsiteX513" fmla="*/ 1652778 w 1959768"/>
                              <a:gd name="connsiteY513" fmla="*/ 424910 h 496527"/>
                              <a:gd name="connsiteX514" fmla="*/ 1646682 w 1959768"/>
                              <a:gd name="connsiteY514" fmla="*/ 412337 h 496527"/>
                              <a:gd name="connsiteX515" fmla="*/ 1639443 w 1959768"/>
                              <a:gd name="connsiteY515" fmla="*/ 409480 h 496527"/>
                              <a:gd name="connsiteX516" fmla="*/ 1631537 w 1959768"/>
                              <a:gd name="connsiteY516" fmla="*/ 424625 h 496527"/>
                              <a:gd name="connsiteX517" fmla="*/ 1639062 w 1959768"/>
                              <a:gd name="connsiteY517" fmla="*/ 424625 h 496527"/>
                              <a:gd name="connsiteX518" fmla="*/ 1959769 w 1959768"/>
                              <a:gd name="connsiteY518" fmla="*/ 491300 h 496527"/>
                              <a:gd name="connsiteX519" fmla="*/ 1959769 w 1959768"/>
                              <a:gd name="connsiteY519" fmla="*/ 468154 h 496527"/>
                              <a:gd name="connsiteX520" fmla="*/ 1956530 w 1959768"/>
                              <a:gd name="connsiteY520" fmla="*/ 464915 h 496527"/>
                              <a:gd name="connsiteX521" fmla="*/ 1812131 w 1959768"/>
                              <a:gd name="connsiteY521" fmla="*/ 464915 h 496527"/>
                              <a:gd name="connsiteX522" fmla="*/ 1808893 w 1959768"/>
                              <a:gd name="connsiteY522" fmla="*/ 468154 h 496527"/>
                              <a:gd name="connsiteX523" fmla="*/ 1808893 w 1959768"/>
                              <a:gd name="connsiteY523" fmla="*/ 491585 h 496527"/>
                              <a:gd name="connsiteX524" fmla="*/ 1812131 w 1959768"/>
                              <a:gd name="connsiteY524" fmla="*/ 494919 h 496527"/>
                              <a:gd name="connsiteX525" fmla="*/ 1956530 w 1959768"/>
                              <a:gd name="connsiteY525" fmla="*/ 494919 h 496527"/>
                              <a:gd name="connsiteX526" fmla="*/ 1959769 w 1959768"/>
                              <a:gd name="connsiteY526" fmla="*/ 491585 h 49652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Lst>
                            <a:rect l="l" t="t" r="r" b="b"/>
                            <a:pathLst>
                              <a:path w="1959768" h="496527">
                                <a:moveTo>
                                  <a:pt x="117157" y="317087"/>
                                </a:moveTo>
                                <a:cubicBezTo>
                                  <a:pt x="117157" y="307562"/>
                                  <a:pt x="118300" y="304705"/>
                                  <a:pt x="129349" y="304038"/>
                                </a:cubicBezTo>
                                <a:cubicBezTo>
                                  <a:pt x="208827" y="300837"/>
                                  <a:pt x="282760" y="262439"/>
                                  <a:pt x="331089" y="199263"/>
                                </a:cubicBezTo>
                                <a:cubicBezTo>
                                  <a:pt x="366246" y="155060"/>
                                  <a:pt x="386280" y="100736"/>
                                  <a:pt x="388239" y="44291"/>
                                </a:cubicBezTo>
                                <a:cubicBezTo>
                                  <a:pt x="388810" y="31528"/>
                                  <a:pt x="399288" y="33052"/>
                                  <a:pt x="407289" y="33052"/>
                                </a:cubicBezTo>
                                <a:cubicBezTo>
                                  <a:pt x="418529" y="33052"/>
                                  <a:pt x="416243" y="39815"/>
                                  <a:pt x="415957" y="46196"/>
                                </a:cubicBezTo>
                                <a:cubicBezTo>
                                  <a:pt x="409736" y="179091"/>
                                  <a:pt x="316638" y="291972"/>
                                  <a:pt x="187357" y="323374"/>
                                </a:cubicBezTo>
                                <a:cubicBezTo>
                                  <a:pt x="168900" y="327709"/>
                                  <a:pt x="150093" y="330387"/>
                                  <a:pt x="131159" y="331375"/>
                                </a:cubicBezTo>
                                <a:cubicBezTo>
                                  <a:pt x="117253" y="332804"/>
                                  <a:pt x="117062" y="332423"/>
                                  <a:pt x="117157" y="317087"/>
                                </a:cubicBezTo>
                                <a:close/>
                                <a:moveTo>
                                  <a:pt x="360712" y="46482"/>
                                </a:moveTo>
                                <a:cubicBezTo>
                                  <a:pt x="361379" y="39529"/>
                                  <a:pt x="361950" y="33719"/>
                                  <a:pt x="351187" y="33623"/>
                                </a:cubicBezTo>
                                <a:cubicBezTo>
                                  <a:pt x="343567" y="33623"/>
                                  <a:pt x="333661" y="31242"/>
                                  <a:pt x="333375" y="44672"/>
                                </a:cubicBezTo>
                                <a:cubicBezTo>
                                  <a:pt x="333069" y="67369"/>
                                  <a:pt x="328346" y="89789"/>
                                  <a:pt x="319468" y="110681"/>
                                </a:cubicBezTo>
                                <a:cubicBezTo>
                                  <a:pt x="283559" y="196406"/>
                                  <a:pt x="219170" y="244031"/>
                                  <a:pt x="126968" y="250031"/>
                                </a:cubicBezTo>
                                <a:cubicBezTo>
                                  <a:pt x="113824" y="250984"/>
                                  <a:pt x="116681" y="261652"/>
                                  <a:pt x="117443" y="268415"/>
                                </a:cubicBezTo>
                                <a:cubicBezTo>
                                  <a:pt x="117443" y="277940"/>
                                  <a:pt x="122396" y="277940"/>
                                  <a:pt x="129064" y="277273"/>
                                </a:cubicBezTo>
                                <a:cubicBezTo>
                                  <a:pt x="140138" y="276610"/>
                                  <a:pt x="151170" y="275371"/>
                                  <a:pt x="162116" y="273558"/>
                                </a:cubicBezTo>
                                <a:cubicBezTo>
                                  <a:pt x="270144" y="253421"/>
                                  <a:pt x="351310" y="163439"/>
                                  <a:pt x="360235" y="53912"/>
                                </a:cubicBezTo>
                                <a:cubicBezTo>
                                  <a:pt x="360331" y="51435"/>
                                  <a:pt x="360426" y="48959"/>
                                  <a:pt x="360712" y="46482"/>
                                </a:cubicBezTo>
                                <a:close/>
                                <a:moveTo>
                                  <a:pt x="816959" y="76676"/>
                                </a:moveTo>
                                <a:cubicBezTo>
                                  <a:pt x="831209" y="76959"/>
                                  <a:pt x="844944" y="81987"/>
                                  <a:pt x="856012" y="90964"/>
                                </a:cubicBezTo>
                                <a:lnTo>
                                  <a:pt x="872395" y="67342"/>
                                </a:lnTo>
                                <a:cubicBezTo>
                                  <a:pt x="864899" y="61103"/>
                                  <a:pt x="856307" y="56321"/>
                                  <a:pt x="847058" y="53245"/>
                                </a:cubicBezTo>
                                <a:cubicBezTo>
                                  <a:pt x="837867" y="50037"/>
                                  <a:pt x="828218" y="48363"/>
                                  <a:pt x="818483" y="48292"/>
                                </a:cubicBezTo>
                                <a:cubicBezTo>
                                  <a:pt x="805024" y="47837"/>
                                  <a:pt x="791804" y="51931"/>
                                  <a:pt x="780955" y="59912"/>
                                </a:cubicBezTo>
                                <a:cubicBezTo>
                                  <a:pt x="771411" y="67487"/>
                                  <a:pt x="766067" y="79170"/>
                                  <a:pt x="766572" y="91345"/>
                                </a:cubicBezTo>
                                <a:cubicBezTo>
                                  <a:pt x="765620" y="102704"/>
                                  <a:pt x="769944" y="113870"/>
                                  <a:pt x="778288" y="121634"/>
                                </a:cubicBezTo>
                                <a:cubicBezTo>
                                  <a:pt x="789365" y="129461"/>
                                  <a:pt x="802005" y="134790"/>
                                  <a:pt x="815340" y="137255"/>
                                </a:cubicBezTo>
                                <a:cubicBezTo>
                                  <a:pt x="822855" y="138695"/>
                                  <a:pt x="830094" y="141333"/>
                                  <a:pt x="836771" y="145066"/>
                                </a:cubicBezTo>
                                <a:cubicBezTo>
                                  <a:pt x="840229" y="147371"/>
                                  <a:pt x="842239" y="151297"/>
                                  <a:pt x="842105" y="155448"/>
                                </a:cubicBezTo>
                                <a:cubicBezTo>
                                  <a:pt x="842267" y="159537"/>
                                  <a:pt x="840372" y="163436"/>
                                  <a:pt x="837057" y="165830"/>
                                </a:cubicBezTo>
                                <a:cubicBezTo>
                                  <a:pt x="832923" y="168587"/>
                                  <a:pt x="828008" y="169925"/>
                                  <a:pt x="823055" y="169640"/>
                                </a:cubicBezTo>
                                <a:cubicBezTo>
                                  <a:pt x="806587" y="168272"/>
                                  <a:pt x="791156" y="160999"/>
                                  <a:pt x="779621" y="149162"/>
                                </a:cubicBezTo>
                                <a:lnTo>
                                  <a:pt x="760571" y="172784"/>
                                </a:lnTo>
                                <a:cubicBezTo>
                                  <a:pt x="777116" y="189064"/>
                                  <a:pt x="799367" y="198226"/>
                                  <a:pt x="822579" y="198311"/>
                                </a:cubicBezTo>
                                <a:cubicBezTo>
                                  <a:pt x="836466" y="198975"/>
                                  <a:pt x="850135" y="194688"/>
                                  <a:pt x="861155" y="186214"/>
                                </a:cubicBezTo>
                                <a:cubicBezTo>
                                  <a:pt x="870699" y="178493"/>
                                  <a:pt x="876081" y="166763"/>
                                  <a:pt x="875729" y="154496"/>
                                </a:cubicBezTo>
                                <a:cubicBezTo>
                                  <a:pt x="876490" y="143416"/>
                                  <a:pt x="872300" y="132570"/>
                                  <a:pt x="864298" y="124873"/>
                                </a:cubicBezTo>
                                <a:cubicBezTo>
                                  <a:pt x="855040" y="117249"/>
                                  <a:pt x="844048" y="112016"/>
                                  <a:pt x="832294" y="109633"/>
                                </a:cubicBezTo>
                                <a:cubicBezTo>
                                  <a:pt x="823151" y="107854"/>
                                  <a:pt x="814273" y="104876"/>
                                  <a:pt x="805910" y="100775"/>
                                </a:cubicBezTo>
                                <a:cubicBezTo>
                                  <a:pt x="802310" y="98698"/>
                                  <a:pt x="800119" y="94832"/>
                                  <a:pt x="800195" y="90678"/>
                                </a:cubicBezTo>
                                <a:cubicBezTo>
                                  <a:pt x="800052" y="86734"/>
                                  <a:pt x="801786" y="82954"/>
                                  <a:pt x="804863" y="80486"/>
                                </a:cubicBezTo>
                                <a:cubicBezTo>
                                  <a:pt x="808377" y="77937"/>
                                  <a:pt x="812616" y="76600"/>
                                  <a:pt x="816959" y="76676"/>
                                </a:cubicBezTo>
                                <a:close/>
                                <a:moveTo>
                                  <a:pt x="1015841" y="196691"/>
                                </a:moveTo>
                                <a:lnTo>
                                  <a:pt x="1015841" y="168116"/>
                                </a:lnTo>
                                <a:lnTo>
                                  <a:pt x="938784" y="168116"/>
                                </a:lnTo>
                                <a:lnTo>
                                  <a:pt x="1014984" y="73724"/>
                                </a:lnTo>
                                <a:lnTo>
                                  <a:pt x="1014984" y="51530"/>
                                </a:lnTo>
                                <a:lnTo>
                                  <a:pt x="896874" y="51530"/>
                                </a:lnTo>
                                <a:lnTo>
                                  <a:pt x="896874" y="79629"/>
                                </a:lnTo>
                                <a:lnTo>
                                  <a:pt x="970407" y="79629"/>
                                </a:lnTo>
                                <a:lnTo>
                                  <a:pt x="894207" y="174879"/>
                                </a:lnTo>
                                <a:lnTo>
                                  <a:pt x="894207" y="197072"/>
                                </a:lnTo>
                                <a:close/>
                                <a:moveTo>
                                  <a:pt x="1044416" y="51530"/>
                                </a:moveTo>
                                <a:lnTo>
                                  <a:pt x="1044416" y="196691"/>
                                </a:lnTo>
                                <a:lnTo>
                                  <a:pt x="1151382" y="196691"/>
                                </a:lnTo>
                                <a:lnTo>
                                  <a:pt x="1151382" y="168116"/>
                                </a:lnTo>
                                <a:lnTo>
                                  <a:pt x="1076801" y="168116"/>
                                </a:lnTo>
                                <a:lnTo>
                                  <a:pt x="1076801" y="137922"/>
                                </a:lnTo>
                                <a:lnTo>
                                  <a:pt x="1141762" y="137922"/>
                                </a:lnTo>
                                <a:lnTo>
                                  <a:pt x="1141762" y="110300"/>
                                </a:lnTo>
                                <a:lnTo>
                                  <a:pt x="1076801" y="110300"/>
                                </a:lnTo>
                                <a:lnTo>
                                  <a:pt x="1076801" y="80391"/>
                                </a:lnTo>
                                <a:lnTo>
                                  <a:pt x="1149096" y="80391"/>
                                </a:lnTo>
                                <a:lnTo>
                                  <a:pt x="1149096" y="51816"/>
                                </a:lnTo>
                                <a:close/>
                                <a:moveTo>
                                  <a:pt x="1137476" y="13430"/>
                                </a:moveTo>
                                <a:lnTo>
                                  <a:pt x="1105281" y="0"/>
                                </a:lnTo>
                                <a:lnTo>
                                  <a:pt x="1078897" y="36671"/>
                                </a:lnTo>
                                <a:lnTo>
                                  <a:pt x="1108615" y="36671"/>
                                </a:lnTo>
                                <a:close/>
                                <a:moveTo>
                                  <a:pt x="1217200" y="156305"/>
                                </a:moveTo>
                                <a:cubicBezTo>
                                  <a:pt x="1208570" y="147540"/>
                                  <a:pt x="1204036" y="135537"/>
                                  <a:pt x="1204722" y="123254"/>
                                </a:cubicBezTo>
                                <a:cubicBezTo>
                                  <a:pt x="1204141" y="111174"/>
                                  <a:pt x="1208875" y="99444"/>
                                  <a:pt x="1217676" y="91154"/>
                                </a:cubicBezTo>
                                <a:cubicBezTo>
                                  <a:pt x="1226049" y="83208"/>
                                  <a:pt x="1237183" y="78835"/>
                                  <a:pt x="1248728" y="78962"/>
                                </a:cubicBezTo>
                                <a:cubicBezTo>
                                  <a:pt x="1263739" y="78871"/>
                                  <a:pt x="1277893" y="85948"/>
                                  <a:pt x="1286828" y="98012"/>
                                </a:cubicBezTo>
                                <a:lnTo>
                                  <a:pt x="1307021" y="75152"/>
                                </a:lnTo>
                                <a:cubicBezTo>
                                  <a:pt x="1292152" y="57600"/>
                                  <a:pt x="1270206" y="47636"/>
                                  <a:pt x="1247204" y="48006"/>
                                </a:cubicBezTo>
                                <a:cubicBezTo>
                                  <a:pt x="1227039" y="47544"/>
                                  <a:pt x="1207551" y="55277"/>
                                  <a:pt x="1193197" y="69437"/>
                                </a:cubicBezTo>
                                <a:cubicBezTo>
                                  <a:pt x="1178585" y="83506"/>
                                  <a:pt x="1170565" y="103072"/>
                                  <a:pt x="1171099" y="123349"/>
                                </a:cubicBezTo>
                                <a:cubicBezTo>
                                  <a:pt x="1170508" y="143421"/>
                                  <a:pt x="1178385" y="162817"/>
                                  <a:pt x="1192816" y="176784"/>
                                </a:cubicBezTo>
                                <a:cubicBezTo>
                                  <a:pt x="1224429" y="206360"/>
                                  <a:pt x="1274035" y="204707"/>
                                  <a:pt x="1303620" y="173089"/>
                                </a:cubicBezTo>
                                <a:cubicBezTo>
                                  <a:pt x="1304525" y="172122"/>
                                  <a:pt x="1305401" y="171130"/>
                                  <a:pt x="1306259" y="170117"/>
                                </a:cubicBezTo>
                                <a:lnTo>
                                  <a:pt x="1285494" y="148781"/>
                                </a:lnTo>
                                <a:cubicBezTo>
                                  <a:pt x="1276302" y="161045"/>
                                  <a:pt x="1261767" y="168134"/>
                                  <a:pt x="1246442" y="167831"/>
                                </a:cubicBezTo>
                                <a:cubicBezTo>
                                  <a:pt x="1235316" y="168083"/>
                                  <a:pt x="1224591" y="163701"/>
                                  <a:pt x="1216819" y="155734"/>
                                </a:cubicBezTo>
                                <a:close/>
                                <a:moveTo>
                                  <a:pt x="1422273" y="112776"/>
                                </a:moveTo>
                                <a:lnTo>
                                  <a:pt x="1364552" y="112776"/>
                                </a:lnTo>
                                <a:lnTo>
                                  <a:pt x="1364552" y="51530"/>
                                </a:lnTo>
                                <a:lnTo>
                                  <a:pt x="1332167" y="51530"/>
                                </a:lnTo>
                                <a:lnTo>
                                  <a:pt x="1332167" y="196691"/>
                                </a:lnTo>
                                <a:lnTo>
                                  <a:pt x="1364552" y="196691"/>
                                </a:lnTo>
                                <a:lnTo>
                                  <a:pt x="1364552" y="139541"/>
                                </a:lnTo>
                                <a:lnTo>
                                  <a:pt x="1422273" y="139541"/>
                                </a:lnTo>
                                <a:lnTo>
                                  <a:pt x="1422273" y="196691"/>
                                </a:lnTo>
                                <a:lnTo>
                                  <a:pt x="1454658" y="196691"/>
                                </a:lnTo>
                                <a:lnTo>
                                  <a:pt x="1454658" y="51530"/>
                                </a:lnTo>
                                <a:lnTo>
                                  <a:pt x="1422273" y="51530"/>
                                </a:lnTo>
                                <a:close/>
                                <a:moveTo>
                                  <a:pt x="1490472" y="51530"/>
                                </a:moveTo>
                                <a:lnTo>
                                  <a:pt x="1490472" y="196691"/>
                                </a:lnTo>
                                <a:lnTo>
                                  <a:pt x="1597343" y="196691"/>
                                </a:lnTo>
                                <a:lnTo>
                                  <a:pt x="1597343" y="168116"/>
                                </a:lnTo>
                                <a:lnTo>
                                  <a:pt x="1522857" y="168116"/>
                                </a:lnTo>
                                <a:lnTo>
                                  <a:pt x="1522857" y="137922"/>
                                </a:lnTo>
                                <a:lnTo>
                                  <a:pt x="1587818" y="137922"/>
                                </a:lnTo>
                                <a:lnTo>
                                  <a:pt x="1587818" y="110300"/>
                                </a:lnTo>
                                <a:lnTo>
                                  <a:pt x="1522857" y="110300"/>
                                </a:lnTo>
                                <a:lnTo>
                                  <a:pt x="1522857" y="80391"/>
                                </a:lnTo>
                                <a:lnTo>
                                  <a:pt x="1595057" y="80391"/>
                                </a:lnTo>
                                <a:lnTo>
                                  <a:pt x="1595057" y="51816"/>
                                </a:lnTo>
                                <a:close/>
                                <a:moveTo>
                                  <a:pt x="1727740" y="144971"/>
                                </a:moveTo>
                                <a:lnTo>
                                  <a:pt x="1656493" y="51530"/>
                                </a:lnTo>
                                <a:lnTo>
                                  <a:pt x="1625727" y="51530"/>
                                </a:lnTo>
                                <a:lnTo>
                                  <a:pt x="1625727" y="196691"/>
                                </a:lnTo>
                                <a:lnTo>
                                  <a:pt x="1658112" y="196691"/>
                                </a:lnTo>
                                <a:lnTo>
                                  <a:pt x="1658112" y="105728"/>
                                </a:lnTo>
                                <a:lnTo>
                                  <a:pt x="1727264" y="196691"/>
                                </a:lnTo>
                                <a:lnTo>
                                  <a:pt x="1759649" y="196691"/>
                                </a:lnTo>
                                <a:lnTo>
                                  <a:pt x="1759649" y="51530"/>
                                </a:lnTo>
                                <a:lnTo>
                                  <a:pt x="1727264" y="51530"/>
                                </a:lnTo>
                                <a:close/>
                                <a:moveTo>
                                  <a:pt x="1858232" y="139351"/>
                                </a:moveTo>
                                <a:lnTo>
                                  <a:pt x="1908524" y="51530"/>
                                </a:lnTo>
                                <a:lnTo>
                                  <a:pt x="1873377" y="51530"/>
                                </a:lnTo>
                                <a:lnTo>
                                  <a:pt x="1842040" y="105537"/>
                                </a:lnTo>
                                <a:lnTo>
                                  <a:pt x="1810703" y="51530"/>
                                </a:lnTo>
                                <a:lnTo>
                                  <a:pt x="1775651" y="51530"/>
                                </a:lnTo>
                                <a:lnTo>
                                  <a:pt x="1825847" y="139351"/>
                                </a:lnTo>
                                <a:lnTo>
                                  <a:pt x="1825847" y="196501"/>
                                </a:lnTo>
                                <a:lnTo>
                                  <a:pt x="1858232" y="196501"/>
                                </a:lnTo>
                                <a:close/>
                                <a:moveTo>
                                  <a:pt x="1924050" y="196501"/>
                                </a:moveTo>
                                <a:lnTo>
                                  <a:pt x="1956435" y="196501"/>
                                </a:lnTo>
                                <a:lnTo>
                                  <a:pt x="1956435" y="51530"/>
                                </a:lnTo>
                                <a:lnTo>
                                  <a:pt x="1924050" y="51530"/>
                                </a:lnTo>
                                <a:close/>
                                <a:moveTo>
                                  <a:pt x="770287" y="229362"/>
                                </a:moveTo>
                                <a:lnTo>
                                  <a:pt x="770287" y="374237"/>
                                </a:lnTo>
                                <a:lnTo>
                                  <a:pt x="877157" y="374237"/>
                                </a:lnTo>
                                <a:lnTo>
                                  <a:pt x="877157" y="345662"/>
                                </a:lnTo>
                                <a:lnTo>
                                  <a:pt x="802672" y="345662"/>
                                </a:lnTo>
                                <a:lnTo>
                                  <a:pt x="802672" y="315659"/>
                                </a:lnTo>
                                <a:lnTo>
                                  <a:pt x="867632" y="315659"/>
                                </a:lnTo>
                                <a:lnTo>
                                  <a:pt x="867632" y="288512"/>
                                </a:lnTo>
                                <a:lnTo>
                                  <a:pt x="802672" y="288512"/>
                                </a:lnTo>
                                <a:lnTo>
                                  <a:pt x="802672" y="258223"/>
                                </a:lnTo>
                                <a:lnTo>
                                  <a:pt x="874871" y="258223"/>
                                </a:lnTo>
                                <a:lnTo>
                                  <a:pt x="874871" y="229648"/>
                                </a:lnTo>
                                <a:close/>
                                <a:moveTo>
                                  <a:pt x="1002506" y="340424"/>
                                </a:moveTo>
                                <a:cubicBezTo>
                                  <a:pt x="993896" y="344978"/>
                                  <a:pt x="984237" y="347180"/>
                                  <a:pt x="974503" y="346805"/>
                                </a:cubicBezTo>
                                <a:cubicBezTo>
                                  <a:pt x="963692" y="346798"/>
                                  <a:pt x="953367" y="342356"/>
                                  <a:pt x="945928" y="334518"/>
                                </a:cubicBezTo>
                                <a:cubicBezTo>
                                  <a:pt x="937603" y="325620"/>
                                  <a:pt x="933240" y="313731"/>
                                  <a:pt x="933831" y="301562"/>
                                </a:cubicBezTo>
                                <a:cubicBezTo>
                                  <a:pt x="933250" y="289259"/>
                                  <a:pt x="937851" y="277275"/>
                                  <a:pt x="946499" y="268510"/>
                                </a:cubicBezTo>
                                <a:cubicBezTo>
                                  <a:pt x="954700" y="260199"/>
                                  <a:pt x="965978" y="255648"/>
                                  <a:pt x="977646" y="255937"/>
                                </a:cubicBezTo>
                                <a:cubicBezTo>
                                  <a:pt x="983694" y="255894"/>
                                  <a:pt x="989695" y="256960"/>
                                  <a:pt x="995363" y="259080"/>
                                </a:cubicBezTo>
                                <a:cubicBezTo>
                                  <a:pt x="1001944" y="261993"/>
                                  <a:pt x="1008002" y="265985"/>
                                  <a:pt x="1013269" y="270891"/>
                                </a:cubicBezTo>
                                <a:lnTo>
                                  <a:pt x="1030129" y="246602"/>
                                </a:lnTo>
                                <a:cubicBezTo>
                                  <a:pt x="1015308" y="233082"/>
                                  <a:pt x="995896" y="225723"/>
                                  <a:pt x="975836" y="226028"/>
                                </a:cubicBezTo>
                                <a:cubicBezTo>
                                  <a:pt x="955872" y="225663"/>
                                  <a:pt x="936612" y="233434"/>
                                  <a:pt x="922496" y="247555"/>
                                </a:cubicBezTo>
                                <a:cubicBezTo>
                                  <a:pt x="907723" y="261547"/>
                                  <a:pt x="899522" y="281120"/>
                                  <a:pt x="899922" y="301466"/>
                                </a:cubicBezTo>
                                <a:cubicBezTo>
                                  <a:pt x="899274" y="321652"/>
                                  <a:pt x="907199" y="341168"/>
                                  <a:pt x="921734" y="355187"/>
                                </a:cubicBezTo>
                                <a:cubicBezTo>
                                  <a:pt x="935993" y="369231"/>
                                  <a:pt x="955358" y="376865"/>
                                  <a:pt x="975360" y="376333"/>
                                </a:cubicBezTo>
                                <a:cubicBezTo>
                                  <a:pt x="997868" y="377573"/>
                                  <a:pt x="1019766" y="368784"/>
                                  <a:pt x="1035177" y="352330"/>
                                </a:cubicBezTo>
                                <a:lnTo>
                                  <a:pt x="1035177" y="300514"/>
                                </a:lnTo>
                                <a:lnTo>
                                  <a:pt x="1002506" y="300514"/>
                                </a:lnTo>
                                <a:close/>
                                <a:moveTo>
                                  <a:pt x="1126331" y="317183"/>
                                </a:moveTo>
                                <a:lnTo>
                                  <a:pt x="1176147" y="229362"/>
                                </a:lnTo>
                                <a:lnTo>
                                  <a:pt x="1141000" y="229362"/>
                                </a:lnTo>
                                <a:lnTo>
                                  <a:pt x="1109663" y="283274"/>
                                </a:lnTo>
                                <a:lnTo>
                                  <a:pt x="1078325" y="229362"/>
                                </a:lnTo>
                                <a:lnTo>
                                  <a:pt x="1043273" y="229362"/>
                                </a:lnTo>
                                <a:lnTo>
                                  <a:pt x="1093851" y="317087"/>
                                </a:lnTo>
                                <a:lnTo>
                                  <a:pt x="1093851" y="374237"/>
                                </a:lnTo>
                                <a:lnTo>
                                  <a:pt x="1126236" y="374237"/>
                                </a:lnTo>
                                <a:close/>
                                <a:moveTo>
                                  <a:pt x="1194435" y="229362"/>
                                </a:moveTo>
                                <a:lnTo>
                                  <a:pt x="1194435" y="374237"/>
                                </a:lnTo>
                                <a:lnTo>
                                  <a:pt x="1301401" y="374237"/>
                                </a:lnTo>
                                <a:lnTo>
                                  <a:pt x="1301401" y="345662"/>
                                </a:lnTo>
                                <a:lnTo>
                                  <a:pt x="1226820" y="345662"/>
                                </a:lnTo>
                                <a:lnTo>
                                  <a:pt x="1226820" y="315659"/>
                                </a:lnTo>
                                <a:lnTo>
                                  <a:pt x="1291781" y="315659"/>
                                </a:lnTo>
                                <a:lnTo>
                                  <a:pt x="1291781" y="288512"/>
                                </a:lnTo>
                                <a:lnTo>
                                  <a:pt x="1226820" y="288512"/>
                                </a:lnTo>
                                <a:lnTo>
                                  <a:pt x="1226820" y="258223"/>
                                </a:lnTo>
                                <a:lnTo>
                                  <a:pt x="1299115" y="258223"/>
                                </a:lnTo>
                                <a:lnTo>
                                  <a:pt x="1299115" y="229648"/>
                                </a:lnTo>
                                <a:close/>
                                <a:moveTo>
                                  <a:pt x="1435036" y="257366"/>
                                </a:moveTo>
                                <a:lnTo>
                                  <a:pt x="1435036" y="229362"/>
                                </a:lnTo>
                                <a:lnTo>
                                  <a:pt x="1320736" y="229362"/>
                                </a:lnTo>
                                <a:lnTo>
                                  <a:pt x="1320736" y="257366"/>
                                </a:lnTo>
                                <a:lnTo>
                                  <a:pt x="1361885" y="257366"/>
                                </a:lnTo>
                                <a:lnTo>
                                  <a:pt x="1361885" y="374237"/>
                                </a:lnTo>
                                <a:lnTo>
                                  <a:pt x="1394270" y="374237"/>
                                </a:lnTo>
                                <a:lnTo>
                                  <a:pt x="1394270" y="257366"/>
                                </a:lnTo>
                                <a:close/>
                                <a:moveTo>
                                  <a:pt x="1460945" y="229362"/>
                                </a:moveTo>
                                <a:lnTo>
                                  <a:pt x="1460945" y="374237"/>
                                </a:lnTo>
                                <a:lnTo>
                                  <a:pt x="1567910" y="374237"/>
                                </a:lnTo>
                                <a:lnTo>
                                  <a:pt x="1567910" y="345662"/>
                                </a:lnTo>
                                <a:lnTo>
                                  <a:pt x="1493330" y="345662"/>
                                </a:lnTo>
                                <a:lnTo>
                                  <a:pt x="1493330" y="315659"/>
                                </a:lnTo>
                                <a:lnTo>
                                  <a:pt x="1558385" y="315659"/>
                                </a:lnTo>
                                <a:lnTo>
                                  <a:pt x="1558385" y="288512"/>
                                </a:lnTo>
                                <a:lnTo>
                                  <a:pt x="1493330" y="288512"/>
                                </a:lnTo>
                                <a:lnTo>
                                  <a:pt x="1493330" y="258223"/>
                                </a:lnTo>
                                <a:lnTo>
                                  <a:pt x="1565624" y="258223"/>
                                </a:lnTo>
                                <a:lnTo>
                                  <a:pt x="1565624" y="229648"/>
                                </a:lnTo>
                                <a:close/>
                                <a:moveTo>
                                  <a:pt x="1728597" y="374237"/>
                                </a:moveTo>
                                <a:lnTo>
                                  <a:pt x="1760982" y="374237"/>
                                </a:lnTo>
                                <a:lnTo>
                                  <a:pt x="1760982" y="229362"/>
                                </a:lnTo>
                                <a:lnTo>
                                  <a:pt x="1717358" y="229362"/>
                                </a:lnTo>
                                <a:lnTo>
                                  <a:pt x="1679829" y="309086"/>
                                </a:lnTo>
                                <a:lnTo>
                                  <a:pt x="1642872" y="229362"/>
                                </a:lnTo>
                                <a:lnTo>
                                  <a:pt x="1599057" y="229362"/>
                                </a:lnTo>
                                <a:lnTo>
                                  <a:pt x="1599057" y="374237"/>
                                </a:lnTo>
                                <a:lnTo>
                                  <a:pt x="1631442" y="374237"/>
                                </a:lnTo>
                                <a:lnTo>
                                  <a:pt x="1631442" y="283083"/>
                                </a:lnTo>
                                <a:lnTo>
                                  <a:pt x="1670399" y="362426"/>
                                </a:lnTo>
                                <a:lnTo>
                                  <a:pt x="1689449" y="362426"/>
                                </a:lnTo>
                                <a:lnTo>
                                  <a:pt x="1728597" y="283083"/>
                                </a:lnTo>
                                <a:close/>
                                <a:moveTo>
                                  <a:pt x="766572" y="466725"/>
                                </a:moveTo>
                                <a:lnTo>
                                  <a:pt x="766572" y="431864"/>
                                </a:lnTo>
                                <a:lnTo>
                                  <a:pt x="755999" y="431864"/>
                                </a:lnTo>
                                <a:lnTo>
                                  <a:pt x="755999" y="467201"/>
                                </a:lnTo>
                                <a:cubicBezTo>
                                  <a:pt x="755542" y="474903"/>
                                  <a:pt x="758228" y="482460"/>
                                  <a:pt x="763429" y="488156"/>
                                </a:cubicBezTo>
                                <a:cubicBezTo>
                                  <a:pt x="774278" y="497858"/>
                                  <a:pt x="790680" y="497858"/>
                                  <a:pt x="801529" y="488156"/>
                                </a:cubicBezTo>
                                <a:cubicBezTo>
                                  <a:pt x="806844" y="482524"/>
                                  <a:pt x="809568" y="474929"/>
                                  <a:pt x="809054" y="467201"/>
                                </a:cubicBezTo>
                                <a:lnTo>
                                  <a:pt x="809054" y="431864"/>
                                </a:lnTo>
                                <a:lnTo>
                                  <a:pt x="798385" y="431864"/>
                                </a:lnTo>
                                <a:lnTo>
                                  <a:pt x="798385" y="466725"/>
                                </a:lnTo>
                                <a:cubicBezTo>
                                  <a:pt x="798671" y="471666"/>
                                  <a:pt x="797147" y="476541"/>
                                  <a:pt x="794099" y="480441"/>
                                </a:cubicBezTo>
                                <a:cubicBezTo>
                                  <a:pt x="791147" y="483789"/>
                                  <a:pt x="786851" y="485640"/>
                                  <a:pt x="782384" y="485489"/>
                                </a:cubicBezTo>
                                <a:cubicBezTo>
                                  <a:pt x="777916" y="485682"/>
                                  <a:pt x="773601" y="483822"/>
                                  <a:pt x="770668" y="480441"/>
                                </a:cubicBezTo>
                                <a:cubicBezTo>
                                  <a:pt x="767648" y="476535"/>
                                  <a:pt x="766191" y="471647"/>
                                  <a:pt x="766572" y="466725"/>
                                </a:cubicBezTo>
                                <a:close/>
                                <a:moveTo>
                                  <a:pt x="873443" y="479012"/>
                                </a:moveTo>
                                <a:lnTo>
                                  <a:pt x="836867" y="431959"/>
                                </a:lnTo>
                                <a:lnTo>
                                  <a:pt x="826198" y="431959"/>
                                </a:lnTo>
                                <a:lnTo>
                                  <a:pt x="826198" y="495014"/>
                                </a:lnTo>
                                <a:lnTo>
                                  <a:pt x="836867" y="495014"/>
                                </a:lnTo>
                                <a:lnTo>
                                  <a:pt x="836867" y="448913"/>
                                </a:lnTo>
                                <a:lnTo>
                                  <a:pt x="872490" y="494919"/>
                                </a:lnTo>
                                <a:lnTo>
                                  <a:pt x="884110" y="494919"/>
                                </a:lnTo>
                                <a:lnTo>
                                  <a:pt x="884110" y="431864"/>
                                </a:lnTo>
                                <a:lnTo>
                                  <a:pt x="873443" y="431864"/>
                                </a:lnTo>
                                <a:close/>
                                <a:moveTo>
                                  <a:pt x="901541" y="495014"/>
                                </a:moveTo>
                                <a:lnTo>
                                  <a:pt x="912209" y="495014"/>
                                </a:lnTo>
                                <a:lnTo>
                                  <a:pt x="912209" y="431864"/>
                                </a:lnTo>
                                <a:lnTo>
                                  <a:pt x="901541" y="431864"/>
                                </a:lnTo>
                                <a:close/>
                                <a:moveTo>
                                  <a:pt x="983742" y="431959"/>
                                </a:moveTo>
                                <a:lnTo>
                                  <a:pt x="971836" y="431959"/>
                                </a:lnTo>
                                <a:lnTo>
                                  <a:pt x="952786" y="479012"/>
                                </a:lnTo>
                                <a:lnTo>
                                  <a:pt x="933736" y="431959"/>
                                </a:lnTo>
                                <a:lnTo>
                                  <a:pt x="921830" y="431959"/>
                                </a:lnTo>
                                <a:lnTo>
                                  <a:pt x="947166" y="495014"/>
                                </a:lnTo>
                                <a:lnTo>
                                  <a:pt x="959072" y="495014"/>
                                </a:lnTo>
                                <a:close/>
                                <a:moveTo>
                                  <a:pt x="992791" y="431959"/>
                                </a:moveTo>
                                <a:lnTo>
                                  <a:pt x="992791" y="495014"/>
                                </a:lnTo>
                                <a:lnTo>
                                  <a:pt x="1038130" y="495014"/>
                                </a:lnTo>
                                <a:lnTo>
                                  <a:pt x="1038130" y="484823"/>
                                </a:lnTo>
                                <a:lnTo>
                                  <a:pt x="1003459" y="484823"/>
                                </a:lnTo>
                                <a:lnTo>
                                  <a:pt x="1003459" y="468059"/>
                                </a:lnTo>
                                <a:lnTo>
                                  <a:pt x="1033272" y="468059"/>
                                </a:lnTo>
                                <a:lnTo>
                                  <a:pt x="1033272" y="458534"/>
                                </a:lnTo>
                                <a:lnTo>
                                  <a:pt x="1003078" y="458534"/>
                                </a:lnTo>
                                <a:lnTo>
                                  <a:pt x="1003078" y="441865"/>
                                </a:lnTo>
                                <a:lnTo>
                                  <a:pt x="1036701" y="441865"/>
                                </a:lnTo>
                                <a:lnTo>
                                  <a:pt x="1036701" y="432340"/>
                                </a:lnTo>
                                <a:close/>
                                <a:moveTo>
                                  <a:pt x="1095851" y="436817"/>
                                </a:moveTo>
                                <a:cubicBezTo>
                                  <a:pt x="1089651" y="433045"/>
                                  <a:pt x="1082412" y="431343"/>
                                  <a:pt x="1075182" y="431959"/>
                                </a:cubicBezTo>
                                <a:lnTo>
                                  <a:pt x="1051751" y="431959"/>
                                </a:lnTo>
                                <a:lnTo>
                                  <a:pt x="1051751" y="495014"/>
                                </a:lnTo>
                                <a:lnTo>
                                  <a:pt x="1062419" y="495014"/>
                                </a:lnTo>
                                <a:lnTo>
                                  <a:pt x="1062419" y="473678"/>
                                </a:lnTo>
                                <a:lnTo>
                                  <a:pt x="1076325" y="473678"/>
                                </a:lnTo>
                                <a:lnTo>
                                  <a:pt x="1091375" y="494919"/>
                                </a:lnTo>
                                <a:lnTo>
                                  <a:pt x="1104900" y="494919"/>
                                </a:lnTo>
                                <a:lnTo>
                                  <a:pt x="1088422" y="471964"/>
                                </a:lnTo>
                                <a:cubicBezTo>
                                  <a:pt x="1097194" y="469701"/>
                                  <a:pt x="1102995" y="461354"/>
                                  <a:pt x="1102043" y="452342"/>
                                </a:cubicBezTo>
                                <a:cubicBezTo>
                                  <a:pt x="1102509" y="446458"/>
                                  <a:pt x="1100223" y="440688"/>
                                  <a:pt x="1095851" y="436721"/>
                                </a:cubicBezTo>
                                <a:close/>
                                <a:moveTo>
                                  <a:pt x="1075658" y="464153"/>
                                </a:moveTo>
                                <a:lnTo>
                                  <a:pt x="1062419" y="464153"/>
                                </a:lnTo>
                                <a:lnTo>
                                  <a:pt x="1062419" y="441484"/>
                                </a:lnTo>
                                <a:lnTo>
                                  <a:pt x="1075849" y="441484"/>
                                </a:lnTo>
                                <a:cubicBezTo>
                                  <a:pt x="1079954" y="441126"/>
                                  <a:pt x="1084078" y="441917"/>
                                  <a:pt x="1087755" y="443770"/>
                                </a:cubicBezTo>
                                <a:cubicBezTo>
                                  <a:pt x="1090232" y="445846"/>
                                  <a:pt x="1091489" y="449039"/>
                                  <a:pt x="1091089" y="452247"/>
                                </a:cubicBezTo>
                                <a:cubicBezTo>
                                  <a:pt x="1091575" y="455755"/>
                                  <a:pt x="1090374" y="459284"/>
                                  <a:pt x="1087850" y="461772"/>
                                </a:cubicBezTo>
                                <a:cubicBezTo>
                                  <a:pt x="1084145" y="463839"/>
                                  <a:pt x="1079859" y="464641"/>
                                  <a:pt x="1075658" y="464058"/>
                                </a:cubicBezTo>
                                <a:close/>
                                <a:moveTo>
                                  <a:pt x="1145858" y="441865"/>
                                </a:moveTo>
                                <a:cubicBezTo>
                                  <a:pt x="1148639" y="442704"/>
                                  <a:pt x="1151201" y="444134"/>
                                  <a:pt x="1153382" y="446056"/>
                                </a:cubicBezTo>
                                <a:lnTo>
                                  <a:pt x="1159097" y="437960"/>
                                </a:lnTo>
                                <a:cubicBezTo>
                                  <a:pt x="1156049" y="435488"/>
                                  <a:pt x="1152554" y="433613"/>
                                  <a:pt x="1148810" y="432435"/>
                                </a:cubicBezTo>
                                <a:cubicBezTo>
                                  <a:pt x="1144943" y="431117"/>
                                  <a:pt x="1140895" y="430440"/>
                                  <a:pt x="1136809" y="430435"/>
                                </a:cubicBezTo>
                                <a:cubicBezTo>
                                  <a:pt x="1131189" y="430226"/>
                                  <a:pt x="1125655" y="431903"/>
                                  <a:pt x="1121093" y="435197"/>
                                </a:cubicBezTo>
                                <a:cubicBezTo>
                                  <a:pt x="1116873" y="438343"/>
                                  <a:pt x="1114482" y="443371"/>
                                  <a:pt x="1114711" y="448628"/>
                                </a:cubicBezTo>
                                <a:cubicBezTo>
                                  <a:pt x="1114330" y="453608"/>
                                  <a:pt x="1116435" y="458454"/>
                                  <a:pt x="1120331" y="461582"/>
                                </a:cubicBezTo>
                                <a:cubicBezTo>
                                  <a:pt x="1122264" y="463129"/>
                                  <a:pt x="1124417" y="464382"/>
                                  <a:pt x="1126712" y="465296"/>
                                </a:cubicBezTo>
                                <a:cubicBezTo>
                                  <a:pt x="1130179" y="466488"/>
                                  <a:pt x="1133713" y="467505"/>
                                  <a:pt x="1137285" y="468344"/>
                                </a:cubicBezTo>
                                <a:cubicBezTo>
                                  <a:pt x="1140657" y="469000"/>
                                  <a:pt x="1143886" y="470258"/>
                                  <a:pt x="1146810" y="472059"/>
                                </a:cubicBezTo>
                                <a:cubicBezTo>
                                  <a:pt x="1148648" y="473321"/>
                                  <a:pt x="1149696" y="475452"/>
                                  <a:pt x="1149572" y="477679"/>
                                </a:cubicBezTo>
                                <a:cubicBezTo>
                                  <a:pt x="1149649" y="480019"/>
                                  <a:pt x="1148534" y="482238"/>
                                  <a:pt x="1146620" y="483584"/>
                                </a:cubicBezTo>
                                <a:cubicBezTo>
                                  <a:pt x="1144181" y="485149"/>
                                  <a:pt x="1141324" y="485915"/>
                                  <a:pt x="1138428" y="485775"/>
                                </a:cubicBezTo>
                                <a:cubicBezTo>
                                  <a:pt x="1131027" y="485552"/>
                                  <a:pt x="1123969" y="482600"/>
                                  <a:pt x="1118616" y="477488"/>
                                </a:cubicBezTo>
                                <a:lnTo>
                                  <a:pt x="1111949" y="485489"/>
                                </a:lnTo>
                                <a:cubicBezTo>
                                  <a:pt x="1119054" y="492043"/>
                                  <a:pt x="1128379" y="495652"/>
                                  <a:pt x="1138047" y="495586"/>
                                </a:cubicBezTo>
                                <a:cubicBezTo>
                                  <a:pt x="1143943" y="495863"/>
                                  <a:pt x="1149753" y="494041"/>
                                  <a:pt x="1154430" y="490442"/>
                                </a:cubicBezTo>
                                <a:cubicBezTo>
                                  <a:pt x="1158450" y="487197"/>
                                  <a:pt x="1160736" y="482272"/>
                                  <a:pt x="1160621" y="477107"/>
                                </a:cubicBezTo>
                                <a:cubicBezTo>
                                  <a:pt x="1160974" y="472408"/>
                                  <a:pt x="1159145" y="467807"/>
                                  <a:pt x="1155668" y="464630"/>
                                </a:cubicBezTo>
                                <a:cubicBezTo>
                                  <a:pt x="1151401" y="461300"/>
                                  <a:pt x="1146410" y="459015"/>
                                  <a:pt x="1141095" y="457962"/>
                                </a:cubicBezTo>
                                <a:cubicBezTo>
                                  <a:pt x="1136685" y="457171"/>
                                  <a:pt x="1132408" y="455726"/>
                                  <a:pt x="1128427" y="453676"/>
                                </a:cubicBezTo>
                                <a:cubicBezTo>
                                  <a:pt x="1126484" y="452354"/>
                                  <a:pt x="1125369" y="450118"/>
                                  <a:pt x="1125474" y="447770"/>
                                </a:cubicBezTo>
                                <a:cubicBezTo>
                                  <a:pt x="1125312" y="445463"/>
                                  <a:pt x="1126455" y="443259"/>
                                  <a:pt x="1128427" y="442055"/>
                                </a:cubicBezTo>
                                <a:cubicBezTo>
                                  <a:pt x="1130732" y="440711"/>
                                  <a:pt x="1133380" y="440050"/>
                                  <a:pt x="1136047" y="440150"/>
                                </a:cubicBezTo>
                                <a:cubicBezTo>
                                  <a:pt x="1139381" y="440153"/>
                                  <a:pt x="1142695" y="440700"/>
                                  <a:pt x="1145858" y="441769"/>
                                </a:cubicBezTo>
                                <a:close/>
                                <a:moveTo>
                                  <a:pt x="1174433" y="495014"/>
                                </a:moveTo>
                                <a:lnTo>
                                  <a:pt x="1185101" y="495014"/>
                                </a:lnTo>
                                <a:lnTo>
                                  <a:pt x="1185101" y="431864"/>
                                </a:lnTo>
                                <a:lnTo>
                                  <a:pt x="1174433" y="431864"/>
                                </a:lnTo>
                                <a:close/>
                                <a:moveTo>
                                  <a:pt x="1245489" y="441674"/>
                                </a:moveTo>
                                <a:lnTo>
                                  <a:pt x="1245489" y="432149"/>
                                </a:lnTo>
                                <a:lnTo>
                                  <a:pt x="1196626" y="432149"/>
                                </a:lnTo>
                                <a:lnTo>
                                  <a:pt x="1196626" y="441674"/>
                                </a:lnTo>
                                <a:lnTo>
                                  <a:pt x="1215676" y="441674"/>
                                </a:lnTo>
                                <a:lnTo>
                                  <a:pt x="1215676" y="495014"/>
                                </a:lnTo>
                                <a:lnTo>
                                  <a:pt x="1226249" y="495014"/>
                                </a:lnTo>
                                <a:lnTo>
                                  <a:pt x="1226249" y="441674"/>
                                </a:lnTo>
                                <a:close/>
                                <a:moveTo>
                                  <a:pt x="1281779" y="470249"/>
                                </a:moveTo>
                                <a:lnTo>
                                  <a:pt x="1305211" y="432149"/>
                                </a:lnTo>
                                <a:lnTo>
                                  <a:pt x="1293305" y="432149"/>
                                </a:lnTo>
                                <a:lnTo>
                                  <a:pt x="1276064" y="460724"/>
                                </a:lnTo>
                                <a:lnTo>
                                  <a:pt x="1258919" y="432149"/>
                                </a:lnTo>
                                <a:lnTo>
                                  <a:pt x="1247299" y="432149"/>
                                </a:lnTo>
                                <a:lnTo>
                                  <a:pt x="1270730" y="470249"/>
                                </a:lnTo>
                                <a:lnTo>
                                  <a:pt x="1270730" y="495205"/>
                                </a:lnTo>
                                <a:lnTo>
                                  <a:pt x="1281494" y="495205"/>
                                </a:lnTo>
                                <a:close/>
                                <a:moveTo>
                                  <a:pt x="1400270" y="463201"/>
                                </a:moveTo>
                                <a:cubicBezTo>
                                  <a:pt x="1400461" y="454466"/>
                                  <a:pt x="1397013" y="446046"/>
                                  <a:pt x="1390745" y="439960"/>
                                </a:cubicBezTo>
                                <a:cubicBezTo>
                                  <a:pt x="1377401" y="427284"/>
                                  <a:pt x="1356465" y="427284"/>
                                  <a:pt x="1343120" y="439960"/>
                                </a:cubicBezTo>
                                <a:cubicBezTo>
                                  <a:pt x="1330281" y="452790"/>
                                  <a:pt x="1330281" y="473597"/>
                                  <a:pt x="1343111" y="486432"/>
                                </a:cubicBezTo>
                                <a:cubicBezTo>
                                  <a:pt x="1343111" y="486436"/>
                                  <a:pt x="1343120" y="486439"/>
                                  <a:pt x="1343120" y="486442"/>
                                </a:cubicBezTo>
                                <a:cubicBezTo>
                                  <a:pt x="1356465" y="499118"/>
                                  <a:pt x="1377401" y="499118"/>
                                  <a:pt x="1390745" y="486442"/>
                                </a:cubicBezTo>
                                <a:cubicBezTo>
                                  <a:pt x="1396994" y="480244"/>
                                  <a:pt x="1400346" y="471707"/>
                                  <a:pt x="1399985" y="462915"/>
                                </a:cubicBezTo>
                                <a:close/>
                                <a:moveTo>
                                  <a:pt x="1389317" y="463201"/>
                                </a:moveTo>
                                <a:cubicBezTo>
                                  <a:pt x="1389459" y="469238"/>
                                  <a:pt x="1387164" y="475077"/>
                                  <a:pt x="1382935" y="479393"/>
                                </a:cubicBezTo>
                                <a:cubicBezTo>
                                  <a:pt x="1374362" y="488152"/>
                                  <a:pt x="1360313" y="488302"/>
                                  <a:pt x="1351550" y="479728"/>
                                </a:cubicBezTo>
                                <a:cubicBezTo>
                                  <a:pt x="1351436" y="479617"/>
                                  <a:pt x="1351331" y="479506"/>
                                  <a:pt x="1351217" y="479393"/>
                                </a:cubicBezTo>
                                <a:cubicBezTo>
                                  <a:pt x="1342701" y="470278"/>
                                  <a:pt x="1342701" y="456124"/>
                                  <a:pt x="1351217" y="447008"/>
                                </a:cubicBezTo>
                                <a:cubicBezTo>
                                  <a:pt x="1359789" y="438249"/>
                                  <a:pt x="1373838" y="438100"/>
                                  <a:pt x="1382601" y="446674"/>
                                </a:cubicBezTo>
                                <a:cubicBezTo>
                                  <a:pt x="1382716" y="446784"/>
                                  <a:pt x="1382820" y="446896"/>
                                  <a:pt x="1382935" y="447008"/>
                                </a:cubicBezTo>
                                <a:cubicBezTo>
                                  <a:pt x="1386983" y="451300"/>
                                  <a:pt x="1389174" y="457016"/>
                                  <a:pt x="1389031" y="462915"/>
                                </a:cubicBezTo>
                                <a:close/>
                                <a:moveTo>
                                  <a:pt x="1455992" y="442055"/>
                                </a:moveTo>
                                <a:lnTo>
                                  <a:pt x="1455992" y="432530"/>
                                </a:lnTo>
                                <a:lnTo>
                                  <a:pt x="1413986" y="432530"/>
                                </a:lnTo>
                                <a:lnTo>
                                  <a:pt x="1413986" y="495586"/>
                                </a:lnTo>
                                <a:lnTo>
                                  <a:pt x="1423797" y="495586"/>
                                </a:lnTo>
                                <a:lnTo>
                                  <a:pt x="1423797" y="468916"/>
                                </a:lnTo>
                                <a:lnTo>
                                  <a:pt x="1452372" y="468916"/>
                                </a:lnTo>
                                <a:lnTo>
                                  <a:pt x="1452372" y="459391"/>
                                </a:lnTo>
                                <a:lnTo>
                                  <a:pt x="1423797" y="459391"/>
                                </a:lnTo>
                                <a:lnTo>
                                  <a:pt x="1423797" y="441769"/>
                                </a:lnTo>
                                <a:close/>
                                <a:moveTo>
                                  <a:pt x="1536859" y="481775"/>
                                </a:moveTo>
                                <a:cubicBezTo>
                                  <a:pt x="1532344" y="484547"/>
                                  <a:pt x="1527105" y="485907"/>
                                  <a:pt x="1521809" y="485680"/>
                                </a:cubicBezTo>
                                <a:cubicBezTo>
                                  <a:pt x="1516113" y="485816"/>
                                  <a:pt x="1510598" y="483613"/>
                                  <a:pt x="1506569" y="479584"/>
                                </a:cubicBezTo>
                                <a:cubicBezTo>
                                  <a:pt x="1498063" y="470501"/>
                                  <a:pt x="1498063" y="456377"/>
                                  <a:pt x="1506569" y="447294"/>
                                </a:cubicBezTo>
                                <a:cubicBezTo>
                                  <a:pt x="1510837" y="443140"/>
                                  <a:pt x="1516618" y="440905"/>
                                  <a:pt x="1522571" y="441103"/>
                                </a:cubicBezTo>
                                <a:cubicBezTo>
                                  <a:pt x="1525534" y="441057"/>
                                  <a:pt x="1528486" y="441443"/>
                                  <a:pt x="1531334" y="442246"/>
                                </a:cubicBezTo>
                                <a:cubicBezTo>
                                  <a:pt x="1534058" y="443232"/>
                                  <a:pt x="1536583" y="444717"/>
                                  <a:pt x="1538764" y="446627"/>
                                </a:cubicBezTo>
                                <a:lnTo>
                                  <a:pt x="1544384" y="438531"/>
                                </a:lnTo>
                                <a:cubicBezTo>
                                  <a:pt x="1538107" y="433178"/>
                                  <a:pt x="1530058" y="430360"/>
                                  <a:pt x="1521809" y="430625"/>
                                </a:cubicBezTo>
                                <a:cubicBezTo>
                                  <a:pt x="1513094" y="430512"/>
                                  <a:pt x="1504702" y="433950"/>
                                  <a:pt x="1498568" y="440150"/>
                                </a:cubicBezTo>
                                <a:cubicBezTo>
                                  <a:pt x="1485852" y="453145"/>
                                  <a:pt x="1485852" y="473922"/>
                                  <a:pt x="1498568" y="486918"/>
                                </a:cubicBezTo>
                                <a:cubicBezTo>
                                  <a:pt x="1504760" y="493147"/>
                                  <a:pt x="1513218" y="496587"/>
                                  <a:pt x="1522000" y="496443"/>
                                </a:cubicBezTo>
                                <a:cubicBezTo>
                                  <a:pt x="1531487" y="497124"/>
                                  <a:pt x="1540802" y="493648"/>
                                  <a:pt x="1547527" y="486918"/>
                                </a:cubicBezTo>
                                <a:lnTo>
                                  <a:pt x="1547527" y="464248"/>
                                </a:lnTo>
                                <a:lnTo>
                                  <a:pt x="1536192" y="464248"/>
                                </a:lnTo>
                                <a:close/>
                                <a:moveTo>
                                  <a:pt x="1585246" y="470249"/>
                                </a:moveTo>
                                <a:lnTo>
                                  <a:pt x="1608677" y="432149"/>
                                </a:lnTo>
                                <a:lnTo>
                                  <a:pt x="1597057" y="432149"/>
                                </a:lnTo>
                                <a:lnTo>
                                  <a:pt x="1579817" y="460724"/>
                                </a:lnTo>
                                <a:lnTo>
                                  <a:pt x="1562672" y="432149"/>
                                </a:lnTo>
                                <a:lnTo>
                                  <a:pt x="1550956" y="432149"/>
                                </a:lnTo>
                                <a:lnTo>
                                  <a:pt x="1574483" y="470249"/>
                                </a:lnTo>
                                <a:lnTo>
                                  <a:pt x="1574483" y="495205"/>
                                </a:lnTo>
                                <a:lnTo>
                                  <a:pt x="1585246" y="495205"/>
                                </a:lnTo>
                                <a:close/>
                                <a:moveTo>
                                  <a:pt x="1678972" y="463201"/>
                                </a:moveTo>
                                <a:cubicBezTo>
                                  <a:pt x="1679200" y="454461"/>
                                  <a:pt x="1675743" y="446026"/>
                                  <a:pt x="1669447" y="439960"/>
                                </a:cubicBezTo>
                                <a:cubicBezTo>
                                  <a:pt x="1656102" y="427284"/>
                                  <a:pt x="1635166" y="427284"/>
                                  <a:pt x="1621822" y="439960"/>
                                </a:cubicBezTo>
                                <a:cubicBezTo>
                                  <a:pt x="1609134" y="452858"/>
                                  <a:pt x="1609134" y="473543"/>
                                  <a:pt x="1621822" y="486442"/>
                                </a:cubicBezTo>
                                <a:cubicBezTo>
                                  <a:pt x="1635166" y="499118"/>
                                  <a:pt x="1656102" y="499118"/>
                                  <a:pt x="1669447" y="486442"/>
                                </a:cubicBezTo>
                                <a:cubicBezTo>
                                  <a:pt x="1675590" y="480206"/>
                                  <a:pt x="1678810" y="471657"/>
                                  <a:pt x="1678305" y="462915"/>
                                </a:cubicBezTo>
                                <a:close/>
                                <a:moveTo>
                                  <a:pt x="1668113" y="463201"/>
                                </a:moveTo>
                                <a:cubicBezTo>
                                  <a:pt x="1668218" y="469250"/>
                                  <a:pt x="1665884" y="475087"/>
                                  <a:pt x="1661636" y="479393"/>
                                </a:cubicBezTo>
                                <a:cubicBezTo>
                                  <a:pt x="1653111" y="488126"/>
                                  <a:pt x="1639119" y="488293"/>
                                  <a:pt x="1630385" y="479768"/>
                                </a:cubicBezTo>
                                <a:cubicBezTo>
                                  <a:pt x="1630261" y="479644"/>
                                  <a:pt x="1630137" y="479519"/>
                                  <a:pt x="1630013" y="479393"/>
                                </a:cubicBezTo>
                                <a:cubicBezTo>
                                  <a:pt x="1621355" y="470335"/>
                                  <a:pt x="1621355" y="456067"/>
                                  <a:pt x="1630013" y="447008"/>
                                </a:cubicBezTo>
                                <a:cubicBezTo>
                                  <a:pt x="1638538" y="438276"/>
                                  <a:pt x="1652530" y="438108"/>
                                  <a:pt x="1661265" y="446634"/>
                                </a:cubicBezTo>
                                <a:cubicBezTo>
                                  <a:pt x="1661389" y="446758"/>
                                  <a:pt x="1661512" y="446882"/>
                                  <a:pt x="1661636" y="447008"/>
                                </a:cubicBezTo>
                                <a:cubicBezTo>
                                  <a:pt x="1665570" y="451351"/>
                                  <a:pt x="1667656" y="457058"/>
                                  <a:pt x="1667447" y="462915"/>
                                </a:cubicBezTo>
                                <a:close/>
                                <a:moveTo>
                                  <a:pt x="1736503" y="437007"/>
                                </a:moveTo>
                                <a:cubicBezTo>
                                  <a:pt x="1730311" y="433223"/>
                                  <a:pt x="1723063" y="431521"/>
                                  <a:pt x="1715834" y="432149"/>
                                </a:cubicBezTo>
                                <a:lnTo>
                                  <a:pt x="1692402" y="432149"/>
                                </a:lnTo>
                                <a:lnTo>
                                  <a:pt x="1692402" y="495205"/>
                                </a:lnTo>
                                <a:lnTo>
                                  <a:pt x="1703070" y="495205"/>
                                </a:lnTo>
                                <a:lnTo>
                                  <a:pt x="1703070" y="473678"/>
                                </a:lnTo>
                                <a:lnTo>
                                  <a:pt x="1717072" y="473678"/>
                                </a:lnTo>
                                <a:lnTo>
                                  <a:pt x="1732121" y="494919"/>
                                </a:lnTo>
                                <a:lnTo>
                                  <a:pt x="1745647" y="494919"/>
                                </a:lnTo>
                                <a:lnTo>
                                  <a:pt x="1728597" y="471964"/>
                                </a:lnTo>
                                <a:cubicBezTo>
                                  <a:pt x="1737360" y="469698"/>
                                  <a:pt x="1743123" y="461337"/>
                                  <a:pt x="1742123" y="452342"/>
                                </a:cubicBezTo>
                                <a:cubicBezTo>
                                  <a:pt x="1742656" y="446427"/>
                                  <a:pt x="1740322" y="440615"/>
                                  <a:pt x="1735836" y="436721"/>
                                </a:cubicBezTo>
                                <a:close/>
                                <a:moveTo>
                                  <a:pt x="1716310" y="464344"/>
                                </a:moveTo>
                                <a:lnTo>
                                  <a:pt x="1703070" y="464344"/>
                                </a:lnTo>
                                <a:lnTo>
                                  <a:pt x="1703070" y="441484"/>
                                </a:lnTo>
                                <a:lnTo>
                                  <a:pt x="1716596" y="441484"/>
                                </a:lnTo>
                                <a:cubicBezTo>
                                  <a:pt x="1720701" y="441126"/>
                                  <a:pt x="1724825" y="441917"/>
                                  <a:pt x="1728502" y="443770"/>
                                </a:cubicBezTo>
                                <a:cubicBezTo>
                                  <a:pt x="1730978" y="445846"/>
                                  <a:pt x="1732236" y="449039"/>
                                  <a:pt x="1731836" y="452247"/>
                                </a:cubicBezTo>
                                <a:cubicBezTo>
                                  <a:pt x="1732321" y="455755"/>
                                  <a:pt x="1731121" y="459284"/>
                                  <a:pt x="1728597" y="461772"/>
                                </a:cubicBezTo>
                                <a:cubicBezTo>
                                  <a:pt x="1724654" y="463966"/>
                                  <a:pt x="1720091" y="464770"/>
                                  <a:pt x="1715643" y="464058"/>
                                </a:cubicBezTo>
                                <a:close/>
                                <a:moveTo>
                                  <a:pt x="578072" y="56864"/>
                                </a:moveTo>
                                <a:lnTo>
                                  <a:pt x="578072" y="33338"/>
                                </a:lnTo>
                                <a:cubicBezTo>
                                  <a:pt x="578025" y="31533"/>
                                  <a:pt x="576539" y="30098"/>
                                  <a:pt x="574739" y="30099"/>
                                </a:cubicBezTo>
                                <a:lnTo>
                                  <a:pt x="467963" y="30099"/>
                                </a:lnTo>
                                <a:cubicBezTo>
                                  <a:pt x="466174" y="30099"/>
                                  <a:pt x="464725" y="31549"/>
                                  <a:pt x="464725" y="33338"/>
                                </a:cubicBezTo>
                                <a:lnTo>
                                  <a:pt x="464725" y="56864"/>
                                </a:lnTo>
                                <a:cubicBezTo>
                                  <a:pt x="464725" y="58653"/>
                                  <a:pt x="466174" y="60103"/>
                                  <a:pt x="467963" y="60103"/>
                                </a:cubicBezTo>
                                <a:lnTo>
                                  <a:pt x="574739" y="60103"/>
                                </a:lnTo>
                                <a:cubicBezTo>
                                  <a:pt x="576539" y="60104"/>
                                  <a:pt x="578025" y="58668"/>
                                  <a:pt x="578072" y="56864"/>
                                </a:cubicBezTo>
                                <a:close/>
                                <a:moveTo>
                                  <a:pt x="578072" y="111157"/>
                                </a:moveTo>
                                <a:lnTo>
                                  <a:pt x="578072" y="87725"/>
                                </a:lnTo>
                                <a:cubicBezTo>
                                  <a:pt x="578025" y="85921"/>
                                  <a:pt x="576539" y="84486"/>
                                  <a:pt x="574739" y="84487"/>
                                </a:cubicBezTo>
                                <a:lnTo>
                                  <a:pt x="467963" y="84487"/>
                                </a:lnTo>
                                <a:cubicBezTo>
                                  <a:pt x="466174" y="84487"/>
                                  <a:pt x="464725" y="85936"/>
                                  <a:pt x="464725" y="87725"/>
                                </a:cubicBezTo>
                                <a:lnTo>
                                  <a:pt x="464725" y="111157"/>
                                </a:lnTo>
                                <a:cubicBezTo>
                                  <a:pt x="464725" y="112946"/>
                                  <a:pt x="466174" y="114395"/>
                                  <a:pt x="467963" y="114395"/>
                                </a:cubicBezTo>
                                <a:lnTo>
                                  <a:pt x="574739" y="114395"/>
                                </a:lnTo>
                                <a:cubicBezTo>
                                  <a:pt x="576539" y="114396"/>
                                  <a:pt x="578025" y="112961"/>
                                  <a:pt x="578072" y="111157"/>
                                </a:cubicBezTo>
                                <a:close/>
                                <a:moveTo>
                                  <a:pt x="578072" y="165545"/>
                                </a:moveTo>
                                <a:lnTo>
                                  <a:pt x="578072" y="142113"/>
                                </a:lnTo>
                                <a:cubicBezTo>
                                  <a:pt x="578072" y="140272"/>
                                  <a:pt x="576577" y="138779"/>
                                  <a:pt x="574739" y="138779"/>
                                </a:cubicBezTo>
                                <a:lnTo>
                                  <a:pt x="467963" y="138779"/>
                                </a:lnTo>
                                <a:cubicBezTo>
                                  <a:pt x="466159" y="138831"/>
                                  <a:pt x="464724" y="140308"/>
                                  <a:pt x="464725" y="142113"/>
                                </a:cubicBezTo>
                                <a:lnTo>
                                  <a:pt x="464725" y="165545"/>
                                </a:lnTo>
                                <a:cubicBezTo>
                                  <a:pt x="464725" y="167333"/>
                                  <a:pt x="466174" y="168783"/>
                                  <a:pt x="467963" y="168783"/>
                                </a:cubicBezTo>
                                <a:lnTo>
                                  <a:pt x="574739" y="168783"/>
                                </a:lnTo>
                                <a:cubicBezTo>
                                  <a:pt x="576539" y="168784"/>
                                  <a:pt x="578025" y="167349"/>
                                  <a:pt x="578072" y="165545"/>
                                </a:cubicBezTo>
                                <a:close/>
                                <a:moveTo>
                                  <a:pt x="578072" y="219837"/>
                                </a:moveTo>
                                <a:lnTo>
                                  <a:pt x="578072" y="196406"/>
                                </a:lnTo>
                                <a:cubicBezTo>
                                  <a:pt x="578025" y="194601"/>
                                  <a:pt x="576539" y="193166"/>
                                  <a:pt x="574739" y="193167"/>
                                </a:cubicBezTo>
                                <a:lnTo>
                                  <a:pt x="467963" y="193167"/>
                                </a:lnTo>
                                <a:cubicBezTo>
                                  <a:pt x="466174" y="193167"/>
                                  <a:pt x="464725" y="194617"/>
                                  <a:pt x="464725" y="196406"/>
                                </a:cubicBezTo>
                                <a:lnTo>
                                  <a:pt x="464725" y="219837"/>
                                </a:lnTo>
                                <a:cubicBezTo>
                                  <a:pt x="464724" y="221642"/>
                                  <a:pt x="466159" y="223119"/>
                                  <a:pt x="467963" y="223171"/>
                                </a:cubicBezTo>
                                <a:lnTo>
                                  <a:pt x="574739" y="223171"/>
                                </a:lnTo>
                                <a:cubicBezTo>
                                  <a:pt x="576577" y="223171"/>
                                  <a:pt x="578072" y="221678"/>
                                  <a:pt x="578072" y="219837"/>
                                </a:cubicBezTo>
                                <a:close/>
                                <a:moveTo>
                                  <a:pt x="578072" y="274225"/>
                                </a:moveTo>
                                <a:lnTo>
                                  <a:pt x="578072" y="250412"/>
                                </a:lnTo>
                                <a:cubicBezTo>
                                  <a:pt x="578025" y="248608"/>
                                  <a:pt x="576539" y="247173"/>
                                  <a:pt x="574739" y="247174"/>
                                </a:cubicBezTo>
                                <a:lnTo>
                                  <a:pt x="467963" y="247174"/>
                                </a:lnTo>
                                <a:cubicBezTo>
                                  <a:pt x="466174" y="247174"/>
                                  <a:pt x="464725" y="248623"/>
                                  <a:pt x="464725" y="250412"/>
                                </a:cubicBezTo>
                                <a:lnTo>
                                  <a:pt x="464725" y="274225"/>
                                </a:lnTo>
                                <a:cubicBezTo>
                                  <a:pt x="464725" y="276014"/>
                                  <a:pt x="466174" y="277463"/>
                                  <a:pt x="467963" y="277463"/>
                                </a:cubicBezTo>
                                <a:lnTo>
                                  <a:pt x="574739" y="277463"/>
                                </a:lnTo>
                                <a:cubicBezTo>
                                  <a:pt x="576539" y="277464"/>
                                  <a:pt x="578025" y="276029"/>
                                  <a:pt x="578072" y="274225"/>
                                </a:cubicBezTo>
                                <a:close/>
                                <a:moveTo>
                                  <a:pt x="578072" y="328517"/>
                                </a:moveTo>
                                <a:lnTo>
                                  <a:pt x="578072" y="305086"/>
                                </a:lnTo>
                                <a:cubicBezTo>
                                  <a:pt x="578025" y="303282"/>
                                  <a:pt x="576539" y="301846"/>
                                  <a:pt x="574739" y="301847"/>
                                </a:cubicBezTo>
                                <a:lnTo>
                                  <a:pt x="467963" y="301847"/>
                                </a:lnTo>
                                <a:cubicBezTo>
                                  <a:pt x="466174" y="301847"/>
                                  <a:pt x="464725" y="303297"/>
                                  <a:pt x="464725" y="305086"/>
                                </a:cubicBezTo>
                                <a:lnTo>
                                  <a:pt x="464725" y="328517"/>
                                </a:lnTo>
                                <a:cubicBezTo>
                                  <a:pt x="464724" y="330322"/>
                                  <a:pt x="466159" y="331800"/>
                                  <a:pt x="467963" y="331851"/>
                                </a:cubicBezTo>
                                <a:lnTo>
                                  <a:pt x="574739" y="331851"/>
                                </a:lnTo>
                                <a:cubicBezTo>
                                  <a:pt x="576577" y="331851"/>
                                  <a:pt x="578072" y="330358"/>
                                  <a:pt x="578072" y="328517"/>
                                </a:cubicBezTo>
                                <a:close/>
                                <a:moveTo>
                                  <a:pt x="578072" y="382905"/>
                                </a:moveTo>
                                <a:lnTo>
                                  <a:pt x="578072" y="359474"/>
                                </a:lnTo>
                                <a:cubicBezTo>
                                  <a:pt x="578025" y="357669"/>
                                  <a:pt x="576539" y="356234"/>
                                  <a:pt x="574739" y="356235"/>
                                </a:cubicBezTo>
                                <a:lnTo>
                                  <a:pt x="467963" y="356235"/>
                                </a:lnTo>
                                <a:cubicBezTo>
                                  <a:pt x="466174" y="356235"/>
                                  <a:pt x="464725" y="357685"/>
                                  <a:pt x="464725" y="359474"/>
                                </a:cubicBezTo>
                                <a:lnTo>
                                  <a:pt x="464725" y="382905"/>
                                </a:lnTo>
                                <a:cubicBezTo>
                                  <a:pt x="464725" y="384694"/>
                                  <a:pt x="466174" y="386144"/>
                                  <a:pt x="467963" y="386144"/>
                                </a:cubicBezTo>
                                <a:lnTo>
                                  <a:pt x="574739" y="386144"/>
                                </a:lnTo>
                                <a:cubicBezTo>
                                  <a:pt x="576539" y="386144"/>
                                  <a:pt x="578025" y="384709"/>
                                  <a:pt x="578072" y="382905"/>
                                </a:cubicBezTo>
                                <a:close/>
                                <a:moveTo>
                                  <a:pt x="578072" y="437293"/>
                                </a:moveTo>
                                <a:lnTo>
                                  <a:pt x="578072" y="413861"/>
                                </a:lnTo>
                                <a:cubicBezTo>
                                  <a:pt x="578072" y="412020"/>
                                  <a:pt x="576577" y="410528"/>
                                  <a:pt x="574739" y="410528"/>
                                </a:cubicBezTo>
                                <a:lnTo>
                                  <a:pt x="467963" y="410528"/>
                                </a:lnTo>
                                <a:cubicBezTo>
                                  <a:pt x="466159" y="410579"/>
                                  <a:pt x="464724" y="412056"/>
                                  <a:pt x="464725" y="413861"/>
                                </a:cubicBezTo>
                                <a:lnTo>
                                  <a:pt x="464725" y="437293"/>
                                </a:lnTo>
                                <a:cubicBezTo>
                                  <a:pt x="464725" y="439082"/>
                                  <a:pt x="466174" y="440531"/>
                                  <a:pt x="467963" y="440531"/>
                                </a:cubicBezTo>
                                <a:lnTo>
                                  <a:pt x="574739" y="440531"/>
                                </a:lnTo>
                                <a:cubicBezTo>
                                  <a:pt x="576539" y="440532"/>
                                  <a:pt x="578025" y="439097"/>
                                  <a:pt x="578072" y="437293"/>
                                </a:cubicBezTo>
                                <a:close/>
                                <a:moveTo>
                                  <a:pt x="578072" y="491585"/>
                                </a:moveTo>
                                <a:lnTo>
                                  <a:pt x="578072" y="468154"/>
                                </a:lnTo>
                                <a:cubicBezTo>
                                  <a:pt x="578025" y="466350"/>
                                  <a:pt x="576539" y="464914"/>
                                  <a:pt x="574739" y="464915"/>
                                </a:cubicBezTo>
                                <a:lnTo>
                                  <a:pt x="467963" y="464915"/>
                                </a:lnTo>
                                <a:cubicBezTo>
                                  <a:pt x="466174" y="464915"/>
                                  <a:pt x="464725" y="466365"/>
                                  <a:pt x="464725" y="468154"/>
                                </a:cubicBezTo>
                                <a:lnTo>
                                  <a:pt x="464725" y="491585"/>
                                </a:lnTo>
                                <a:cubicBezTo>
                                  <a:pt x="464724" y="493390"/>
                                  <a:pt x="466159" y="494868"/>
                                  <a:pt x="467963" y="494919"/>
                                </a:cubicBezTo>
                                <a:lnTo>
                                  <a:pt x="574739" y="494919"/>
                                </a:lnTo>
                                <a:cubicBezTo>
                                  <a:pt x="576577" y="494919"/>
                                  <a:pt x="578072" y="493426"/>
                                  <a:pt x="578072" y="491585"/>
                                </a:cubicBezTo>
                                <a:close/>
                                <a:moveTo>
                                  <a:pt x="411289" y="382905"/>
                                </a:moveTo>
                                <a:lnTo>
                                  <a:pt x="411289" y="359474"/>
                                </a:lnTo>
                                <a:cubicBezTo>
                                  <a:pt x="411289" y="357685"/>
                                  <a:pt x="409840" y="356235"/>
                                  <a:pt x="408051" y="356235"/>
                                </a:cubicBezTo>
                                <a:lnTo>
                                  <a:pt x="3239" y="356235"/>
                                </a:lnTo>
                                <a:cubicBezTo>
                                  <a:pt x="1450" y="356235"/>
                                  <a:pt x="0" y="357685"/>
                                  <a:pt x="0" y="359474"/>
                                </a:cubicBezTo>
                                <a:lnTo>
                                  <a:pt x="0" y="382905"/>
                                </a:lnTo>
                                <a:cubicBezTo>
                                  <a:pt x="0" y="384694"/>
                                  <a:pt x="1450" y="386144"/>
                                  <a:pt x="3239" y="386144"/>
                                </a:cubicBezTo>
                                <a:lnTo>
                                  <a:pt x="408051" y="386144"/>
                                </a:lnTo>
                                <a:cubicBezTo>
                                  <a:pt x="409840" y="386144"/>
                                  <a:pt x="411289" y="384694"/>
                                  <a:pt x="411289" y="382905"/>
                                </a:cubicBezTo>
                                <a:close/>
                                <a:moveTo>
                                  <a:pt x="411289" y="491585"/>
                                </a:moveTo>
                                <a:lnTo>
                                  <a:pt x="411289" y="468154"/>
                                </a:lnTo>
                                <a:cubicBezTo>
                                  <a:pt x="411289" y="466365"/>
                                  <a:pt x="409840" y="464915"/>
                                  <a:pt x="408051" y="464915"/>
                                </a:cubicBezTo>
                                <a:lnTo>
                                  <a:pt x="3239" y="464915"/>
                                </a:lnTo>
                                <a:cubicBezTo>
                                  <a:pt x="1450" y="464915"/>
                                  <a:pt x="0" y="466365"/>
                                  <a:pt x="0" y="468154"/>
                                </a:cubicBezTo>
                                <a:lnTo>
                                  <a:pt x="0" y="491585"/>
                                </a:lnTo>
                                <a:cubicBezTo>
                                  <a:pt x="-1" y="493390"/>
                                  <a:pt x="1434" y="494868"/>
                                  <a:pt x="3239" y="494919"/>
                                </a:cubicBezTo>
                                <a:lnTo>
                                  <a:pt x="408051" y="494919"/>
                                </a:lnTo>
                                <a:cubicBezTo>
                                  <a:pt x="409855" y="494868"/>
                                  <a:pt x="411291" y="493390"/>
                                  <a:pt x="411289" y="491585"/>
                                </a:cubicBezTo>
                                <a:close/>
                                <a:moveTo>
                                  <a:pt x="1660589" y="413290"/>
                                </a:moveTo>
                                <a:lnTo>
                                  <a:pt x="1653064" y="409766"/>
                                </a:lnTo>
                                <a:lnTo>
                                  <a:pt x="1645158" y="424910"/>
                                </a:lnTo>
                                <a:lnTo>
                                  <a:pt x="1652778" y="424910"/>
                                </a:lnTo>
                                <a:close/>
                                <a:moveTo>
                                  <a:pt x="1646682" y="412337"/>
                                </a:moveTo>
                                <a:lnTo>
                                  <a:pt x="1639443" y="409480"/>
                                </a:lnTo>
                                <a:lnTo>
                                  <a:pt x="1631537" y="424625"/>
                                </a:lnTo>
                                <a:lnTo>
                                  <a:pt x="1639062" y="424625"/>
                                </a:lnTo>
                                <a:close/>
                                <a:moveTo>
                                  <a:pt x="1959769" y="491300"/>
                                </a:moveTo>
                                <a:lnTo>
                                  <a:pt x="1959769" y="468154"/>
                                </a:lnTo>
                                <a:cubicBezTo>
                                  <a:pt x="1959769" y="466365"/>
                                  <a:pt x="1958321" y="464915"/>
                                  <a:pt x="1956530" y="464915"/>
                                </a:cubicBezTo>
                                <a:lnTo>
                                  <a:pt x="1812131" y="464915"/>
                                </a:lnTo>
                                <a:cubicBezTo>
                                  <a:pt x="1810341" y="464915"/>
                                  <a:pt x="1808893" y="466365"/>
                                  <a:pt x="1808893" y="468154"/>
                                </a:cubicBezTo>
                                <a:lnTo>
                                  <a:pt x="1808893" y="491585"/>
                                </a:lnTo>
                                <a:cubicBezTo>
                                  <a:pt x="1808893" y="493390"/>
                                  <a:pt x="1810331" y="494868"/>
                                  <a:pt x="1812131" y="494919"/>
                                </a:cubicBezTo>
                                <a:lnTo>
                                  <a:pt x="1956530" y="494919"/>
                                </a:lnTo>
                                <a:cubicBezTo>
                                  <a:pt x="1958331" y="494868"/>
                                  <a:pt x="1959769" y="493390"/>
                                  <a:pt x="1959769" y="491585"/>
                                </a:cubicBezTo>
                                <a:close/>
                              </a:path>
                            </a:pathLst>
                          </a:custGeom>
                          <a:solidFill>
                            <a:srgbClr val="242943"/>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 name="Freeform: Shape 3">
                          <a:extLst>
                            <a:ext uri="{FF2B5EF4-FFF2-40B4-BE49-F238E27FC236}">
                              <a16:creationId xmlns:a16="http://schemas.microsoft.com/office/drawing/2014/main" id="{AB3CBDB5-7E14-4CC7-B84F-2DE73FECDC2A}"/>
                            </a:ext>
                          </a:extLst>
                        </wps:cNvPr>
                        <wps:cNvSpPr/>
                        <wps:spPr>
                          <a:xfrm rot="5400000">
                            <a:off x="280114" y="145496"/>
                            <a:ext cx="30003" cy="286797"/>
                          </a:xfrm>
                          <a:custGeom>
                            <a:avLst/>
                            <a:gdLst>
                              <a:gd name="connsiteX0" fmla="*/ 26765 w 30003"/>
                              <a:gd name="connsiteY0" fmla="*/ 0 h 286797"/>
                              <a:gd name="connsiteX1" fmla="*/ 30004 w 30003"/>
                              <a:gd name="connsiteY1" fmla="*/ 3239 h 286797"/>
                              <a:gd name="connsiteX2" fmla="*/ 30004 w 30003"/>
                              <a:gd name="connsiteY2" fmla="*/ 283559 h 286797"/>
                              <a:gd name="connsiteX3" fmla="*/ 26765 w 30003"/>
                              <a:gd name="connsiteY3" fmla="*/ 286798 h 286797"/>
                              <a:gd name="connsiteX4" fmla="*/ 3239 w 30003"/>
                              <a:gd name="connsiteY4" fmla="*/ 286798 h 286797"/>
                              <a:gd name="connsiteX5" fmla="*/ 0 w 30003"/>
                              <a:gd name="connsiteY5" fmla="*/ 283559 h 286797"/>
                              <a:gd name="connsiteX6" fmla="*/ 0 w 30003"/>
                              <a:gd name="connsiteY6" fmla="*/ 3238 h 286797"/>
                              <a:gd name="connsiteX7" fmla="*/ 3239 w 30003"/>
                              <a:gd name="connsiteY7" fmla="*/ 0 h 28679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30003" h="286797">
                                <a:moveTo>
                                  <a:pt x="26765" y="0"/>
                                </a:moveTo>
                                <a:cubicBezTo>
                                  <a:pt x="28554" y="0"/>
                                  <a:pt x="30004" y="1450"/>
                                  <a:pt x="30004" y="3239"/>
                                </a:cubicBezTo>
                                <a:lnTo>
                                  <a:pt x="30004" y="283559"/>
                                </a:lnTo>
                                <a:cubicBezTo>
                                  <a:pt x="30004" y="285348"/>
                                  <a:pt x="28554" y="286798"/>
                                  <a:pt x="26765" y="286798"/>
                                </a:cubicBezTo>
                                <a:lnTo>
                                  <a:pt x="3239" y="286798"/>
                                </a:lnTo>
                                <a:cubicBezTo>
                                  <a:pt x="1450" y="286798"/>
                                  <a:pt x="0" y="285348"/>
                                  <a:pt x="0" y="283559"/>
                                </a:cubicBezTo>
                                <a:lnTo>
                                  <a:pt x="0" y="3238"/>
                                </a:lnTo>
                                <a:cubicBezTo>
                                  <a:pt x="0" y="1450"/>
                                  <a:pt x="1450" y="0"/>
                                  <a:pt x="3239" y="0"/>
                                </a:cubicBezTo>
                                <a:close/>
                              </a:path>
                            </a:pathLst>
                          </a:custGeom>
                          <a:solidFill>
                            <a:srgbClr val="51ADCA"/>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8F9AD1C" id="Graphic 6" o:spid="_x0000_s1026" style="position:absolute;margin-left:0;margin-top:0;width:177.15pt;height:44.8pt;z-index:251658240;mso-position-horizontal:left;mso-position-horizontal-relative:margin;mso-position-vertical:top;mso-position-vertical-relative:margin;mso-width-relative:margin;mso-height-relative:margin" coordorigin="381,-1371" coordsize="19597,4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">
                <v:shape id="Freeform: Shape 2" o:spid="_x0000_s1027" style="position:absolute;left:381;top:-1371;width:19597;height:4964;visibility:visible;mso-wrap-style:square;v-text-anchor:middle" coordsize="1959768,496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" path="m117157,317087v,-9525,1143,-12382,12192,-13049c208827,300837,282760,262439,331089,199263v35157,-44203,55191,-98527,57150,-154972c388810,31528,399288,33052,407289,33052v11240,,8954,6763,8668,13144c409736,179091,316638,291972,187357,323374v-18457,4335,-37264,7013,-56198,8001c117253,332804,117062,332423,117157,317087xm360712,46482v667,-6953,1238,-12763,-9525,-12859c343567,33623,333661,31242,333375,44672v-306,22697,-5029,45117,-13907,66009c283559,196406,219170,244031,126968,250031v-13144,953,-10287,11621,-9525,18384c117443,277940,122396,277940,129064,277273v11074,-663,22106,-1902,33052,-3715c270144,253421,351310,163439,360235,53912v96,-2477,191,-4953,477,-7430xm816959,76676v14250,283,27985,5311,39053,14288l872395,67342c864899,61103,856307,56321,847058,53245v-9191,-3208,-18840,-4882,-28575,-4953c805024,47837,791804,51931,780955,59912v-9544,7575,-14888,19258,-14383,31433c765620,102704,769944,113870,778288,121634v11077,7827,23717,13156,37052,15621c822855,138695,830094,141333,836771,145066v3458,2305,5468,6231,5334,10382c842267,159537,840372,163436,837057,165830v-4134,2757,-9049,4095,-14002,3810c806587,168272,791156,160999,779621,149162r-19050,23622c777116,189064,799367,198226,822579,198311v13887,664,27556,-3623,38576,-12097c870699,178493,876081,166763,875729,154496v761,-11080,-3429,-21926,-11431,-29623c855040,117249,844048,112016,832294,109633v-9143,-1779,-18021,-4757,-26384,-8858c802310,98698,800119,94832,800195,90678v-143,-3944,1591,-7724,4668,-10192c808377,77937,812616,76600,816959,76676xm1015841,196691r,-28575l938784,168116r76200,-94392l1014984,51530r-118110,l896874,79629r73533,l894207,174879r,22193l1015841,196691xm1044416,51530r,145161l1151382,196691r,-28575l1076801,168116r,-30194l1141762,137922r,-27622l1076801,110300r,-29909l1149096,80391r,-28575l1044416,51530xm1137476,13430l1105281,r-26384,36671l1108615,36671r28861,-23241xm1217200,156305v-8630,-8765,-13164,-20768,-12478,-33051c1204141,111174,1208875,99444,1217676,91154v8373,-7946,19507,-12319,31052,-12192c1263739,78871,1277893,85948,1286828,98012r20193,-22860c1292152,57600,1270206,47636,1247204,48006v-20165,-462,-39653,7271,-54007,21431c1178585,83506,1170565,103072,1171099,123349v-591,20072,7286,39468,21717,53435c1224429,206360,1274035,204707,1303620,173089v905,-967,1781,-1959,2639,-2972l1285494,148781v-9192,12264,-23727,19353,-39052,19050c1235316,168083,1224591,163701,1216819,155734r381,571xm1422273,112776r-57721,l1364552,51530r-32385,l1332167,196691r32385,l1364552,139541r57721,l1422273,196691r32385,l1454658,51530r-32385,l1422273,112776xm1490472,51530r,145161l1597343,196691r,-28575l1522857,168116r,-30194l1587818,137922r,-27622l1522857,110300r,-29909l1595057,80391r,-28575l1490472,51530xm1727740,144971l1656493,51530r-30766,l1625727,196691r32385,l1658112,105728r69152,90963l1759649,196691r,-145161l1727264,51530r476,93441xm1858232,139351r50292,-87821l1873377,51530r-31337,54007l1810703,51530r-35052,l1825847,139351r,57150l1858232,196501r,-57150xm1924050,196501r32385,l1956435,51530r-32385,l1924050,196501xm770287,229362r,144875l877157,374237r,-28575l802672,345662r,-30003l867632,315659r,-27147l802672,288512r,-30289l874871,258223r,-28575l770287,229362xm1002506,340424v-8610,4554,-18269,6756,-28003,6381c963692,346798,953367,342356,945928,334518v-8325,-8898,-12688,-20787,-12097,-32956c933250,289259,937851,277275,946499,268510v8201,-8311,19479,-12862,31147,-12573c983694,255894,989695,256960,995363,259080v6581,2913,12639,6905,17906,11811l1030129,246602v-14821,-13520,-34233,-20879,-54293,-20574c955872,225663,936612,233434,922496,247555v-14773,13992,-22974,33565,-22574,53911c899274,321652,907199,341168,921734,355187v14259,14044,33624,21678,53626,21146c997868,377573,1019766,368784,1035177,352330r,-51816l1002506,300514r,39910xm1126331,317183r49816,-87821l1141000,229362r-31337,53912l1078325,229362r-35052,l1093851,317087r,57150l1126236,374237r95,-57054xm1194435,229362r,144875l1301401,374237r,-28575l1226820,345662r,-30003l1291781,315659r,-27147l1226820,288512r,-30289l1299115,258223r,-28575l1194435,229362xm1435036,257366r,-28004l1320736,229362r,28004l1361885,257366r,116871l1394270,374237r,-116871l1435036,257366xm1460945,229362r,144875l1567910,374237r,-28575l1493330,345662r,-30003l1558385,315659r,-27147l1493330,288512r,-30289l1565624,258223r,-28575l1460945,229362xm1728597,374237r32385,l1760982,229362r-43624,l1679829,309086r-36957,-79724l1599057,229362r,144875l1631442,374237r,-91154l1670399,362426r19050,l1728597,283083r,91154xm766572,466725r,-34861l755999,431864r,35337c755542,474903,758228,482460,763429,488156v10849,9702,27251,9702,38100,c806844,482524,809568,474929,809054,467201r,-35337l798385,431864r,34861c798671,471666,797147,476541,794099,480441v-2952,3348,-7248,5199,-11715,5048c777916,485682,773601,483822,770668,480441v-3020,-3906,-4477,-8794,-4096,-13716xm873443,479012l836867,431959r-10669,l826198,495014r10669,l836867,448913r35623,46006l884110,494919r,-63055l873443,431864r,47148xm901541,495014r10668,l912209,431864r-10668,l901541,495014xm983742,431959r-11906,l952786,479012,933736,431959r-11906,l947166,495014r11906,l983742,431959xm992791,431959r,63055l1038130,495014r,-10191l1003459,484823r,-16764l1033272,468059r,-9525l1003078,458534r,-16669l1036701,441865r,-9525l992791,431959xm1095851,436817v-6200,-3772,-13439,-5474,-20669,-4858l1051751,431959r,63055l1062419,495014r,-21336l1076325,473678r15050,21241l1104900,494919r-16478,-22955c1097194,469701,1102995,461354,1102043,452342v466,-5884,-1820,-11654,-6192,-15621l1095851,436817xm1075658,464153r-13239,l1062419,441484r13430,c1079954,441126,1084078,441917,1087755,443770v2477,2076,3734,5269,3334,8477c1091575,455755,1090374,459284,1087850,461772v-3705,2067,-7991,2869,-12192,2286l1075658,464153xm1145858,441865v2781,839,5343,2269,7524,4191l1159097,437960v-3048,-2472,-6543,-4347,-10287,-5525c1144943,431117,1140895,430440,1136809,430435v-5620,-209,-11154,1468,-15716,4762c1116873,438343,1114482,443371,1114711,448628v-381,4980,1724,9826,5620,12954c1122264,463129,1124417,464382,1126712,465296v3467,1192,7001,2209,10573,3048c1140657,469000,1143886,470258,1146810,472059v1838,1262,2886,3393,2762,5620c1149649,480019,1148534,482238,1146620,483584v-2439,1565,-5296,2331,-8192,2191c1131027,485552,1123969,482600,1118616,477488r-6667,8001c1119054,492043,1128379,495652,1138047,495586v5896,277,11706,-1545,16383,-5144c1158450,487197,1160736,482272,1160621,477107v353,-4699,-1476,-9300,-4953,-12477c1151401,461300,1146410,459015,1141095,457962v-4410,-791,-8687,-2236,-12668,-4286c1126484,452354,1125369,450118,1125474,447770v-162,-2307,981,-4511,2953,-5715c1130732,440711,1133380,440050,1136047,440150v3334,3,6648,550,9811,1619l1145858,441865xm1174433,495014r10668,l1185101,431864r-10668,l1174433,495014xm1245489,441674r,-9525l1196626,432149r,9525l1215676,441674r,53340l1226249,495014r,-53340l1245489,441674xm1281779,470249r23432,-38100l1293305,432149r-17241,28575l1258919,432149r-11620,l1270730,470249r,24956l1281494,495205r285,-24956xm1400270,463201v191,-8735,-3257,-17155,-9525,-23241c1377401,427284,1356465,427284,1343120,439960v-12839,12830,-12839,33637,-9,46472c1343111,486436,1343120,486439,1343120,486442v13345,12676,34281,12676,47625,c1396994,480244,1400346,471707,1399985,462915r285,286xm1389317,463201v142,6037,-2153,11876,-6382,16192c1374362,488152,1360313,488302,1351550,479728v-114,-111,-219,-222,-333,-335c1342701,470278,1342701,456124,1351217,447008v8572,-8759,22621,-8908,31384,-334c1382716,446784,1382820,446896,1382935,447008v4048,4292,6239,10008,6096,15907l1389317,463201xm1455992,442055r,-9525l1413986,432530r,63056l1423797,495586r,-26670l1452372,468916r,-9525l1423797,459391r,-17622l1455992,442055xm1536859,481775v-4515,2772,-9754,4132,-15050,3905c1516113,485816,1510598,483613,1506569,479584v-8506,-9083,-8506,-23207,,-32290c1510837,443140,1516618,440905,1522571,441103v2963,-46,5915,340,8763,1143c1534058,443232,1536583,444717,1538764,446627r5620,-8096c1538107,433178,1530058,430360,1521809,430625v-8715,-113,-17107,3325,-23241,9525c1485852,453145,1485852,473922,1498568,486918v6192,6229,14650,9669,23432,9525c1531487,497124,1540802,493648,1547527,486918r,-22670l1536192,464248r667,17527xm1585246,470249r23431,-38100l1597057,432149r-17240,28575l1562672,432149r-11716,l1574483,470249r,24956l1585246,495205r,-24956xm1678972,463201v228,-8740,-3229,-17175,-9525,-23241c1656102,427284,1635166,427284,1621822,439960v-12688,12898,-12688,33583,,46482c1635166,499118,1656102,499118,1669447,486442v6143,-6236,9363,-14785,8858,-23527l1678972,463201xm1668113,463201v105,6049,-2229,11886,-6477,16192c1653111,488126,1639119,488293,1630385,479768v-124,-124,-248,-249,-372,-375c1621355,470335,1621355,456067,1630013,447008v8525,-8732,22517,-8900,31252,-374c1661389,446758,1661512,446882,1661636,447008v3934,4343,6020,10050,5811,15907l1668113,463201xm1736503,437007v-6192,-3784,-13440,-5486,-20669,-4858l1692402,432149r,63056l1703070,495205r,-21527l1717072,473678r15049,21241l1745647,494919r-17050,-22955c1737360,469698,1743123,461337,1742123,452342v533,-5915,-1801,-11727,-6287,-15621l1736503,437007xm1716310,464344r-13240,l1703070,441484r13526,c1720701,441126,1724825,441917,1728502,443770v2476,2076,3734,5269,3334,8477c1732321,455755,1731121,459284,1728597,461772v-3943,2194,-8506,2998,-12954,2286l1716310,464344xm578072,56864r,-23526c578025,31533,576539,30098,574739,30099r-106776,c466174,30099,464725,31549,464725,33338r,23526c464725,58653,466174,60103,467963,60103r106776,c576539,60104,578025,58668,578072,56864xm578072,111157r,-23432c578025,85921,576539,84486,574739,84487r-106776,c466174,84487,464725,85936,464725,87725r,23432c464725,112946,466174,114395,467963,114395r106776,c576539,114396,578025,112961,578072,111157xm578072,165545r,-23432c578072,140272,576577,138779,574739,138779r-106776,c466159,138831,464724,140308,464725,142113r,23432c464725,167333,466174,168783,467963,168783r106776,c576539,168784,578025,167349,578072,165545xm578072,219837r,-23431c578025,194601,576539,193166,574739,193167r-106776,c466174,193167,464725,194617,464725,196406r,23431c464724,221642,466159,223119,467963,223171r106776,c576577,223171,578072,221678,578072,219837xm578072,274225r,-23813c578025,248608,576539,247173,574739,247174r-106776,c466174,247174,464725,248623,464725,250412r,23813c464725,276014,466174,277463,467963,277463r106776,c576539,277464,578025,276029,578072,274225xm578072,328517r,-23431c578025,303282,576539,301846,574739,301847r-106776,c466174,301847,464725,303297,464725,305086r,23431c464724,330322,466159,331800,467963,331851r106776,c576577,331851,578072,330358,578072,328517xm578072,382905r,-23431c578025,357669,576539,356234,574739,356235r-106776,c466174,356235,464725,357685,464725,359474r,23431c464725,384694,466174,386144,467963,386144r106776,c576539,386144,578025,384709,578072,382905xm578072,437293r,-23432c578072,412020,576577,410528,574739,410528r-106776,c466159,410579,464724,412056,464725,413861r,23432c464725,439082,466174,440531,467963,440531r106776,c576539,440532,578025,439097,578072,437293xm578072,491585r,-23431c578025,466350,576539,464914,574739,464915r-106776,c466174,464915,464725,466365,464725,468154r,23431c464724,493390,466159,494868,467963,494919r106776,c576577,494919,578072,493426,578072,491585xm411289,382905r,-23431c411289,357685,409840,356235,408051,356235r-404812,c1450,356235,,357685,,359474r,23431c,384694,1450,386144,3239,386144r404812,c409840,386144,411289,384694,411289,382905xm411289,491585r,-23431c411289,466365,409840,464915,408051,464915r-404812,c1450,464915,,466365,,468154r,23431c-1,493390,1434,494868,3239,494919r404812,c409855,494868,411291,493390,411289,491585xm1660589,413290r-7525,-3524l1645158,424910r7620,l1660589,413290xm1646682,412337r-7239,-2857l1631537,424625r7525,l1646682,412337xm1959769,491300r,-23146c1959769,466365,1958321,464915,1956530,464915r-144399,c1810341,464915,1808893,466365,1808893,468154r,23431c1808893,493390,1810331,494868,1812131,494919r144399,c1958331,494868,1959769,493390,1959769,491585r,-285xe" fillcolor="#242943" stroked="f">
                  <v:stroke joinstyle="miter"/>
                  <v:path arrowok="t" o:connecttype="custom" o:connectlocs="117157,317086;129349,304037;331089,199263;388239,44291;407289,33052;415957,46196;187357,323373;131159,331374;117157,317086;360712,46482;351187,33623;333375,44672;319468,110681;126968,250030;117443,268414;129064,277272;162116,273557;360235,53912;360712,46482;816959,76676;856012,90964;872395,67342;847058,53245;818483,48292;780955,59912;766572,91345;778288,121634;815340,137255;836771,145066;842105,155448;837057,165830;823055,169640;779621,149162;760571,172784;822579,198311;861155,186214;875729,154496;864298,124873;832294,109633;805910,100775;800195,90678;804863,80486;816959,76676;1015841,196691;1015841,168116;938784,168116;1014984,73724;1014984,51530;896874,51530;896874,79629;970407,79629;894207,174879;894207,197072;1044416,51530;1044416,196691;1151382,196691;1151382,168116;1076801,168116;1076801,137922;1141762,137922;1141762,110300;1076801,110300;1076801,80391;1149096,80391;1149096,51816;1137476,13430;1105281,0;1078897,36671;1108615,36671;1217200,156305;1204722,123254;1217676,91154;1248728,78962;1286828,98012;1307021,75152;1247204,48006;1193197,69437;1171099,123349;1192816,176784;1303620,173089;1306259,170117;1285494,148781;1246442,167831;1216819,155734;1422273,112776;1364552,112776;1364552,51530;1332167,51530;1332167,196691;1364552,196691;1364552,139541;1422273,139541;1422273,196691;1454658,196691;1454658,51530;1422273,51530;1490472,51530;1490472,196691;1597343,196691;1597343,168116;1522857,168116;1522857,137922;1587818,137922;1587818,110300;1522857,110300;1522857,80391;1595057,80391;1595057,51816;1727740,144971;1656493,51530;1625727,51530;1625727,196691;1658112,196691;1658112,105728;1727264,196691;1759649,196691;1759649,51530;1727264,51530;1858232,139351;1908524,51530;1873377,51530;1842040,105537;1810703,51530;1775651,51530;1825847,139351;1825847,196501;1858232,196501;1924050,196501;1956435,196501;1956435,51530;1924050,51530;770287,229362;770287,374236;877157,374236;877157,345661;802672,345661;802672,315658;867632,315658;867632,288511;802672,288511;802672,258222;874871,258222;874871,229648;1002506,340423;974503,346804;945928,334517;933831,301561;946499,268509;977646,255936;995363,259079;1013269,270890;1030129,246602;975836,226028;922496,247555;899922,301465;921734,355186;975360,376332;1035177,352329;1035177,300513;1002506,300513;1126331,317182;1176147,229362;1141000,229362;1109663,283273;1078325,229362;1043273,229362;1093851,317086;1093851,374236;1126236,374236;1194435,229362;1194435,374236;1301401,374236;1301401,345661;1226820,345661;1226820,315658;1291781,315658;1291781,288511;1226820,288511;1226820,258222;1299115,258222;1299115,229648;1435036,257365;1435036,229362;1320736,229362;1320736,257365;1361885,257365;1361885,374236;1394270,374236;1394270,257365;1460945,229362;1460945,374236;1567910,374236;1567910,345661;1493330,345661;1493330,315658;1558385,315658;1558385,288511;1493330,288511;1493330,258222;1565624,258222;1565624,229648;1728597,374236;1760982,374236;1760982,229362;1717358,229362;1679829,309085;1642872,229362;1599057,229362;1599057,374236;1631442,374236;1631442,283082;1670399,362425;1689449,362425;1728597,283082;766572,466724;766572,431863;755999,431863;755999,467200;763429,488155;801529,488155;809054,467200;809054,431863;798385,431863;798385,466724;794099,480440;782384,485488;770668,480440;766572,466724;873443,479011;836867,431958;826198,431958;826198,495013;836867,495013;836867,448912;872490,494918;884110,494918;884110,431863;873443,431863;901541,495013;912209,495013;912209,431863;901541,431863;983742,431958;971836,431958;952786,479011;933736,431958;921830,431958;947166,495013;959072,495013;992791,431958;992791,495013;1038130,495013;1038130,484822;1003459,484822;1003459,468058;1033272,468058;1033272,458533;1003078,458533;1003078,441864;1036701,441864;1036701,432339;1095851,436816;1075182,431958;1051751,431958;1051751,495013;1062419,495013;1062419,473677;1076325,473677;1091375,494918;1104900,494918;1088422,471963;1102043,452341;1095851,436720;1075658,464152;1062419,464152;1062419,441483;1075849,441483;1087755,443769;1091089,452246;1087850,461771;1075658,464057;1145858,441864;1153382,446055;1159097,437959;1148810,432434;1136809,430434;1121093,435196;1114711,448627;1120331,461581;1126712,465295;1137285,468343;1146810,472058;1149572,477678;1146620,483583;1138428,485774;1118616,477487;1111949,485488;1138047,495585;1154430,490441;1160621,477106;1155668,464629;1141095,457961;1128427,453675;1125474,447769;1128427,442054;1136047,440149;1145858,441768;1174433,495013;1185101,495013;1185101,431863;1174433,431863;1245489,441673;1245489,432148;1196626,432148;1196626,441673;1215676,441673;1215676,495013;1226249,495013;1226249,441673;1281779,470248;1305211,432148;1293305,432148;1276064,460723;1258919,432148;1247299,432148;1270730,470248;1270730,495204;1281494,495204;1400270,463200;1390745,439959;1343120,439959;1343111,486431;1343120,486441;1390745,486441;1399985,462914;1389317,463200;1382935,479392;1351550,479727;1351217,479392;1351217,447007;1382601,446673;1382935,447007;1389031,462914;1455992,442054;1455992,432529;1413986,432529;1413986,495585;1423797,495585;1423797,468915;1452372,468915;1452372,459390;1423797,459390;1423797,441768;1536859,481774;1521809,485679;1506569,479583;1506569,447293;1522571,441102;1531334,442245;1538764,446626;1544384,438530;1521809,430624;1498568,440149;1498568,486917;1522000,496442;1547527,486917;1547527,464247;1536192,464247;1585246,470248;1608677,432148;1597057,432148;1579817,460723;1562672,432148;1550956,432148;1574483,470248;1574483,495204;1585246,495204;1678972,463200;1669447,439959;1621822,439959;1621822,486441;1669447,486441;1678305,462914;1668113,463200;1661636,479392;1630385,479767;1630013,479392;1630013,447007;1661265,446633;1661636,447007;1667447,462914;1736503,437006;1715834,432148;1692402,432148;1692402,495204;1703070,495204;1703070,473677;1717072,473677;1732121,494918;1745647,494918;1728597,471963;1742123,452341;1735836,436720;1716310,464343;1703070,464343;1703070,441483;1716596,441483;1728502,443769;1731836,452246;1728597,461771;1715643,464057;578072,56864;578072,33338;574739,30099;467963,30099;464725,33338;464725,56864;467963,60103;574739,60103;578072,56864;578072,111157;578072,87725;574739,84487;467963,84487;464725,87725;464725,111157;467963,114395;574739,114395;578072,111157;578072,165545;578072,142113;574739,138779;467963,138779;464725,142113;464725,165545;467963,168783;574739,168783;578072,165545;578072,219837;578072,196406;574739,193167;467963,193167;464725,196406;464725,219837;467963,223171;574739,223171;578072,219837;578072,274224;578072,250411;574739,247174;467963,247174;464725,250411;464725,274224;467963,277462;574739,277462;578072,274224;578072,328516;578072,305085;574739,301846;467963,301846;464725,305085;464725,328516;467963,331850;574739,331850;578072,328516;578072,382904;578072,359473;574739,356234;467963,356234;464725,359473;464725,382904;467963,386143;574739,386143;578072,382904;578072,437292;578072,413860;574739,410527;467963,410527;464725,413860;464725,437292;467963,440530;574739,440530;578072,437292;578072,491584;578072,468153;574739,464914;467963,464914;464725,468153;464725,491584;467963,494918;574739,494918;578072,491584;411289,382904;411289,359473;408051,356234;3239,356234;0,359473;0,382904;3239,386143;408051,386143;411289,382904;411289,491584;411289,468153;408051,464914;3239,464914;0,468153;0,491584;3239,494918;408051,494918;411289,491584;1660589,413289;1653064,409765;1645158,424909;1652778,424909;1646682,412336;1639443,409479;1631537,424624;1639062,424624;1959769,491299;1959769,468153;1956530,464914;1812131,464914;1808893,468153;1808893,491584;1812131,494918;1956530,494918;1959769,491584"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Freeform: Shape 3" o:spid="_x0000_s1028" style="position:absolute;left:2801;top:1454;width:300;height:2868;rotation:90;visibility:visible;mso-wrap-style:square;v-text-anchor:middle" coordsize="30003,286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" path="m26765,v1789,,3239,1450,3239,3239l30004,283559v,1789,-1450,3239,-3239,3239l3239,286798c1450,286798,,285348,,283559l,3238c,1450,1450,,3239,l26765,xe" fillcolor="#51adca" stroked="f">
                  <v:stroke joinstyle="miter"/>
                  <v:path arrowok="t" o:connecttype="custom" o:connectlocs="26765,0;30004,3239;30004,283559;26765,286798;3239,286798;0,283559;0,3238;3239,0" o:connectangles="0,0,0,0,0,0,0,0"/>
                </v:shape>
                <w10:wrap type="topAndBottom" anchorx="margin" anchory="margin"/>
              </v:group>
            </w:pict>
          </mc:Fallback>
        </mc:AlternateContent>
      </w:r>
      <w:r>
        <w:rPr>
          <w:rFonts w:ascii="Arial" w:eastAsia="Times New Roman" w:hAnsi="Arial" w:cs="Arial"/>
          <w:noProof/>
          <w:color w:val="800000"/>
        </w:rPr>
        <w:drawing>
          <wp:anchor distT="0" distB="0" distL="114300" distR="114300" simplePos="0" relativeHeight="251659264" behindDoc="0" locked="0" layoutInCell="1" allowOverlap="1" wp14:anchorId="7EEC9CA6" wp14:editId="01EA3F16">
            <wp:simplePos x="0" y="0"/>
            <wp:positionH relativeFrom="margin">
              <wp:align>right</wp:align>
            </wp:positionH>
            <wp:positionV relativeFrom="margin">
              <wp:align>top</wp:align>
            </wp:positionV>
            <wp:extent cx="2750400" cy="658800"/>
            <wp:effectExtent l="0" t="0" r="0" b="8255"/>
            <wp:wrapTopAndBottom/>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ép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50400" cy="658800"/>
                    </a:xfrm>
                    <a:prstGeom prst="rect">
                      <a:avLst/>
                    </a:prstGeom>
                  </pic:spPr>
                </pic:pic>
              </a:graphicData>
            </a:graphic>
            <wp14:sizeRelH relativeFrom="margin">
              <wp14:pctWidth>0</wp14:pctWidth>
            </wp14:sizeRelH>
            <wp14:sizeRelV relativeFrom="margin">
              <wp14:pctHeight>0</wp14:pctHeight>
            </wp14:sizeRelV>
          </wp:anchor>
        </w:drawing>
      </w:r>
    </w:p>
    <w:p w14:paraId="6E26B506" w14:textId="77777777" w:rsidR="00740B83" w:rsidRDefault="00740B83" w:rsidP="00246093">
      <w:pPr>
        <w:spacing w:before="215"/>
        <w:jc w:val="center"/>
        <w:rPr>
          <w:rFonts w:ascii="Arial" w:eastAsia="Arial" w:hAnsi="Arial" w:cs="Arial"/>
          <w:b/>
          <w:bCs/>
          <w:color w:val="000000"/>
          <w:sz w:val="52"/>
          <w:szCs w:val="52"/>
        </w:rPr>
      </w:pPr>
    </w:p>
    <w:p w14:paraId="5DFBA356" w14:textId="77777777" w:rsidR="007C5DF4" w:rsidRDefault="007C5DF4">
      <w:pPr>
        <w:spacing w:before="2835"/>
        <w:jc w:val="center"/>
        <w:rPr>
          <w:rFonts w:ascii="Arial" w:hAnsi="Arial" w:cs="Arial"/>
          <w:b/>
          <w:sz w:val="52"/>
          <w:szCs w:val="52"/>
        </w:rPr>
      </w:pPr>
      <w:r>
        <w:rPr>
          <w:rFonts w:ascii="Arial" w:eastAsia="Arial" w:hAnsi="Arial" w:cs="Arial"/>
          <w:b/>
          <w:bCs/>
          <w:color w:val="000000"/>
          <w:sz w:val="52"/>
          <w:szCs w:val="52"/>
        </w:rPr>
        <w:t>SZAKDOLGOZ</w:t>
      </w:r>
      <w:bookmarkStart w:id="0" w:name="__DdeLink__791_2003406677"/>
      <w:bookmarkEnd w:id="0"/>
      <w:r>
        <w:rPr>
          <w:rFonts w:ascii="Arial" w:eastAsia="Arial" w:hAnsi="Arial" w:cs="Arial"/>
          <w:b/>
          <w:bCs/>
          <w:color w:val="000000"/>
          <w:sz w:val="52"/>
          <w:szCs w:val="52"/>
        </w:rPr>
        <w:t>AT</w:t>
      </w:r>
    </w:p>
    <w:p w14:paraId="07212712" w14:textId="10AD621F" w:rsidR="00660780" w:rsidRPr="00660780" w:rsidRDefault="00660780" w:rsidP="00660780">
      <w:pPr>
        <w:spacing w:before="1080" w:line="252" w:lineRule="auto"/>
        <w:jc w:val="center"/>
        <w:rPr>
          <w:rFonts w:ascii="Arial" w:hAnsi="Arial" w:cs="Arial"/>
          <w:b/>
          <w:sz w:val="52"/>
          <w:szCs w:val="52"/>
        </w:rPr>
      </w:pPr>
      <w:r>
        <w:rPr>
          <w:rFonts w:ascii="Arial" w:hAnsi="Arial" w:cs="Arial"/>
          <w:b/>
          <w:sz w:val="52"/>
          <w:szCs w:val="52"/>
        </w:rPr>
        <w:t xml:space="preserve">Védőnői számítógépeket felügyelő és kezelő </w:t>
      </w:r>
      <w:proofErr w:type="spellStart"/>
      <w:r>
        <w:rPr>
          <w:rFonts w:ascii="Arial" w:hAnsi="Arial" w:cs="Arial"/>
          <w:b/>
          <w:sz w:val="52"/>
          <w:szCs w:val="52"/>
        </w:rPr>
        <w:t>agent</w:t>
      </w:r>
      <w:proofErr w:type="spellEnd"/>
      <w:r>
        <w:rPr>
          <w:rFonts w:ascii="Arial" w:hAnsi="Arial" w:cs="Arial"/>
          <w:b/>
          <w:sz w:val="52"/>
          <w:szCs w:val="52"/>
        </w:rPr>
        <w:t xml:space="preserve"> szoftver fejlesztése (</w:t>
      </w:r>
      <w:proofErr w:type="spellStart"/>
      <w:r>
        <w:rPr>
          <w:rFonts w:ascii="Arial" w:hAnsi="Arial" w:cs="Arial"/>
          <w:b/>
          <w:sz w:val="52"/>
          <w:szCs w:val="52"/>
        </w:rPr>
        <w:t>Remotee</w:t>
      </w:r>
      <w:proofErr w:type="spellEnd"/>
      <w:r>
        <w:rPr>
          <w:rFonts w:ascii="Arial" w:hAnsi="Arial" w:cs="Arial"/>
          <w:b/>
          <w:sz w:val="52"/>
          <w:szCs w:val="52"/>
        </w:rPr>
        <w:t>)</w:t>
      </w:r>
    </w:p>
    <w:p w14:paraId="10CF8F75" w14:textId="273A7F30" w:rsidR="007C5DF4" w:rsidRDefault="00382493" w:rsidP="00660780">
      <w:pPr>
        <w:spacing w:before="1080" w:after="360" w:line="252" w:lineRule="auto"/>
        <w:jc w:val="center"/>
        <w:rPr>
          <w:rFonts w:ascii="Arial" w:hAnsi="Arial" w:cs="Arial"/>
          <w:b/>
          <w:sz w:val="44"/>
          <w:szCs w:val="44"/>
        </w:rPr>
      </w:pPr>
      <w:r>
        <w:rPr>
          <w:rFonts w:ascii="Arial" w:hAnsi="Arial" w:cs="Arial"/>
          <w:b/>
          <w:sz w:val="44"/>
          <w:szCs w:val="44"/>
        </w:rPr>
        <w:t>Katona Márk</w:t>
      </w:r>
    </w:p>
    <w:p w14:paraId="15EF7D07" w14:textId="5343731D" w:rsidR="007C5DF4" w:rsidRPr="00382493" w:rsidRDefault="00382493" w:rsidP="00382493">
      <w:pPr>
        <w:spacing w:line="252" w:lineRule="auto"/>
        <w:jc w:val="center"/>
        <w:rPr>
          <w:rFonts w:ascii="Arial" w:hAnsi="Arial" w:cs="Arial"/>
          <w:b/>
          <w:color w:val="auto"/>
          <w:sz w:val="32"/>
          <w:szCs w:val="32"/>
        </w:rPr>
      </w:pPr>
      <w:r w:rsidRPr="00382493">
        <w:rPr>
          <w:rFonts w:ascii="Arial" w:eastAsia="Times New Roman" w:hAnsi="Arial" w:cs="Arial"/>
          <w:b/>
          <w:color w:val="auto"/>
          <w:sz w:val="32"/>
          <w:szCs w:val="32"/>
        </w:rPr>
        <w:t xml:space="preserve">Mérnök Informatikus </w:t>
      </w:r>
      <w:proofErr w:type="spellStart"/>
      <w:r w:rsidRPr="00382493">
        <w:rPr>
          <w:rFonts w:ascii="Arial" w:eastAsia="Times New Roman" w:hAnsi="Arial" w:cs="Arial"/>
          <w:b/>
          <w:color w:val="auto"/>
          <w:sz w:val="32"/>
          <w:szCs w:val="32"/>
        </w:rPr>
        <w:t>B</w:t>
      </w:r>
      <w:r w:rsidRPr="00382493">
        <w:rPr>
          <w:rFonts w:ascii="Arial" w:hAnsi="Arial" w:cs="Arial"/>
          <w:b/>
          <w:color w:val="auto"/>
          <w:sz w:val="32"/>
          <w:szCs w:val="32"/>
        </w:rPr>
        <w:t>Sc</w:t>
      </w:r>
      <w:proofErr w:type="spellEnd"/>
      <w:r w:rsidRPr="00382493">
        <w:rPr>
          <w:rFonts w:ascii="Arial" w:eastAsia="Times New Roman" w:hAnsi="Arial" w:cs="Arial"/>
          <w:b/>
          <w:color w:val="auto"/>
          <w:sz w:val="32"/>
          <w:szCs w:val="32"/>
        </w:rPr>
        <w:t xml:space="preserve"> </w:t>
      </w:r>
      <w:r w:rsidRPr="00382493">
        <w:rPr>
          <w:rFonts w:ascii="Arial" w:hAnsi="Arial" w:cs="Arial"/>
          <w:b/>
          <w:color w:val="auto"/>
          <w:sz w:val="32"/>
          <w:szCs w:val="32"/>
        </w:rPr>
        <w:t>szak</w:t>
      </w:r>
    </w:p>
    <w:p w14:paraId="1F9C2546" w14:textId="1C6A9905" w:rsidR="00D73159" w:rsidRPr="00382493" w:rsidRDefault="00382493">
      <w:pPr>
        <w:spacing w:before="1701" w:line="252" w:lineRule="auto"/>
        <w:jc w:val="center"/>
        <w:rPr>
          <w:rFonts w:ascii="Arial" w:hAnsi="Arial" w:cs="Arial"/>
          <w:b/>
          <w:color w:val="auto"/>
          <w:sz w:val="32"/>
          <w:szCs w:val="44"/>
        </w:rPr>
      </w:pPr>
      <w:r w:rsidRPr="00382493">
        <w:rPr>
          <w:rFonts w:ascii="Arial" w:hAnsi="Arial" w:cs="Arial"/>
          <w:b/>
          <w:color w:val="auto"/>
          <w:sz w:val="32"/>
          <w:szCs w:val="44"/>
        </w:rPr>
        <w:t>2026</w:t>
      </w:r>
    </w:p>
    <w:p w14:paraId="444EBCF4" w14:textId="77777777" w:rsidR="00D73159" w:rsidRDefault="00D73159">
      <w:pPr>
        <w:widowControl/>
        <w:suppressAutoHyphens w:val="0"/>
        <w:rPr>
          <w:rFonts w:ascii="Arial" w:hAnsi="Arial" w:cs="Arial"/>
          <w:b/>
          <w:color w:val="800000"/>
          <w:sz w:val="32"/>
          <w:szCs w:val="44"/>
        </w:rPr>
      </w:pPr>
      <w:r>
        <w:rPr>
          <w:rFonts w:ascii="Arial" w:hAnsi="Arial" w:cs="Arial"/>
          <w:b/>
          <w:color w:val="800000"/>
          <w:sz w:val="32"/>
          <w:szCs w:val="44"/>
        </w:rPr>
        <w:br w:type="page"/>
      </w:r>
    </w:p>
    <w:p w14:paraId="1BB3C445" w14:textId="64E547EE" w:rsidR="007C5DF4" w:rsidRPr="00D73159" w:rsidRDefault="00382493" w:rsidP="00382493">
      <w:pPr>
        <w:spacing w:before="1701" w:line="252" w:lineRule="auto"/>
        <w:ind w:left="-851"/>
        <w:jc w:val="center"/>
        <w:rPr>
          <w:rFonts w:ascii="Arial" w:hAnsi="Arial" w:cs="Arial"/>
          <w:b/>
          <w:color w:val="800000"/>
          <w:sz w:val="32"/>
          <w:szCs w:val="44"/>
        </w:rPr>
      </w:pPr>
      <w:r>
        <w:rPr>
          <w:rFonts w:ascii="Arial" w:hAnsi="Arial" w:cs="Arial"/>
          <w:b/>
          <w:noProof/>
          <w:color w:val="800000"/>
          <w:sz w:val="32"/>
          <w:szCs w:val="44"/>
        </w:rPr>
        <w:lastRenderedPageBreak/>
        <w:drawing>
          <wp:inline distT="0" distB="0" distL="0" distR="0" wp14:anchorId="5C8B3B55" wp14:editId="47682348">
            <wp:extent cx="6410062" cy="8659091"/>
            <wp:effectExtent l="0" t="0" r="0" b="8890"/>
            <wp:docPr id="1835269304"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269304" name="Kép 1835269304"/>
                    <pic:cNvPicPr/>
                  </pic:nvPicPr>
                  <pic:blipFill>
                    <a:blip r:embed="rId9">
                      <a:extLst>
                        <a:ext uri="{28A0092B-C50C-407E-A947-70E740481C1C}">
                          <a14:useLocalDpi xmlns:a14="http://schemas.microsoft.com/office/drawing/2010/main" val="0"/>
                        </a:ext>
                      </a:extLst>
                    </a:blip>
                    <a:stretch>
                      <a:fillRect/>
                    </a:stretch>
                  </pic:blipFill>
                  <pic:spPr>
                    <a:xfrm>
                      <a:off x="0" y="0"/>
                      <a:ext cx="6416280" cy="8667491"/>
                    </a:xfrm>
                    <a:prstGeom prst="rect">
                      <a:avLst/>
                    </a:prstGeom>
                  </pic:spPr>
                </pic:pic>
              </a:graphicData>
            </a:graphic>
          </wp:inline>
        </w:drawing>
      </w:r>
    </w:p>
    <w:p w14:paraId="5A7D468F" w14:textId="77777777" w:rsidR="007C5DF4" w:rsidRDefault="007C5DF4">
      <w:pPr>
        <w:pStyle w:val="Cmsor1"/>
        <w:pageBreakBefore/>
        <w:numPr>
          <w:ilvl w:val="0"/>
          <w:numId w:val="3"/>
        </w:numPr>
        <w:jc w:val="center"/>
        <w:rPr>
          <w:color w:val="000000"/>
        </w:rPr>
      </w:pPr>
      <w:bookmarkStart w:id="1" w:name="_Toc227065392"/>
      <w:bookmarkStart w:id="2" w:name="_Toc227065559"/>
      <w:bookmarkStart w:id="3" w:name="_Toc227233008"/>
      <w:r>
        <w:lastRenderedPageBreak/>
        <w:t>Nyilatkozat</w:t>
      </w:r>
      <w:bookmarkEnd w:id="1"/>
      <w:bookmarkEnd w:id="2"/>
      <w:bookmarkEnd w:id="3"/>
    </w:p>
    <w:p w14:paraId="1308BE55" w14:textId="10B61013" w:rsidR="007C5DF4" w:rsidRDefault="007C5DF4">
      <w:pPr>
        <w:pStyle w:val="Nyilatkozat"/>
        <w:rPr>
          <w:color w:val="000000"/>
        </w:rPr>
      </w:pPr>
      <w:r>
        <w:rPr>
          <w:color w:val="000000"/>
        </w:rPr>
        <w:t>Alulírott,</w:t>
      </w:r>
      <w:r w:rsidR="00382493">
        <w:rPr>
          <w:rFonts w:eastAsia="Times New Roman" w:cs="Times New Roman"/>
          <w:color w:val="000000"/>
        </w:rPr>
        <w:t xml:space="preserve"> </w:t>
      </w:r>
      <w:r w:rsidR="00382493" w:rsidRPr="00382493">
        <w:rPr>
          <w:color w:val="auto"/>
        </w:rPr>
        <w:t>Katona Márk (JOLES8)</w:t>
      </w:r>
      <w:r w:rsidRPr="00382493">
        <w:rPr>
          <w:rFonts w:eastAsia="Times New Roman" w:cs="Times New Roman"/>
          <w:color w:val="auto"/>
        </w:rPr>
        <w:t xml:space="preserve">, </w:t>
      </w:r>
      <w:r w:rsidR="00382493" w:rsidRPr="00382493">
        <w:rPr>
          <w:color w:val="auto"/>
        </w:rPr>
        <w:t xml:space="preserve">Mérnök Informatikus </w:t>
      </w:r>
      <w:proofErr w:type="spellStart"/>
      <w:r w:rsidR="00382493" w:rsidRPr="00382493">
        <w:rPr>
          <w:color w:val="auto"/>
        </w:rPr>
        <w:t>BSc</w:t>
      </w:r>
      <w:proofErr w:type="spellEnd"/>
      <w:r w:rsidR="00382493" w:rsidRPr="00382493">
        <w:rPr>
          <w:color w:val="auto"/>
        </w:rPr>
        <w:t xml:space="preserve"> </w:t>
      </w:r>
      <w:r>
        <w:rPr>
          <w:color w:val="000000"/>
        </w:rPr>
        <w:t>szakos</w:t>
      </w:r>
      <w:r>
        <w:rPr>
          <w:rFonts w:eastAsia="Times New Roman" w:cs="Times New Roman"/>
          <w:color w:val="000000"/>
        </w:rPr>
        <w:t xml:space="preserve"> </w:t>
      </w:r>
      <w:r>
        <w:rPr>
          <w:color w:val="000000"/>
        </w:rPr>
        <w:t>hallgató</w:t>
      </w:r>
      <w:r>
        <w:rPr>
          <w:rFonts w:eastAsia="Times New Roman" w:cs="Times New Roman"/>
          <w:color w:val="000000"/>
        </w:rPr>
        <w:t xml:space="preserve"> </w:t>
      </w:r>
      <w:r>
        <w:rPr>
          <w:color w:val="000000"/>
        </w:rPr>
        <w:t>kijelentem,</w:t>
      </w:r>
      <w:r>
        <w:rPr>
          <w:rFonts w:eastAsia="Times New Roman" w:cs="Times New Roman"/>
          <w:color w:val="000000"/>
        </w:rPr>
        <w:t xml:space="preserve"> </w:t>
      </w:r>
      <w:r>
        <w:rPr>
          <w:color w:val="000000"/>
        </w:rPr>
        <w:t>hogy</w:t>
      </w:r>
      <w:r>
        <w:rPr>
          <w:rFonts w:eastAsia="Times New Roman" w:cs="Times New Roman"/>
          <w:color w:val="000000"/>
        </w:rPr>
        <w:t xml:space="preserve"> </w:t>
      </w:r>
      <w:r>
        <w:rPr>
          <w:color w:val="000000"/>
        </w:rPr>
        <w:t>a</w:t>
      </w:r>
      <w:r>
        <w:rPr>
          <w:rFonts w:eastAsia="Times New Roman" w:cs="Times New Roman"/>
          <w:color w:val="000000"/>
        </w:rPr>
        <w:t xml:space="preserve"> </w:t>
      </w:r>
      <w:r w:rsidR="00FD1E68">
        <w:rPr>
          <w:rFonts w:eastAsia="Times New Roman" w:cs="Times New Roman"/>
          <w:color w:val="000000"/>
        </w:rPr>
        <w:t xml:space="preserve">Védőnői számítógépeket felügyelő és kezelő </w:t>
      </w:r>
      <w:proofErr w:type="spellStart"/>
      <w:r w:rsidR="00FD1E68">
        <w:rPr>
          <w:rFonts w:eastAsia="Times New Roman" w:cs="Times New Roman"/>
          <w:color w:val="000000"/>
        </w:rPr>
        <w:t>agent</w:t>
      </w:r>
      <w:proofErr w:type="spellEnd"/>
      <w:r w:rsidR="00FD1E68">
        <w:rPr>
          <w:rFonts w:eastAsia="Times New Roman" w:cs="Times New Roman"/>
          <w:color w:val="000000"/>
        </w:rPr>
        <w:t xml:space="preserve"> szoftver fejlesztése (</w:t>
      </w:r>
      <w:proofErr w:type="spellStart"/>
      <w:r w:rsidR="00FD1E68">
        <w:rPr>
          <w:rFonts w:eastAsia="Times New Roman" w:cs="Times New Roman"/>
          <w:color w:val="000000"/>
        </w:rPr>
        <w:t>Remotee</w:t>
      </w:r>
      <w:proofErr w:type="spellEnd"/>
      <w:r w:rsidR="00FD1E68">
        <w:rPr>
          <w:rFonts w:eastAsia="Times New Roman" w:cs="Times New Roman"/>
          <w:color w:val="000000"/>
        </w:rPr>
        <w:t>)</w:t>
      </w:r>
      <w:r>
        <w:rPr>
          <w:rFonts w:eastAsia="Times New Roman" w:cs="Times New Roman"/>
          <w:color w:val="000000"/>
        </w:rPr>
        <w:t xml:space="preserve"> </w:t>
      </w:r>
      <w:r>
        <w:rPr>
          <w:color w:val="000000"/>
        </w:rPr>
        <w:t>című</w:t>
      </w:r>
      <w:r>
        <w:rPr>
          <w:rFonts w:eastAsia="Times New Roman" w:cs="Times New Roman"/>
          <w:color w:val="000000"/>
        </w:rPr>
        <w:t xml:space="preserve"> </w:t>
      </w:r>
      <w:r>
        <w:rPr>
          <w:color w:val="000000"/>
        </w:rPr>
        <w:t>szakdolgozat</w:t>
      </w:r>
      <w:r>
        <w:rPr>
          <w:rFonts w:eastAsia="Times New Roman" w:cs="Times New Roman"/>
          <w:color w:val="000000"/>
        </w:rPr>
        <w:t xml:space="preserve"> </w:t>
      </w:r>
      <w:r>
        <w:rPr>
          <w:color w:val="000000"/>
        </w:rPr>
        <w:t>feladat</w:t>
      </w:r>
      <w:r>
        <w:rPr>
          <w:rFonts w:eastAsia="Times New Roman" w:cs="Times New Roman"/>
          <w:color w:val="000000"/>
        </w:rPr>
        <w:t xml:space="preserve"> </w:t>
      </w:r>
      <w:r>
        <w:rPr>
          <w:color w:val="000000"/>
        </w:rPr>
        <w:t>kidolgozása</w:t>
      </w:r>
      <w:r>
        <w:rPr>
          <w:rFonts w:eastAsia="Times New Roman" w:cs="Times New Roman"/>
          <w:color w:val="000000"/>
        </w:rPr>
        <w:t xml:space="preserve"> </w:t>
      </w:r>
      <w:r>
        <w:rPr>
          <w:color w:val="000000"/>
        </w:rPr>
        <w:t>a</w:t>
      </w:r>
      <w:r>
        <w:rPr>
          <w:rFonts w:eastAsia="Times New Roman" w:cs="Times New Roman"/>
          <w:color w:val="000000"/>
        </w:rPr>
        <w:t xml:space="preserve"> </w:t>
      </w:r>
      <w:r>
        <w:rPr>
          <w:color w:val="000000"/>
        </w:rPr>
        <w:t>saját</w:t>
      </w:r>
      <w:r>
        <w:rPr>
          <w:rFonts w:eastAsia="Times New Roman" w:cs="Times New Roman"/>
          <w:color w:val="000000"/>
        </w:rPr>
        <w:t xml:space="preserve"> </w:t>
      </w:r>
      <w:r>
        <w:rPr>
          <w:color w:val="000000"/>
        </w:rPr>
        <w:t>munkám,</w:t>
      </w:r>
      <w:r>
        <w:rPr>
          <w:rFonts w:eastAsia="Times New Roman" w:cs="Times New Roman"/>
          <w:color w:val="000000"/>
        </w:rPr>
        <w:t xml:space="preserve"> </w:t>
      </w:r>
      <w:r>
        <w:rPr>
          <w:color w:val="000000"/>
        </w:rPr>
        <w:t>abban</w:t>
      </w:r>
      <w:r>
        <w:rPr>
          <w:rFonts w:eastAsia="Times New Roman" w:cs="Times New Roman"/>
          <w:color w:val="000000"/>
        </w:rPr>
        <w:t xml:space="preserve"> </w:t>
      </w:r>
      <w:r>
        <w:rPr>
          <w:color w:val="000000"/>
        </w:rPr>
        <w:t>csak</w:t>
      </w:r>
      <w:r>
        <w:rPr>
          <w:rFonts w:eastAsia="Times New Roman" w:cs="Times New Roman"/>
          <w:color w:val="000000"/>
        </w:rPr>
        <w:t xml:space="preserve"> </w:t>
      </w:r>
      <w:r>
        <w:rPr>
          <w:color w:val="000000"/>
        </w:rPr>
        <w:t>a</w:t>
      </w:r>
      <w:r>
        <w:rPr>
          <w:rFonts w:eastAsia="Times New Roman" w:cs="Times New Roman"/>
          <w:color w:val="000000"/>
        </w:rPr>
        <w:t xml:space="preserve"> </w:t>
      </w:r>
      <w:r>
        <w:rPr>
          <w:color w:val="000000"/>
        </w:rPr>
        <w:t>megjelölt</w:t>
      </w:r>
      <w:r>
        <w:rPr>
          <w:rFonts w:eastAsia="Times New Roman" w:cs="Times New Roman"/>
          <w:color w:val="000000"/>
        </w:rPr>
        <w:t xml:space="preserve"> </w:t>
      </w:r>
      <w:r>
        <w:rPr>
          <w:color w:val="000000"/>
        </w:rPr>
        <w:t>forrásokat,</w:t>
      </w:r>
      <w:r>
        <w:rPr>
          <w:rFonts w:eastAsia="Times New Roman" w:cs="Times New Roman"/>
          <w:color w:val="000000"/>
        </w:rPr>
        <w:t xml:space="preserve"> </w:t>
      </w:r>
      <w:r>
        <w:rPr>
          <w:color w:val="000000"/>
        </w:rPr>
        <w:t>és</w:t>
      </w:r>
      <w:r>
        <w:rPr>
          <w:rFonts w:eastAsia="Times New Roman" w:cs="Times New Roman"/>
          <w:color w:val="000000"/>
        </w:rPr>
        <w:t xml:space="preserve"> </w:t>
      </w:r>
      <w:r>
        <w:rPr>
          <w:color w:val="000000"/>
        </w:rPr>
        <w:t>a</w:t>
      </w:r>
      <w:r>
        <w:rPr>
          <w:rFonts w:eastAsia="Times New Roman" w:cs="Times New Roman"/>
          <w:color w:val="000000"/>
        </w:rPr>
        <w:t xml:space="preserve"> </w:t>
      </w:r>
      <w:r>
        <w:rPr>
          <w:color w:val="000000"/>
        </w:rPr>
        <w:t>megjelölt</w:t>
      </w:r>
      <w:r>
        <w:rPr>
          <w:rFonts w:eastAsia="Times New Roman" w:cs="Times New Roman"/>
          <w:color w:val="000000"/>
        </w:rPr>
        <w:t xml:space="preserve"> </w:t>
      </w:r>
      <w:r>
        <w:rPr>
          <w:color w:val="000000"/>
        </w:rPr>
        <w:t>mértékben</w:t>
      </w:r>
      <w:r>
        <w:rPr>
          <w:rFonts w:eastAsia="Times New Roman" w:cs="Times New Roman"/>
          <w:color w:val="000000"/>
        </w:rPr>
        <w:t xml:space="preserve"> </w:t>
      </w:r>
      <w:r>
        <w:rPr>
          <w:color w:val="000000"/>
        </w:rPr>
        <w:t>használtam</w:t>
      </w:r>
      <w:r>
        <w:rPr>
          <w:rFonts w:eastAsia="Times New Roman" w:cs="Times New Roman"/>
          <w:color w:val="000000"/>
        </w:rPr>
        <w:t xml:space="preserve"> </w:t>
      </w:r>
      <w:r>
        <w:rPr>
          <w:color w:val="000000"/>
        </w:rPr>
        <w:t>fel,</w:t>
      </w:r>
      <w:r>
        <w:rPr>
          <w:rFonts w:eastAsia="Times New Roman" w:cs="Times New Roman"/>
          <w:color w:val="000000"/>
        </w:rPr>
        <w:t xml:space="preserve"> </w:t>
      </w:r>
      <w:r>
        <w:rPr>
          <w:color w:val="000000"/>
        </w:rPr>
        <w:t>az</w:t>
      </w:r>
      <w:r>
        <w:rPr>
          <w:rFonts w:eastAsia="Times New Roman" w:cs="Times New Roman"/>
          <w:color w:val="000000"/>
        </w:rPr>
        <w:t xml:space="preserve"> </w:t>
      </w:r>
      <w:r>
        <w:rPr>
          <w:color w:val="000000"/>
        </w:rPr>
        <w:t>idézés</w:t>
      </w:r>
      <w:r>
        <w:rPr>
          <w:rFonts w:eastAsia="Times New Roman" w:cs="Times New Roman"/>
          <w:color w:val="000000"/>
        </w:rPr>
        <w:t xml:space="preserve"> </w:t>
      </w:r>
      <w:r>
        <w:rPr>
          <w:color w:val="000000"/>
        </w:rPr>
        <w:t>szabályainak</w:t>
      </w:r>
      <w:r>
        <w:rPr>
          <w:rFonts w:eastAsia="Times New Roman" w:cs="Times New Roman"/>
          <w:color w:val="000000"/>
        </w:rPr>
        <w:t xml:space="preserve"> </w:t>
      </w:r>
      <w:r>
        <w:rPr>
          <w:color w:val="000000"/>
        </w:rPr>
        <w:t>megfelelően,</w:t>
      </w:r>
      <w:r>
        <w:rPr>
          <w:rFonts w:eastAsia="Times New Roman" w:cs="Times New Roman"/>
          <w:color w:val="000000"/>
        </w:rPr>
        <w:t xml:space="preserve"> </w:t>
      </w:r>
      <w:r>
        <w:rPr>
          <w:color w:val="000000"/>
        </w:rPr>
        <w:t>a</w:t>
      </w:r>
      <w:r>
        <w:rPr>
          <w:rFonts w:eastAsia="Times New Roman" w:cs="Times New Roman"/>
          <w:color w:val="000000"/>
        </w:rPr>
        <w:t xml:space="preserve"> </w:t>
      </w:r>
      <w:r>
        <w:rPr>
          <w:color w:val="000000"/>
        </w:rPr>
        <w:t>hivatkozások</w:t>
      </w:r>
      <w:r>
        <w:rPr>
          <w:rFonts w:eastAsia="Times New Roman" w:cs="Times New Roman"/>
          <w:color w:val="000000"/>
        </w:rPr>
        <w:t xml:space="preserve"> </w:t>
      </w:r>
      <w:r>
        <w:rPr>
          <w:color w:val="000000"/>
        </w:rPr>
        <w:t>pontos</w:t>
      </w:r>
      <w:r>
        <w:rPr>
          <w:rFonts w:eastAsia="Times New Roman" w:cs="Times New Roman"/>
          <w:color w:val="000000"/>
        </w:rPr>
        <w:t xml:space="preserve"> </w:t>
      </w:r>
      <w:r>
        <w:rPr>
          <w:color w:val="000000"/>
        </w:rPr>
        <w:t>megjelölésével.</w:t>
      </w:r>
      <w:r>
        <w:rPr>
          <w:rFonts w:eastAsia="Times New Roman" w:cs="Times New Roman"/>
          <w:color w:val="000000"/>
        </w:rPr>
        <w:t xml:space="preserve"> </w:t>
      </w:r>
    </w:p>
    <w:p w14:paraId="517A8950" w14:textId="77777777" w:rsidR="007C5DF4" w:rsidRDefault="007C5DF4">
      <w:pPr>
        <w:pStyle w:val="Nyilatkozat"/>
      </w:pPr>
      <w:r>
        <w:rPr>
          <w:color w:val="000000"/>
        </w:rPr>
        <w:t>Eredményeim</w:t>
      </w:r>
      <w:r>
        <w:rPr>
          <w:rFonts w:eastAsia="Times New Roman" w:cs="Times New Roman"/>
          <w:color w:val="000000"/>
        </w:rPr>
        <w:t xml:space="preserve"> </w:t>
      </w:r>
      <w:r>
        <w:rPr>
          <w:color w:val="000000"/>
        </w:rPr>
        <w:t>saját</w:t>
      </w:r>
      <w:r>
        <w:rPr>
          <w:rFonts w:eastAsia="Times New Roman" w:cs="Times New Roman"/>
          <w:color w:val="000000"/>
        </w:rPr>
        <w:t xml:space="preserve"> </w:t>
      </w:r>
      <w:r>
        <w:rPr>
          <w:color w:val="000000"/>
        </w:rPr>
        <w:t>munkán,</w:t>
      </w:r>
      <w:r>
        <w:rPr>
          <w:rFonts w:eastAsia="Times New Roman" w:cs="Times New Roman"/>
          <w:color w:val="000000"/>
        </w:rPr>
        <w:t xml:space="preserve"> </w:t>
      </w:r>
      <w:r>
        <w:rPr>
          <w:color w:val="000000"/>
        </w:rPr>
        <w:t>számításokon,</w:t>
      </w:r>
      <w:r>
        <w:rPr>
          <w:rFonts w:eastAsia="Times New Roman" w:cs="Times New Roman"/>
          <w:color w:val="000000"/>
        </w:rPr>
        <w:t xml:space="preserve"> </w:t>
      </w:r>
      <w:r>
        <w:rPr>
          <w:color w:val="000000"/>
        </w:rPr>
        <w:t>kutatáson,</w:t>
      </w:r>
      <w:r>
        <w:rPr>
          <w:rFonts w:eastAsia="Times New Roman" w:cs="Times New Roman"/>
          <w:color w:val="000000"/>
        </w:rPr>
        <w:t xml:space="preserve"> </w:t>
      </w:r>
      <w:r>
        <w:rPr>
          <w:color w:val="000000"/>
        </w:rPr>
        <w:t>valós</w:t>
      </w:r>
      <w:r>
        <w:rPr>
          <w:rFonts w:eastAsia="Times New Roman" w:cs="Times New Roman"/>
          <w:color w:val="000000"/>
        </w:rPr>
        <w:t xml:space="preserve"> </w:t>
      </w:r>
      <w:r>
        <w:rPr>
          <w:color w:val="000000"/>
        </w:rPr>
        <w:t>méréseken</w:t>
      </w:r>
      <w:r>
        <w:rPr>
          <w:rFonts w:eastAsia="Times New Roman" w:cs="Times New Roman"/>
          <w:color w:val="000000"/>
        </w:rPr>
        <w:t xml:space="preserve"> </w:t>
      </w:r>
      <w:r>
        <w:rPr>
          <w:color w:val="000000"/>
        </w:rPr>
        <w:t>alapulnak,</w:t>
      </w:r>
      <w:r>
        <w:rPr>
          <w:rFonts w:eastAsia="Times New Roman" w:cs="Times New Roman"/>
          <w:color w:val="000000"/>
        </w:rPr>
        <w:t xml:space="preserve"> </w:t>
      </w:r>
      <w:r>
        <w:rPr>
          <w:color w:val="000000"/>
        </w:rPr>
        <w:t>és</w:t>
      </w:r>
      <w:r>
        <w:rPr>
          <w:rFonts w:eastAsia="Times New Roman" w:cs="Times New Roman"/>
          <w:color w:val="000000"/>
        </w:rPr>
        <w:t xml:space="preserve"> </w:t>
      </w:r>
      <w:r>
        <w:rPr>
          <w:color w:val="000000"/>
        </w:rPr>
        <w:t>a</w:t>
      </w:r>
      <w:r>
        <w:rPr>
          <w:rFonts w:eastAsia="Times New Roman" w:cs="Times New Roman"/>
          <w:color w:val="000000"/>
        </w:rPr>
        <w:t xml:space="preserve"> </w:t>
      </w:r>
      <w:r>
        <w:rPr>
          <w:color w:val="000000"/>
        </w:rPr>
        <w:t>legjobb</w:t>
      </w:r>
      <w:r>
        <w:rPr>
          <w:rFonts w:eastAsia="Times New Roman" w:cs="Times New Roman"/>
          <w:color w:val="000000"/>
        </w:rPr>
        <w:t xml:space="preserve"> </w:t>
      </w:r>
      <w:r>
        <w:rPr>
          <w:color w:val="000000"/>
        </w:rPr>
        <w:t>tudásom</w:t>
      </w:r>
      <w:r>
        <w:rPr>
          <w:rFonts w:eastAsia="Times New Roman" w:cs="Times New Roman"/>
          <w:color w:val="000000"/>
        </w:rPr>
        <w:t xml:space="preserve"> </w:t>
      </w:r>
      <w:r>
        <w:rPr>
          <w:color w:val="000000"/>
        </w:rPr>
        <w:t>szerint</w:t>
      </w:r>
      <w:r>
        <w:rPr>
          <w:rFonts w:eastAsia="Times New Roman" w:cs="Times New Roman"/>
          <w:color w:val="000000"/>
        </w:rPr>
        <w:t xml:space="preserve"> </w:t>
      </w:r>
      <w:r>
        <w:rPr>
          <w:color w:val="000000"/>
        </w:rPr>
        <w:t>hitelesek.</w:t>
      </w:r>
    </w:p>
    <w:p w14:paraId="64F29202" w14:textId="77777777" w:rsidR="007C5DF4" w:rsidRDefault="007C5DF4">
      <w:pPr>
        <w:pStyle w:val="Nyilatkozat"/>
      </w:pPr>
    </w:p>
    <w:p w14:paraId="48D84FA9" w14:textId="60F8AD6F" w:rsidR="007C5DF4" w:rsidRDefault="007C5DF4">
      <w:pPr>
        <w:pStyle w:val="Nyilatkozat"/>
        <w:tabs>
          <w:tab w:val="left" w:pos="5100"/>
          <w:tab w:val="left" w:leader="underscore" w:pos="7935"/>
        </w:tabs>
      </w:pPr>
      <w:r>
        <w:t>Győr, [</w:t>
      </w:r>
      <w:r>
        <w:rPr>
          <w:color w:val="800000"/>
          <w:shd w:val="clear" w:color="auto" w:fill="FFFFFF"/>
        </w:rPr>
        <w:t>beadás dátuma</w:t>
      </w:r>
      <w:r w:rsidR="00382493">
        <w:rPr>
          <w:color w:val="800000"/>
          <w:shd w:val="clear" w:color="auto" w:fill="FFFFFF"/>
        </w:rPr>
        <w:tab/>
      </w:r>
      <w:r>
        <w:t>]</w:t>
      </w:r>
      <w:r>
        <w:tab/>
      </w:r>
      <w:r>
        <w:tab/>
      </w:r>
    </w:p>
    <w:p w14:paraId="2D74E6AE" w14:textId="77777777" w:rsidR="007C5DF4" w:rsidRDefault="007C5DF4">
      <w:pPr>
        <w:pStyle w:val="Nyilatkozat"/>
        <w:tabs>
          <w:tab w:val="left" w:pos="4245"/>
          <w:tab w:val="left" w:pos="6060"/>
          <w:tab w:val="left" w:pos="7425"/>
        </w:tabs>
      </w:pPr>
      <w:r>
        <w:tab/>
      </w:r>
      <w:r>
        <w:tab/>
        <w:t>hallgató</w:t>
      </w:r>
    </w:p>
    <w:p w14:paraId="78C26458" w14:textId="77777777" w:rsidR="007C5DF4" w:rsidRDefault="007C5DF4"/>
    <w:p w14:paraId="54907A94" w14:textId="77777777" w:rsidR="007C5DF4" w:rsidRDefault="007C5DF4"/>
    <w:p w14:paraId="45BB6E49" w14:textId="77777777" w:rsidR="007C5DF4" w:rsidRDefault="007C5DF4">
      <w:pPr>
        <w:pStyle w:val="Cmsor1"/>
        <w:pageBreakBefore/>
        <w:numPr>
          <w:ilvl w:val="0"/>
          <w:numId w:val="3"/>
        </w:numPr>
        <w:jc w:val="center"/>
        <w:rPr>
          <w:color w:val="800000"/>
          <w:sz w:val="28"/>
          <w:szCs w:val="28"/>
        </w:rPr>
      </w:pPr>
      <w:bookmarkStart w:id="4" w:name="_Toc227065393"/>
      <w:bookmarkStart w:id="5" w:name="_Toc227065560"/>
      <w:bookmarkStart w:id="6" w:name="_Toc227233009"/>
      <w:r>
        <w:rPr>
          <w:rFonts w:eastAsia="Arial" w:cs="Arial"/>
        </w:rPr>
        <w:lastRenderedPageBreak/>
        <w:t>Kivonat</w:t>
      </w:r>
      <w:bookmarkEnd w:id="4"/>
      <w:bookmarkEnd w:id="5"/>
      <w:bookmarkEnd w:id="6"/>
      <w:r>
        <w:rPr>
          <w:rFonts w:eastAsia="Arial" w:cs="Arial"/>
        </w:rPr>
        <w:t xml:space="preserve"> </w:t>
      </w:r>
    </w:p>
    <w:p w14:paraId="4282BD49" w14:textId="77777777" w:rsidR="007C5DF4" w:rsidRDefault="007C5DF4">
      <w:pPr>
        <w:jc w:val="center"/>
      </w:pPr>
      <w:r>
        <w:rPr>
          <w:color w:val="800000"/>
          <w:sz w:val="28"/>
          <w:szCs w:val="28"/>
        </w:rPr>
        <w:t>[A dolgozat címe]</w:t>
      </w:r>
    </w:p>
    <w:p w14:paraId="2CA48066" w14:textId="77777777" w:rsidR="007C5DF4" w:rsidRDefault="007C5DF4">
      <w:pPr>
        <w:jc w:val="center"/>
      </w:pPr>
    </w:p>
    <w:p w14:paraId="3DDE8B97" w14:textId="77777777" w:rsidR="007C5DF4" w:rsidRDefault="007C5DF4">
      <w:pPr>
        <w:jc w:val="center"/>
        <w:rPr>
          <w:sz w:val="28"/>
          <w:szCs w:val="28"/>
        </w:rPr>
      </w:pPr>
      <w:r>
        <w:rPr>
          <w:color w:val="800000"/>
        </w:rPr>
        <w:t>[1</w:t>
      </w:r>
      <w:r>
        <w:rPr>
          <w:rFonts w:eastAsia="Times New Roman" w:cs="Times New Roman"/>
          <w:color w:val="800000"/>
        </w:rPr>
        <w:t xml:space="preserve"> </w:t>
      </w:r>
      <w:r>
        <w:rPr>
          <w:color w:val="800000"/>
        </w:rPr>
        <w:t>oldalas,</w:t>
      </w:r>
      <w:r>
        <w:rPr>
          <w:rFonts w:eastAsia="Times New Roman" w:cs="Times New Roman"/>
          <w:color w:val="800000"/>
        </w:rPr>
        <w:t xml:space="preserve"> </w:t>
      </w:r>
      <w:r>
        <w:rPr>
          <w:color w:val="800000"/>
        </w:rPr>
        <w:t>magyar</w:t>
      </w:r>
      <w:r>
        <w:rPr>
          <w:rFonts w:eastAsia="Times New Roman" w:cs="Times New Roman"/>
          <w:color w:val="800000"/>
        </w:rPr>
        <w:t xml:space="preserve"> </w:t>
      </w:r>
      <w:r>
        <w:rPr>
          <w:color w:val="800000"/>
        </w:rPr>
        <w:t>nyelvű tartalmi kivonat]</w:t>
      </w:r>
    </w:p>
    <w:p w14:paraId="1D9E0516" w14:textId="77777777" w:rsidR="007C5DF4" w:rsidRDefault="007C5DF4">
      <w:pPr>
        <w:jc w:val="center"/>
        <w:rPr>
          <w:sz w:val="28"/>
          <w:szCs w:val="28"/>
        </w:rPr>
      </w:pPr>
    </w:p>
    <w:p w14:paraId="5235DFAD" w14:textId="77777777" w:rsidR="007C5DF4" w:rsidRDefault="007C5DF4">
      <w:pPr>
        <w:jc w:val="center"/>
        <w:rPr>
          <w:sz w:val="28"/>
          <w:szCs w:val="28"/>
        </w:rPr>
      </w:pPr>
    </w:p>
    <w:p w14:paraId="77D2E302" w14:textId="77777777" w:rsidR="007C5DF4" w:rsidRDefault="007C5DF4">
      <w:pPr>
        <w:pStyle w:val="Cmsor1"/>
        <w:pageBreakBefore/>
        <w:numPr>
          <w:ilvl w:val="0"/>
          <w:numId w:val="3"/>
        </w:numPr>
        <w:jc w:val="center"/>
        <w:rPr>
          <w:color w:val="800000"/>
          <w:sz w:val="28"/>
          <w:szCs w:val="28"/>
        </w:rPr>
      </w:pPr>
      <w:bookmarkStart w:id="7" w:name="_Toc227065394"/>
      <w:bookmarkStart w:id="8" w:name="_Toc227065561"/>
      <w:bookmarkStart w:id="9" w:name="_Toc227233010"/>
      <w:proofErr w:type="spellStart"/>
      <w:r>
        <w:rPr>
          <w:rFonts w:eastAsia="Arial" w:cs="Arial"/>
        </w:rPr>
        <w:lastRenderedPageBreak/>
        <w:t>Abstract</w:t>
      </w:r>
      <w:bookmarkEnd w:id="7"/>
      <w:bookmarkEnd w:id="8"/>
      <w:bookmarkEnd w:id="9"/>
      <w:proofErr w:type="spellEnd"/>
    </w:p>
    <w:p w14:paraId="705BCAE5" w14:textId="77777777" w:rsidR="007C5DF4" w:rsidRDefault="007C5DF4">
      <w:pPr>
        <w:jc w:val="center"/>
        <w:rPr>
          <w:color w:val="800000"/>
          <w:sz w:val="28"/>
          <w:szCs w:val="28"/>
        </w:rPr>
      </w:pPr>
      <w:r>
        <w:rPr>
          <w:color w:val="800000"/>
          <w:sz w:val="28"/>
          <w:szCs w:val="28"/>
        </w:rPr>
        <w:t>[</w:t>
      </w:r>
      <w:proofErr w:type="spellStart"/>
      <w:r>
        <w:rPr>
          <w:color w:val="800000"/>
          <w:sz w:val="28"/>
          <w:szCs w:val="28"/>
        </w:rPr>
        <w:t>Title</w:t>
      </w:r>
      <w:proofErr w:type="spellEnd"/>
      <w:r>
        <w:rPr>
          <w:color w:val="800000"/>
          <w:sz w:val="28"/>
          <w:szCs w:val="28"/>
        </w:rPr>
        <w:t xml:space="preserve"> in English]</w:t>
      </w:r>
    </w:p>
    <w:p w14:paraId="0C83A71C" w14:textId="77777777" w:rsidR="007C5DF4" w:rsidRDefault="007C5DF4">
      <w:pPr>
        <w:jc w:val="center"/>
        <w:rPr>
          <w:color w:val="800000"/>
          <w:sz w:val="28"/>
          <w:szCs w:val="28"/>
        </w:rPr>
      </w:pPr>
    </w:p>
    <w:p w14:paraId="31AE90A6" w14:textId="77777777" w:rsidR="007C5DF4" w:rsidRDefault="007C5DF4">
      <w:pPr>
        <w:jc w:val="center"/>
      </w:pPr>
      <w:r>
        <w:rPr>
          <w:color w:val="800000"/>
        </w:rPr>
        <w:t>[1</w:t>
      </w:r>
      <w:r>
        <w:rPr>
          <w:rFonts w:eastAsia="Times New Roman" w:cs="Times New Roman"/>
          <w:color w:val="800000"/>
        </w:rPr>
        <w:t xml:space="preserve"> </w:t>
      </w:r>
      <w:r>
        <w:rPr>
          <w:color w:val="800000"/>
        </w:rPr>
        <w:t>oldalas,</w:t>
      </w:r>
      <w:r>
        <w:rPr>
          <w:rFonts w:eastAsia="Times New Roman" w:cs="Times New Roman"/>
          <w:color w:val="800000"/>
        </w:rPr>
        <w:t xml:space="preserve"> </w:t>
      </w:r>
      <w:r>
        <w:rPr>
          <w:color w:val="800000"/>
        </w:rPr>
        <w:t>angol</w:t>
      </w:r>
      <w:r>
        <w:rPr>
          <w:rFonts w:eastAsia="Times New Roman" w:cs="Times New Roman"/>
          <w:color w:val="800000"/>
        </w:rPr>
        <w:t xml:space="preserve"> </w:t>
      </w:r>
      <w:r>
        <w:rPr>
          <w:color w:val="800000"/>
        </w:rPr>
        <w:t>nyelvű kivonat]</w:t>
      </w:r>
    </w:p>
    <w:p w14:paraId="10F001FB" w14:textId="77777777" w:rsidR="007C5DF4" w:rsidRDefault="007C5DF4">
      <w:pPr>
        <w:jc w:val="center"/>
      </w:pPr>
    </w:p>
    <w:p w14:paraId="6288AD35" w14:textId="77777777" w:rsidR="007C5DF4" w:rsidRDefault="007C5DF4">
      <w:pPr>
        <w:jc w:val="center"/>
      </w:pPr>
    </w:p>
    <w:p w14:paraId="3069BED8" w14:textId="77777777" w:rsidR="007C5DF4" w:rsidRDefault="007C5DF4">
      <w:pPr>
        <w:pStyle w:val="Cmsor1"/>
        <w:pageBreakBefore/>
        <w:numPr>
          <w:ilvl w:val="0"/>
          <w:numId w:val="3"/>
        </w:numPr>
        <w:jc w:val="center"/>
      </w:pPr>
      <w:bookmarkStart w:id="10" w:name="_Toc227065395"/>
      <w:bookmarkStart w:id="11" w:name="_Toc227065562"/>
      <w:bookmarkStart w:id="12" w:name="_Toc227233011"/>
      <w:r>
        <w:lastRenderedPageBreak/>
        <w:t>Tartalomjegyzék</w:t>
      </w:r>
      <w:bookmarkEnd w:id="10"/>
      <w:bookmarkEnd w:id="11"/>
      <w:bookmarkEnd w:id="12"/>
    </w:p>
    <w:sdt>
      <w:sdtPr>
        <w:rPr>
          <w:rFonts w:ascii="Times New Roman" w:eastAsia="WenQuanYi Zen Hei" w:hAnsi="Times New Roman" w:cs="Lohit Hindi"/>
          <w:color w:val="00000A"/>
          <w:kern w:val="1"/>
          <w:sz w:val="24"/>
          <w:szCs w:val="24"/>
          <w:lang w:eastAsia="zh-CN" w:bidi="hi-IN"/>
        </w:rPr>
        <w:id w:val="-164399691"/>
        <w:docPartObj>
          <w:docPartGallery w:val="Table of Contents"/>
          <w:docPartUnique/>
        </w:docPartObj>
      </w:sdtPr>
      <w:sdtEndPr>
        <w:rPr>
          <w:b/>
          <w:bCs/>
        </w:rPr>
      </w:sdtEndPr>
      <w:sdtContent>
        <w:p w14:paraId="4B7FFC15" w14:textId="0BED5770" w:rsidR="00BF713F" w:rsidRDefault="00BF713F" w:rsidP="00BF713F">
          <w:pPr>
            <w:pStyle w:val="Tartalomjegyzkcmsora"/>
            <w:rPr>
              <w:rFonts w:cs="Mangal"/>
              <w:szCs w:val="21"/>
            </w:rPr>
          </w:pPr>
        </w:p>
        <w:p w14:paraId="7DB0E0D1" w14:textId="48739C7F" w:rsidR="00B94232" w:rsidRDefault="00BF713F">
          <w:pPr>
            <w:pStyle w:val="TJ1"/>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r>
            <w:fldChar w:fldCharType="begin"/>
          </w:r>
          <w:r>
            <w:instrText xml:space="preserve"> TOC \o "1-3" \h \z \u </w:instrText>
          </w:r>
          <w:r>
            <w:fldChar w:fldCharType="separate"/>
          </w:r>
          <w:hyperlink w:anchor="_Toc227233008" w:history="1">
            <w:r w:rsidR="00B94232" w:rsidRPr="00886451">
              <w:rPr>
                <w:rStyle w:val="Hiperhivatkozs"/>
                <w:noProof/>
              </w:rPr>
              <w:t>Nyilatkozat</w:t>
            </w:r>
            <w:r w:rsidR="00B94232">
              <w:rPr>
                <w:noProof/>
                <w:webHidden/>
              </w:rPr>
              <w:tab/>
            </w:r>
            <w:r w:rsidR="00B94232">
              <w:rPr>
                <w:noProof/>
                <w:webHidden/>
              </w:rPr>
              <w:fldChar w:fldCharType="begin"/>
            </w:r>
            <w:r w:rsidR="00B94232">
              <w:rPr>
                <w:noProof/>
                <w:webHidden/>
              </w:rPr>
              <w:instrText xml:space="preserve"> PAGEREF _Toc227233008 \h </w:instrText>
            </w:r>
            <w:r w:rsidR="00B94232">
              <w:rPr>
                <w:noProof/>
                <w:webHidden/>
              </w:rPr>
            </w:r>
            <w:r w:rsidR="00B94232">
              <w:rPr>
                <w:noProof/>
                <w:webHidden/>
              </w:rPr>
              <w:fldChar w:fldCharType="separate"/>
            </w:r>
            <w:r w:rsidR="00B94232">
              <w:rPr>
                <w:noProof/>
                <w:webHidden/>
              </w:rPr>
              <w:t>4</w:t>
            </w:r>
            <w:r w:rsidR="00B94232">
              <w:rPr>
                <w:noProof/>
                <w:webHidden/>
              </w:rPr>
              <w:fldChar w:fldCharType="end"/>
            </w:r>
          </w:hyperlink>
        </w:p>
        <w:p w14:paraId="05ADAFBC" w14:textId="51720940" w:rsidR="00B94232" w:rsidRDefault="00B94232">
          <w:pPr>
            <w:pStyle w:val="TJ1"/>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7233009" w:history="1">
            <w:r w:rsidRPr="00886451">
              <w:rPr>
                <w:rStyle w:val="Hiperhivatkozs"/>
                <w:rFonts w:eastAsia="Arial" w:cs="Arial"/>
                <w:noProof/>
              </w:rPr>
              <w:t>Kivonat</w:t>
            </w:r>
            <w:r>
              <w:rPr>
                <w:noProof/>
                <w:webHidden/>
              </w:rPr>
              <w:tab/>
            </w:r>
            <w:r>
              <w:rPr>
                <w:noProof/>
                <w:webHidden/>
              </w:rPr>
              <w:fldChar w:fldCharType="begin"/>
            </w:r>
            <w:r>
              <w:rPr>
                <w:noProof/>
                <w:webHidden/>
              </w:rPr>
              <w:instrText xml:space="preserve"> PAGEREF _Toc227233009 \h </w:instrText>
            </w:r>
            <w:r>
              <w:rPr>
                <w:noProof/>
                <w:webHidden/>
              </w:rPr>
            </w:r>
            <w:r>
              <w:rPr>
                <w:noProof/>
                <w:webHidden/>
              </w:rPr>
              <w:fldChar w:fldCharType="separate"/>
            </w:r>
            <w:r>
              <w:rPr>
                <w:noProof/>
                <w:webHidden/>
              </w:rPr>
              <w:t>5</w:t>
            </w:r>
            <w:r>
              <w:rPr>
                <w:noProof/>
                <w:webHidden/>
              </w:rPr>
              <w:fldChar w:fldCharType="end"/>
            </w:r>
          </w:hyperlink>
        </w:p>
        <w:p w14:paraId="733B71DF" w14:textId="23A98552" w:rsidR="00B94232" w:rsidRDefault="00B94232">
          <w:pPr>
            <w:pStyle w:val="TJ1"/>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7233010" w:history="1">
            <w:r w:rsidRPr="00886451">
              <w:rPr>
                <w:rStyle w:val="Hiperhivatkozs"/>
                <w:rFonts w:eastAsia="Arial" w:cs="Arial"/>
                <w:noProof/>
              </w:rPr>
              <w:t>Abstract</w:t>
            </w:r>
            <w:r>
              <w:rPr>
                <w:noProof/>
                <w:webHidden/>
              </w:rPr>
              <w:tab/>
            </w:r>
            <w:r>
              <w:rPr>
                <w:noProof/>
                <w:webHidden/>
              </w:rPr>
              <w:fldChar w:fldCharType="begin"/>
            </w:r>
            <w:r>
              <w:rPr>
                <w:noProof/>
                <w:webHidden/>
              </w:rPr>
              <w:instrText xml:space="preserve"> PAGEREF _Toc227233010 \h </w:instrText>
            </w:r>
            <w:r>
              <w:rPr>
                <w:noProof/>
                <w:webHidden/>
              </w:rPr>
            </w:r>
            <w:r>
              <w:rPr>
                <w:noProof/>
                <w:webHidden/>
              </w:rPr>
              <w:fldChar w:fldCharType="separate"/>
            </w:r>
            <w:r>
              <w:rPr>
                <w:noProof/>
                <w:webHidden/>
              </w:rPr>
              <w:t>6</w:t>
            </w:r>
            <w:r>
              <w:rPr>
                <w:noProof/>
                <w:webHidden/>
              </w:rPr>
              <w:fldChar w:fldCharType="end"/>
            </w:r>
          </w:hyperlink>
        </w:p>
        <w:p w14:paraId="4A8C6927" w14:textId="0BD24F11" w:rsidR="00B94232" w:rsidRDefault="00B94232">
          <w:pPr>
            <w:pStyle w:val="TJ1"/>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7233011" w:history="1">
            <w:r w:rsidRPr="00886451">
              <w:rPr>
                <w:rStyle w:val="Hiperhivatkozs"/>
                <w:noProof/>
              </w:rPr>
              <w:t>Tartalomjegyzék</w:t>
            </w:r>
            <w:r>
              <w:rPr>
                <w:noProof/>
                <w:webHidden/>
              </w:rPr>
              <w:tab/>
            </w:r>
            <w:r>
              <w:rPr>
                <w:noProof/>
                <w:webHidden/>
              </w:rPr>
              <w:fldChar w:fldCharType="begin"/>
            </w:r>
            <w:r>
              <w:rPr>
                <w:noProof/>
                <w:webHidden/>
              </w:rPr>
              <w:instrText xml:space="preserve"> PAGEREF _Toc227233011 \h </w:instrText>
            </w:r>
            <w:r>
              <w:rPr>
                <w:noProof/>
                <w:webHidden/>
              </w:rPr>
            </w:r>
            <w:r>
              <w:rPr>
                <w:noProof/>
                <w:webHidden/>
              </w:rPr>
              <w:fldChar w:fldCharType="separate"/>
            </w:r>
            <w:r>
              <w:rPr>
                <w:noProof/>
                <w:webHidden/>
              </w:rPr>
              <w:t>7</w:t>
            </w:r>
            <w:r>
              <w:rPr>
                <w:noProof/>
                <w:webHidden/>
              </w:rPr>
              <w:fldChar w:fldCharType="end"/>
            </w:r>
          </w:hyperlink>
        </w:p>
        <w:p w14:paraId="07AAE1CD" w14:textId="31F27187" w:rsidR="00B94232" w:rsidRDefault="00B94232">
          <w:pPr>
            <w:pStyle w:val="TJ1"/>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7233012" w:history="1">
            <w:r w:rsidRPr="00886451">
              <w:rPr>
                <w:rStyle w:val="Hiperhivatkozs"/>
                <w:noProof/>
              </w:rPr>
              <w:t>1. Bevezetés</w:t>
            </w:r>
            <w:r>
              <w:rPr>
                <w:noProof/>
                <w:webHidden/>
              </w:rPr>
              <w:tab/>
            </w:r>
            <w:r>
              <w:rPr>
                <w:noProof/>
                <w:webHidden/>
              </w:rPr>
              <w:fldChar w:fldCharType="begin"/>
            </w:r>
            <w:r>
              <w:rPr>
                <w:noProof/>
                <w:webHidden/>
              </w:rPr>
              <w:instrText xml:space="preserve"> PAGEREF _Toc227233012 \h </w:instrText>
            </w:r>
            <w:r>
              <w:rPr>
                <w:noProof/>
                <w:webHidden/>
              </w:rPr>
            </w:r>
            <w:r>
              <w:rPr>
                <w:noProof/>
                <w:webHidden/>
              </w:rPr>
              <w:fldChar w:fldCharType="separate"/>
            </w:r>
            <w:r>
              <w:rPr>
                <w:noProof/>
                <w:webHidden/>
              </w:rPr>
              <w:t>8</w:t>
            </w:r>
            <w:r>
              <w:rPr>
                <w:noProof/>
                <w:webHidden/>
              </w:rPr>
              <w:fldChar w:fldCharType="end"/>
            </w:r>
          </w:hyperlink>
        </w:p>
        <w:p w14:paraId="41A526C7" w14:textId="63152B38" w:rsidR="00B94232" w:rsidRDefault="00B94232">
          <w:pPr>
            <w:pStyle w:val="TJ1"/>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7233013" w:history="1">
            <w:r w:rsidRPr="00886451">
              <w:rPr>
                <w:rStyle w:val="Hiperhivatkozs"/>
                <w:noProof/>
              </w:rPr>
              <w:t>2. Motiváció és problémafelvetés</w:t>
            </w:r>
            <w:r>
              <w:rPr>
                <w:noProof/>
                <w:webHidden/>
              </w:rPr>
              <w:tab/>
            </w:r>
            <w:r>
              <w:rPr>
                <w:noProof/>
                <w:webHidden/>
              </w:rPr>
              <w:fldChar w:fldCharType="begin"/>
            </w:r>
            <w:r>
              <w:rPr>
                <w:noProof/>
                <w:webHidden/>
              </w:rPr>
              <w:instrText xml:space="preserve"> PAGEREF _Toc227233013 \h </w:instrText>
            </w:r>
            <w:r>
              <w:rPr>
                <w:noProof/>
                <w:webHidden/>
              </w:rPr>
            </w:r>
            <w:r>
              <w:rPr>
                <w:noProof/>
                <w:webHidden/>
              </w:rPr>
              <w:fldChar w:fldCharType="separate"/>
            </w:r>
            <w:r>
              <w:rPr>
                <w:noProof/>
                <w:webHidden/>
              </w:rPr>
              <w:t>9</w:t>
            </w:r>
            <w:r>
              <w:rPr>
                <w:noProof/>
                <w:webHidden/>
              </w:rPr>
              <w:fldChar w:fldCharType="end"/>
            </w:r>
          </w:hyperlink>
        </w:p>
        <w:p w14:paraId="77CD67B2" w14:textId="1E623773" w:rsidR="00B94232" w:rsidRDefault="00B94232">
          <w:pPr>
            <w:pStyle w:val="TJ1"/>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7233014" w:history="1">
            <w:r w:rsidRPr="00886451">
              <w:rPr>
                <w:rStyle w:val="Hiperhivatkozs"/>
                <w:noProof/>
              </w:rPr>
              <w:t>3. SWOT-analízis</w:t>
            </w:r>
            <w:r>
              <w:rPr>
                <w:noProof/>
                <w:webHidden/>
              </w:rPr>
              <w:tab/>
            </w:r>
            <w:r>
              <w:rPr>
                <w:noProof/>
                <w:webHidden/>
              </w:rPr>
              <w:fldChar w:fldCharType="begin"/>
            </w:r>
            <w:r>
              <w:rPr>
                <w:noProof/>
                <w:webHidden/>
              </w:rPr>
              <w:instrText xml:space="preserve"> PAGEREF _Toc227233014 \h </w:instrText>
            </w:r>
            <w:r>
              <w:rPr>
                <w:noProof/>
                <w:webHidden/>
              </w:rPr>
            </w:r>
            <w:r>
              <w:rPr>
                <w:noProof/>
                <w:webHidden/>
              </w:rPr>
              <w:fldChar w:fldCharType="separate"/>
            </w:r>
            <w:r>
              <w:rPr>
                <w:noProof/>
                <w:webHidden/>
              </w:rPr>
              <w:t>10</w:t>
            </w:r>
            <w:r>
              <w:rPr>
                <w:noProof/>
                <w:webHidden/>
              </w:rPr>
              <w:fldChar w:fldCharType="end"/>
            </w:r>
          </w:hyperlink>
        </w:p>
        <w:p w14:paraId="1E101BD7" w14:textId="50366E1C" w:rsidR="00B94232" w:rsidRDefault="00B94232">
          <w:pPr>
            <w:pStyle w:val="TJ2"/>
            <w:tabs>
              <w:tab w:val="right" w:leader="dot" w:pos="8777"/>
            </w:tabs>
            <w:rPr>
              <w:noProof/>
            </w:rPr>
          </w:pPr>
          <w:hyperlink w:anchor="_Toc227233015" w:history="1">
            <w:r w:rsidRPr="00886451">
              <w:rPr>
                <w:rStyle w:val="Hiperhivatkozs"/>
                <w:noProof/>
              </w:rPr>
              <w:t>3.1 Erősségek</w:t>
            </w:r>
            <w:r>
              <w:rPr>
                <w:noProof/>
                <w:webHidden/>
              </w:rPr>
              <w:tab/>
            </w:r>
            <w:r>
              <w:rPr>
                <w:noProof/>
                <w:webHidden/>
              </w:rPr>
              <w:fldChar w:fldCharType="begin"/>
            </w:r>
            <w:r>
              <w:rPr>
                <w:noProof/>
                <w:webHidden/>
              </w:rPr>
              <w:instrText xml:space="preserve"> PAGEREF _Toc227233015 \h </w:instrText>
            </w:r>
            <w:r>
              <w:rPr>
                <w:noProof/>
                <w:webHidden/>
              </w:rPr>
            </w:r>
            <w:r>
              <w:rPr>
                <w:noProof/>
                <w:webHidden/>
              </w:rPr>
              <w:fldChar w:fldCharType="separate"/>
            </w:r>
            <w:r>
              <w:rPr>
                <w:noProof/>
                <w:webHidden/>
              </w:rPr>
              <w:t>10</w:t>
            </w:r>
            <w:r>
              <w:rPr>
                <w:noProof/>
                <w:webHidden/>
              </w:rPr>
              <w:fldChar w:fldCharType="end"/>
            </w:r>
          </w:hyperlink>
        </w:p>
        <w:p w14:paraId="6B08CA77" w14:textId="32A5CE06" w:rsidR="00B94232" w:rsidRDefault="00B94232">
          <w:pPr>
            <w:pStyle w:val="TJ2"/>
            <w:tabs>
              <w:tab w:val="right" w:leader="dot" w:pos="8777"/>
            </w:tabs>
            <w:rPr>
              <w:noProof/>
            </w:rPr>
          </w:pPr>
          <w:hyperlink w:anchor="_Toc227233016" w:history="1">
            <w:r w:rsidRPr="00886451">
              <w:rPr>
                <w:rStyle w:val="Hiperhivatkozs"/>
                <w:noProof/>
              </w:rPr>
              <w:t>3.2 Gyengeségek</w:t>
            </w:r>
            <w:r>
              <w:rPr>
                <w:noProof/>
                <w:webHidden/>
              </w:rPr>
              <w:tab/>
            </w:r>
            <w:r>
              <w:rPr>
                <w:noProof/>
                <w:webHidden/>
              </w:rPr>
              <w:fldChar w:fldCharType="begin"/>
            </w:r>
            <w:r>
              <w:rPr>
                <w:noProof/>
                <w:webHidden/>
              </w:rPr>
              <w:instrText xml:space="preserve"> PAGEREF _Toc227233016 \h </w:instrText>
            </w:r>
            <w:r>
              <w:rPr>
                <w:noProof/>
                <w:webHidden/>
              </w:rPr>
            </w:r>
            <w:r>
              <w:rPr>
                <w:noProof/>
                <w:webHidden/>
              </w:rPr>
              <w:fldChar w:fldCharType="separate"/>
            </w:r>
            <w:r>
              <w:rPr>
                <w:noProof/>
                <w:webHidden/>
              </w:rPr>
              <w:t>10</w:t>
            </w:r>
            <w:r>
              <w:rPr>
                <w:noProof/>
                <w:webHidden/>
              </w:rPr>
              <w:fldChar w:fldCharType="end"/>
            </w:r>
          </w:hyperlink>
        </w:p>
        <w:p w14:paraId="4B4C1C62" w14:textId="56E2A5BB" w:rsidR="00B94232" w:rsidRDefault="00B94232">
          <w:pPr>
            <w:pStyle w:val="TJ2"/>
            <w:tabs>
              <w:tab w:val="right" w:leader="dot" w:pos="8777"/>
            </w:tabs>
            <w:rPr>
              <w:noProof/>
            </w:rPr>
          </w:pPr>
          <w:hyperlink w:anchor="_Toc227233017" w:history="1">
            <w:r w:rsidRPr="00886451">
              <w:rPr>
                <w:rStyle w:val="Hiperhivatkozs"/>
                <w:noProof/>
              </w:rPr>
              <w:t>3.3 Lehetőségek</w:t>
            </w:r>
            <w:r>
              <w:rPr>
                <w:noProof/>
                <w:webHidden/>
              </w:rPr>
              <w:tab/>
            </w:r>
            <w:r>
              <w:rPr>
                <w:noProof/>
                <w:webHidden/>
              </w:rPr>
              <w:fldChar w:fldCharType="begin"/>
            </w:r>
            <w:r>
              <w:rPr>
                <w:noProof/>
                <w:webHidden/>
              </w:rPr>
              <w:instrText xml:space="preserve"> PAGEREF _Toc227233017 \h </w:instrText>
            </w:r>
            <w:r>
              <w:rPr>
                <w:noProof/>
                <w:webHidden/>
              </w:rPr>
            </w:r>
            <w:r>
              <w:rPr>
                <w:noProof/>
                <w:webHidden/>
              </w:rPr>
              <w:fldChar w:fldCharType="separate"/>
            </w:r>
            <w:r>
              <w:rPr>
                <w:noProof/>
                <w:webHidden/>
              </w:rPr>
              <w:t>11</w:t>
            </w:r>
            <w:r>
              <w:rPr>
                <w:noProof/>
                <w:webHidden/>
              </w:rPr>
              <w:fldChar w:fldCharType="end"/>
            </w:r>
          </w:hyperlink>
        </w:p>
        <w:p w14:paraId="41E9BDD5" w14:textId="338E2ED3" w:rsidR="00B94232" w:rsidRDefault="00B94232">
          <w:pPr>
            <w:pStyle w:val="TJ2"/>
            <w:tabs>
              <w:tab w:val="right" w:leader="dot" w:pos="8777"/>
            </w:tabs>
            <w:rPr>
              <w:noProof/>
            </w:rPr>
          </w:pPr>
          <w:hyperlink w:anchor="_Toc227233018" w:history="1">
            <w:r w:rsidRPr="00886451">
              <w:rPr>
                <w:rStyle w:val="Hiperhivatkozs"/>
                <w:noProof/>
              </w:rPr>
              <w:t>3.4 Veszélyek</w:t>
            </w:r>
            <w:r>
              <w:rPr>
                <w:noProof/>
                <w:webHidden/>
              </w:rPr>
              <w:tab/>
            </w:r>
            <w:r>
              <w:rPr>
                <w:noProof/>
                <w:webHidden/>
              </w:rPr>
              <w:fldChar w:fldCharType="begin"/>
            </w:r>
            <w:r>
              <w:rPr>
                <w:noProof/>
                <w:webHidden/>
              </w:rPr>
              <w:instrText xml:space="preserve"> PAGEREF _Toc227233018 \h </w:instrText>
            </w:r>
            <w:r>
              <w:rPr>
                <w:noProof/>
                <w:webHidden/>
              </w:rPr>
            </w:r>
            <w:r>
              <w:rPr>
                <w:noProof/>
                <w:webHidden/>
              </w:rPr>
              <w:fldChar w:fldCharType="separate"/>
            </w:r>
            <w:r>
              <w:rPr>
                <w:noProof/>
                <w:webHidden/>
              </w:rPr>
              <w:t>11</w:t>
            </w:r>
            <w:r>
              <w:rPr>
                <w:noProof/>
                <w:webHidden/>
              </w:rPr>
              <w:fldChar w:fldCharType="end"/>
            </w:r>
          </w:hyperlink>
        </w:p>
        <w:p w14:paraId="3F24733D" w14:textId="555C8FBA" w:rsidR="00B94232" w:rsidRDefault="00B94232">
          <w:pPr>
            <w:pStyle w:val="TJ1"/>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7233019" w:history="1">
            <w:r w:rsidRPr="00886451">
              <w:rPr>
                <w:rStyle w:val="Hiperhivatkozs"/>
                <w:rFonts w:eastAsia="Arial" w:cs="Arial"/>
                <w:noProof/>
              </w:rPr>
              <w:t>Irodalomjegyzék</w:t>
            </w:r>
            <w:r>
              <w:rPr>
                <w:noProof/>
                <w:webHidden/>
              </w:rPr>
              <w:tab/>
            </w:r>
            <w:r>
              <w:rPr>
                <w:noProof/>
                <w:webHidden/>
              </w:rPr>
              <w:fldChar w:fldCharType="begin"/>
            </w:r>
            <w:r>
              <w:rPr>
                <w:noProof/>
                <w:webHidden/>
              </w:rPr>
              <w:instrText xml:space="preserve"> PAGEREF _Toc227233019 \h </w:instrText>
            </w:r>
            <w:r>
              <w:rPr>
                <w:noProof/>
                <w:webHidden/>
              </w:rPr>
            </w:r>
            <w:r>
              <w:rPr>
                <w:noProof/>
                <w:webHidden/>
              </w:rPr>
              <w:fldChar w:fldCharType="separate"/>
            </w:r>
            <w:r>
              <w:rPr>
                <w:noProof/>
                <w:webHidden/>
              </w:rPr>
              <w:t>53</w:t>
            </w:r>
            <w:r>
              <w:rPr>
                <w:noProof/>
                <w:webHidden/>
              </w:rPr>
              <w:fldChar w:fldCharType="end"/>
            </w:r>
          </w:hyperlink>
        </w:p>
        <w:p w14:paraId="7465C359" w14:textId="0F6697C9" w:rsidR="00B94232" w:rsidRDefault="00B94232">
          <w:pPr>
            <w:pStyle w:val="TJ1"/>
            <w:tabs>
              <w:tab w:val="right" w:leader="dot" w:pos="8777"/>
            </w:tabs>
            <w:rPr>
              <w:rFonts w:asciiTheme="minorHAnsi" w:eastAsiaTheme="minorEastAsia" w:hAnsiTheme="minorHAnsi" w:cstheme="minorBidi"/>
              <w:noProof/>
              <w:color w:val="auto"/>
              <w:kern w:val="2"/>
              <w:szCs w:val="24"/>
              <w:lang w:eastAsia="hu-HU" w:bidi="ar-SA"/>
              <w14:ligatures w14:val="standardContextual"/>
            </w:rPr>
          </w:pPr>
          <w:hyperlink w:anchor="_Toc227233020" w:history="1">
            <w:r w:rsidRPr="00886451">
              <w:rPr>
                <w:rStyle w:val="Hiperhivatkozs"/>
                <w:noProof/>
              </w:rPr>
              <w:t>Mellékletek</w:t>
            </w:r>
            <w:r>
              <w:rPr>
                <w:noProof/>
                <w:webHidden/>
              </w:rPr>
              <w:tab/>
            </w:r>
            <w:r>
              <w:rPr>
                <w:noProof/>
                <w:webHidden/>
              </w:rPr>
              <w:fldChar w:fldCharType="begin"/>
            </w:r>
            <w:r>
              <w:rPr>
                <w:noProof/>
                <w:webHidden/>
              </w:rPr>
              <w:instrText xml:space="preserve"> PAGEREF _Toc227233020 \h </w:instrText>
            </w:r>
            <w:r>
              <w:rPr>
                <w:noProof/>
                <w:webHidden/>
              </w:rPr>
            </w:r>
            <w:r>
              <w:rPr>
                <w:noProof/>
                <w:webHidden/>
              </w:rPr>
              <w:fldChar w:fldCharType="separate"/>
            </w:r>
            <w:r>
              <w:rPr>
                <w:noProof/>
                <w:webHidden/>
              </w:rPr>
              <w:t>55</w:t>
            </w:r>
            <w:r>
              <w:rPr>
                <w:noProof/>
                <w:webHidden/>
              </w:rPr>
              <w:fldChar w:fldCharType="end"/>
            </w:r>
          </w:hyperlink>
        </w:p>
        <w:p w14:paraId="07F68CD2" w14:textId="7F042583" w:rsidR="00BF713F" w:rsidRDefault="00BF713F">
          <w:r>
            <w:rPr>
              <w:b/>
              <w:bCs/>
            </w:rPr>
            <w:fldChar w:fldCharType="end"/>
          </w:r>
        </w:p>
      </w:sdtContent>
    </w:sdt>
    <w:p w14:paraId="49A40875" w14:textId="77777777" w:rsidR="007C5DF4" w:rsidRDefault="007C5DF4">
      <w:pPr>
        <w:pStyle w:val="Szvegtrzs"/>
        <w:jc w:val="center"/>
      </w:pPr>
    </w:p>
    <w:p w14:paraId="23BF833D" w14:textId="77777777" w:rsidR="00BF713F" w:rsidRDefault="00BF713F">
      <w:pPr>
        <w:widowControl/>
        <w:suppressAutoHyphens w:val="0"/>
        <w:rPr>
          <w:b/>
          <w:bCs/>
        </w:rPr>
      </w:pPr>
      <w:r>
        <w:rPr>
          <w:b/>
          <w:bCs/>
        </w:rPr>
        <w:br w:type="page"/>
      </w:r>
    </w:p>
    <w:p w14:paraId="06A27F55" w14:textId="7087C5E3" w:rsidR="00BF713F" w:rsidRPr="00BF713F" w:rsidRDefault="00BF713F" w:rsidP="00BF713F">
      <w:pPr>
        <w:pStyle w:val="Cmsor1"/>
      </w:pPr>
      <w:bookmarkStart w:id="13" w:name="_Toc227065563"/>
      <w:bookmarkStart w:id="14" w:name="_Toc227233012"/>
      <w:r w:rsidRPr="00BF713F">
        <w:lastRenderedPageBreak/>
        <w:t>1. Bevezetés</w:t>
      </w:r>
      <w:bookmarkEnd w:id="13"/>
      <w:bookmarkEnd w:id="14"/>
    </w:p>
    <w:p w14:paraId="22FBA15E" w14:textId="77E4F438" w:rsidR="00BF713F" w:rsidRPr="00BF713F" w:rsidRDefault="00BF713F" w:rsidP="00AC4ED1">
      <w:pPr>
        <w:pStyle w:val="Szvegtrzs"/>
        <w:spacing w:line="360" w:lineRule="auto"/>
        <w:ind w:firstLine="567"/>
        <w:jc w:val="both"/>
      </w:pPr>
      <w:r w:rsidRPr="00BF713F">
        <w:t xml:space="preserve">A szakdolgozatomban egy távoli kliensfelügyeleti rendszer prototípusát terveztem meg és valósítottam meg. A feladat gyakorlati oldalról indult. Olyan megoldást akartam építeni, amellyel egy központi gépről több kliens számítógép állapota figyelhető, azokra üzenet küldhető, fájl továbbítható, parancs futtatható, és szükség esetén távoli beavatkozás is indítható. </w:t>
      </w:r>
    </w:p>
    <w:p w14:paraId="2A6A638C" w14:textId="6400EFD7" w:rsidR="00BF713F" w:rsidRPr="00BF713F" w:rsidRDefault="00BF713F" w:rsidP="00AC4ED1">
      <w:pPr>
        <w:pStyle w:val="Szvegtrzs"/>
        <w:spacing w:line="360" w:lineRule="auto"/>
        <w:ind w:firstLine="567"/>
        <w:jc w:val="both"/>
      </w:pPr>
      <w:r w:rsidRPr="00BF713F">
        <w:t>A dolgozat nem egy korábbi rendszer továbbfejlesztése</w:t>
      </w:r>
      <w:r w:rsidR="00AC4ED1">
        <w:t>, tehát a szükséges kezdeti fejlesztéseket is nekem kellett felépítenem</w:t>
      </w:r>
      <w:r w:rsidRPr="00BF713F">
        <w:t>. Nem vettem át meglévő vállalati szoftvert, és nem egy kész terméket szabtam át. Ez egyszerre jelentett szabadságot és kockázatot. Nem kellett régi architektúrához igazodnom, viszont minden döntést nekem</w:t>
      </w:r>
      <w:r w:rsidR="00AC4ED1">
        <w:t>, illetve az intézménnyel együttműködve</w:t>
      </w:r>
      <w:r w:rsidRPr="00BF713F">
        <w:t xml:space="preserve"> kellett meghoznom</w:t>
      </w:r>
      <w:r w:rsidR="00AC4ED1">
        <w:t>.</w:t>
      </w:r>
    </w:p>
    <w:p w14:paraId="2BA10DF5" w14:textId="77777777" w:rsidR="00AC4ED1" w:rsidRDefault="00BF713F" w:rsidP="00AC4ED1">
      <w:pPr>
        <w:pStyle w:val="Szvegtrzs"/>
        <w:spacing w:line="360" w:lineRule="auto"/>
        <w:ind w:firstLine="567"/>
        <w:jc w:val="both"/>
      </w:pPr>
      <w:r w:rsidRPr="00BF713F">
        <w:t>A témaválasztás mögött valós üzemeltetési igény áll. A feladat nem elméleti jellegű. Olyan környezetet vettem alapul, ahol több, egymástól fizikailag elkülönülő munkaállomást kell támogatni, és nem jó megoldás, ha a rendszergazda minden kisebb művelet miatt személyesen megy ki a helyszínre. Egy ilyen helyzetben számít, hogy gyorsan lehessen üzenni a felhasználónak, fájlt küldeni, diagnosztikai parancsot futtatni, vagy akár megnézni, mi látszik a képernyőn.</w:t>
      </w:r>
      <w:r w:rsidR="00AC4ED1">
        <w:t xml:space="preserve"> </w:t>
      </w:r>
      <w:r w:rsidRPr="00BF713F">
        <w:t xml:space="preserve">A megvalósítás során arra törekedtem, hogy a rendszer szakdolgozati szinten is védhető maradjon. Nem akartam túlméretezett, ipari rendszert építeni. Olyan prototípust készítettem, amely egy helyi hálózaton már valóban használható, a fő funkciók működnek benne, és a felépítése világosan bemutatható. </w:t>
      </w:r>
    </w:p>
    <w:p w14:paraId="30F5CA4C" w14:textId="3DBDAA32" w:rsidR="00BF713F" w:rsidRPr="00BF713F" w:rsidRDefault="00BF713F" w:rsidP="00AC4ED1">
      <w:pPr>
        <w:pStyle w:val="Szvegtrzs"/>
        <w:spacing w:line="360" w:lineRule="auto"/>
        <w:ind w:firstLine="567"/>
        <w:jc w:val="both"/>
      </w:pPr>
      <w:r w:rsidRPr="00BF713F">
        <w:t xml:space="preserve">A szerver ASP.NET </w:t>
      </w:r>
      <w:proofErr w:type="spellStart"/>
      <w:r w:rsidRPr="00BF713F">
        <w:t>Core</w:t>
      </w:r>
      <w:proofErr w:type="spellEnd"/>
      <w:r w:rsidRPr="00BF713F">
        <w:t xml:space="preserve"> alapokon fut, a valós idejű kommunikációt</w:t>
      </w:r>
      <w:r w:rsidR="00AC4ED1">
        <w:t xml:space="preserve"> a</w:t>
      </w:r>
      <w:r w:rsidRPr="00BF713F">
        <w:t xml:space="preserve"> </w:t>
      </w:r>
      <w:proofErr w:type="spellStart"/>
      <w:r w:rsidRPr="00BF713F">
        <w:t>SignalR</w:t>
      </w:r>
      <w:proofErr w:type="spellEnd"/>
      <w:r w:rsidRPr="00BF713F">
        <w:t xml:space="preserve"> biztosítja, a menedzsment kliens és az </w:t>
      </w:r>
      <w:proofErr w:type="spellStart"/>
      <w:r w:rsidRPr="00BF713F">
        <w:t>agent</w:t>
      </w:r>
      <w:proofErr w:type="spellEnd"/>
      <w:r w:rsidRPr="00BF713F">
        <w:t xml:space="preserve"> pedig Windows </w:t>
      </w:r>
      <w:proofErr w:type="spellStart"/>
      <w:r w:rsidRPr="00BF713F">
        <w:t>Forms</w:t>
      </w:r>
      <w:proofErr w:type="spellEnd"/>
      <w:r w:rsidR="00AC4ED1">
        <w:t>-os</w:t>
      </w:r>
      <w:r w:rsidRPr="00BF713F">
        <w:t xml:space="preserve"> környezetben készült</w:t>
      </w:r>
      <w:r w:rsidR="00AC4ED1">
        <w:t>,</w:t>
      </w:r>
      <w:r w:rsidRPr="00BF713F">
        <w:t xml:space="preserve"> .NET 8 célkeretrendszerre. Ez a választás illeszkedett a Visual </w:t>
      </w:r>
      <w:proofErr w:type="spellStart"/>
      <w:r w:rsidRPr="00BF713F">
        <w:t>Studio</w:t>
      </w:r>
      <w:proofErr w:type="spellEnd"/>
      <w:r w:rsidRPr="00BF713F">
        <w:t xml:space="preserve">-alapú fejlesztési folyamathoz és a gyors, demonstrálható asztali felület igényéhez. </w:t>
      </w:r>
      <w:r w:rsidR="00F01D30">
        <w:fldChar w:fldCharType="begin"/>
      </w:r>
      <w:r w:rsidR="00F01D30">
        <w:instrText xml:space="preserve"> ADDIN ZOTERO_ITEM CSL_CITATION {"citationID":"DPsP0Kb8","properties":{"formattedCitation":"[1], [2], [3]","plainCitation":"[1], [2], [3]","noteIndex":0},"citationItems":[{"id":89,"uris":["http://zotero.org/users/local/TiE8kNtr/items/S5H6GPX4"],"itemData":{"id":89,"type":"standard","title":"Microsoft Docs: .NET platform bemutatása","URL":"https://learn.microsoft.com/en-us/dotnet/core/introduction"},"label":"page"},{"id":90,"uris":["http://zotero.org/users/local/TiE8kNtr/items/SXIZQLT6"],"itemData":{"id":90,"type":"standard","title":"Microsoft Docs: ASP.NET Core alapok","URL":"https://learn.microsoft.com/en-us/aspnet/core"},"label":"page"},{"id":88,"uris":["http://zotero.org/users/local/TiE8kNtr/items/64S2KIWH"],"itemData":{"id":88,"type":"standard","title":"Microsoft Docs: SignalR használata","URL":"https://learn.microsoft.com/en-us/aspnet/core/signalr/introduction"},"label":"page"}],"schema":"https://github.com/citation-style-language/schema/raw/master/csl-citation.json"} </w:instrText>
      </w:r>
      <w:r w:rsidR="00F01D30">
        <w:fldChar w:fldCharType="separate"/>
      </w:r>
      <w:r w:rsidR="00F01D30" w:rsidRPr="00F01D30">
        <w:rPr>
          <w:rFonts w:cs="Times New Roman"/>
        </w:rPr>
        <w:t>[1], [2], [3]</w:t>
      </w:r>
      <w:r w:rsidR="00F01D30">
        <w:fldChar w:fldCharType="end"/>
      </w:r>
    </w:p>
    <w:p w14:paraId="2D3642B3" w14:textId="3575E64C" w:rsidR="00BF713F" w:rsidRPr="00BF713F" w:rsidRDefault="00BF713F" w:rsidP="00AC4ED1">
      <w:pPr>
        <w:pStyle w:val="Szvegtrzs"/>
        <w:spacing w:line="360" w:lineRule="auto"/>
        <w:ind w:firstLine="567"/>
        <w:jc w:val="both"/>
      </w:pPr>
      <w:r w:rsidRPr="00BF713F">
        <w:t xml:space="preserve">A dolgozat célja tehát nem egy teljes vállalati menedzsmentplatform bemutatása, hanem egy működő prototípus részletes dokumentálása. A rendszer már most is képes </w:t>
      </w:r>
      <w:proofErr w:type="spellStart"/>
      <w:r w:rsidRPr="00BF713F">
        <w:t>agentek</w:t>
      </w:r>
      <w:proofErr w:type="spellEnd"/>
      <w:r w:rsidRPr="00BF713F">
        <w:t xml:space="preserve"> regisztrálására, központi nyilvántartására, </w:t>
      </w:r>
      <w:proofErr w:type="spellStart"/>
      <w:r w:rsidRPr="00BF713F">
        <w:t>kétirányú</w:t>
      </w:r>
      <w:proofErr w:type="spellEnd"/>
      <w:r w:rsidRPr="00BF713F">
        <w:t xml:space="preserve"> üzenetküldésre, fájlküldésre, parancsvégrehajtásra, képernyőkép-továbbításra és távoli vezérléshez kapcsolódó események kezelésére. A szerveren külön </w:t>
      </w:r>
      <w:proofErr w:type="spellStart"/>
      <w:r w:rsidRPr="00BF713F">
        <w:t>hub</w:t>
      </w:r>
      <w:proofErr w:type="spellEnd"/>
      <w:r w:rsidRPr="00BF713F">
        <w:t xml:space="preserve"> és külön nyilvántartó komponens kezeli a kapcsolatokat, a kommunikáció döntő része valós időben zajlik, a menedzsment oldali kliens pedig külön ablakokban szervezi a fő műveleteket. </w:t>
      </w:r>
      <w:r>
        <w:br w:type="page"/>
      </w:r>
    </w:p>
    <w:p w14:paraId="260713C2" w14:textId="77777777" w:rsidR="00BF713F" w:rsidRPr="00BF713F" w:rsidRDefault="00BF713F" w:rsidP="00BF713F">
      <w:pPr>
        <w:pStyle w:val="Cmsor1"/>
      </w:pPr>
      <w:bookmarkStart w:id="15" w:name="_Toc227065564"/>
      <w:bookmarkStart w:id="16" w:name="_Toc227233013"/>
      <w:r w:rsidRPr="00BF713F">
        <w:lastRenderedPageBreak/>
        <w:t>2. Motiváció és problémafelvetés</w:t>
      </w:r>
      <w:bookmarkEnd w:id="15"/>
      <w:bookmarkEnd w:id="16"/>
    </w:p>
    <w:p w14:paraId="788DB903" w14:textId="77777777" w:rsidR="00BF713F" w:rsidRPr="00BF713F" w:rsidRDefault="00BF713F" w:rsidP="00AC4ED1">
      <w:pPr>
        <w:pStyle w:val="Szvegtrzs"/>
        <w:spacing w:line="360" w:lineRule="auto"/>
        <w:ind w:firstLine="567"/>
        <w:jc w:val="both"/>
      </w:pPr>
      <w:r w:rsidRPr="00BF713F">
        <w:t>A probléma, amire a rendszert építettem, egyszerűen megfogalmazható: több kliensgépet kell egy központi helyről elérni és kezelni úgy, hogy az alapvető üzemeltetési feladatok távolról is elvégezhetők legyenek. Ilyen feladat például a gyors kommunikáció a felhasználóval, konfigurációs vagy segédállományok átküldése, parancsok futtatása, hibajelenségek vizsgálata, illetve az aktuális képernyőkép lekérése. Ha ezekre nincs központi eszköz, akkor a hibakezelés lassú lesz, a helyszíni kiszállások száma nő, és a támogatás nehezen skálázható.</w:t>
      </w:r>
    </w:p>
    <w:p w14:paraId="6FFFA97D" w14:textId="5562B73D" w:rsidR="00BF713F" w:rsidRPr="00BF713F" w:rsidRDefault="00BF713F" w:rsidP="00AC4ED1">
      <w:pPr>
        <w:pStyle w:val="Szvegtrzs"/>
        <w:spacing w:line="360" w:lineRule="auto"/>
        <w:ind w:firstLine="567"/>
        <w:jc w:val="both"/>
      </w:pPr>
      <w:r w:rsidRPr="00BF713F">
        <w:t xml:space="preserve">A motiváció másik része technikai volt. Olyan rendszert akartam készíteni, amelyben egyszerre jelenik meg a kliens–szerver szemlélet, a valós idejű hálózati kommunikáció, a </w:t>
      </w:r>
      <w:proofErr w:type="spellStart"/>
      <w:r w:rsidRPr="00BF713F">
        <w:t>desktop</w:t>
      </w:r>
      <w:proofErr w:type="spellEnd"/>
      <w:r w:rsidRPr="00BF713F">
        <w:t xml:space="preserve"> felületfejlesztés és a rendszerközeli funkciók kezelése. Ebben a projektben több különböző problémát kellett összekapcsolnom: kapcsolatkezelést, </w:t>
      </w:r>
      <w:proofErr w:type="spellStart"/>
      <w:r w:rsidRPr="00BF713F">
        <w:t>agent</w:t>
      </w:r>
      <w:proofErr w:type="spellEnd"/>
      <w:r w:rsidRPr="00BF713F">
        <w:t xml:space="preserve">-regisztrációt, hitelesítést, GUI-tervezést, háttérben futó kliensműködést, fájlátvitelt és </w:t>
      </w:r>
      <w:proofErr w:type="spellStart"/>
      <w:r w:rsidRPr="00BF713F">
        <w:t>screenshot</w:t>
      </w:r>
      <w:proofErr w:type="spellEnd"/>
      <w:r w:rsidRPr="00BF713F">
        <w:t>-alapú távoli vezérlést.</w:t>
      </w:r>
    </w:p>
    <w:p w14:paraId="3E1614ED" w14:textId="4C87BE08" w:rsidR="00BF713F" w:rsidRPr="00BF713F" w:rsidRDefault="00BF713F" w:rsidP="00AC4ED1">
      <w:pPr>
        <w:pStyle w:val="Szvegtrzs"/>
        <w:spacing w:line="360" w:lineRule="auto"/>
        <w:ind w:firstLine="567"/>
        <w:jc w:val="both"/>
      </w:pPr>
      <w:r w:rsidRPr="00BF713F">
        <w:t xml:space="preserve">A </w:t>
      </w:r>
      <w:r w:rsidR="00AC4ED1">
        <w:t>feladat-</w:t>
      </w:r>
      <w:r w:rsidRPr="00BF713F">
        <w:t>kiíró lap</w:t>
      </w:r>
      <w:r w:rsidR="00AC4ED1">
        <w:t>on megfogalmazott</w:t>
      </w:r>
      <w:r w:rsidRPr="00BF713F">
        <w:t xml:space="preserve"> működést</w:t>
      </w:r>
      <w:r w:rsidR="00AC4ED1">
        <w:t xml:space="preserve"> n</w:t>
      </w:r>
      <w:r w:rsidRPr="00BF713F">
        <w:t xml:space="preserve">em egyetlen funkcióval akartam </w:t>
      </w:r>
      <w:r w:rsidR="00AC4ED1">
        <w:t>abszolválni</w:t>
      </w:r>
      <w:r w:rsidRPr="00BF713F">
        <w:t xml:space="preserve">, hanem egy összefüggő rendszerrel. Emiatt a megoldást három fő részre bontottam. Külön komponens fut szerverként, külön alkalmazás a felügyeleti oldalon, és külön </w:t>
      </w:r>
      <w:proofErr w:type="spellStart"/>
      <w:r w:rsidRPr="00BF713F">
        <w:t>agent</w:t>
      </w:r>
      <w:proofErr w:type="spellEnd"/>
      <w:r w:rsidRPr="00BF713F">
        <w:t xml:space="preserve"> a felügyelt gépeken. Ez a felosztás fejlesztési és dokumentálási szempontból is tiszta szerkezetet adott. </w:t>
      </w:r>
    </w:p>
    <w:p w14:paraId="702D8CF4" w14:textId="1F16E19A" w:rsidR="00BF713F" w:rsidRPr="00BF713F" w:rsidRDefault="00BF713F" w:rsidP="00AC4ED1">
      <w:pPr>
        <w:pStyle w:val="Szvegtrzs"/>
        <w:spacing w:line="360" w:lineRule="auto"/>
        <w:ind w:firstLine="567"/>
        <w:jc w:val="both"/>
      </w:pPr>
      <w:r w:rsidRPr="00BF713F">
        <w:t xml:space="preserve">A rendszer jelenlegi állapotában otthoni, helyi </w:t>
      </w:r>
      <w:proofErr w:type="spellStart"/>
      <w:r w:rsidRPr="00BF713F">
        <w:t>hálózatos</w:t>
      </w:r>
      <w:proofErr w:type="spellEnd"/>
      <w:r w:rsidRPr="00BF713F">
        <w:t xml:space="preserve"> környezetben már tesztelhető. A kommunikáció </w:t>
      </w:r>
      <w:proofErr w:type="spellStart"/>
      <w:r w:rsidRPr="00BF713F">
        <w:t>Wi</w:t>
      </w:r>
      <w:proofErr w:type="spellEnd"/>
      <w:r w:rsidRPr="00BF713F">
        <w:t xml:space="preserve">-Fi kapcsolaton keresztül működött, tehát a prototípus nem csak kódszinten áll össze, hanem valós futtatási helyzetben is kipróbáltam. Kórházi környezetben a teljes éles teszt még nem történt meg. A szakdolgozat </w:t>
      </w:r>
      <w:r w:rsidR="00AC4ED1">
        <w:t xml:space="preserve">még helyi </w:t>
      </w:r>
      <w:r w:rsidRPr="00BF713F">
        <w:t xml:space="preserve">rendszerként </w:t>
      </w:r>
      <w:r w:rsidR="00AC4ED1">
        <w:t xml:space="preserve">nem </w:t>
      </w:r>
      <w:r w:rsidRPr="00BF713F">
        <w:t xml:space="preserve">üzemel, </w:t>
      </w:r>
      <w:r w:rsidR="00E605EB">
        <w:t>de</w:t>
      </w:r>
      <w:r w:rsidRPr="00BF713F">
        <w:t xml:space="preserve"> fő funkciók már működnek, és egy későbbi intézményi bevezetés technikai alapját adják.</w:t>
      </w:r>
    </w:p>
    <w:p w14:paraId="175A5CD7" w14:textId="009B62E0" w:rsidR="00BF713F" w:rsidRPr="00BF713F" w:rsidRDefault="00E605EB" w:rsidP="00E605EB">
      <w:pPr>
        <w:pStyle w:val="Szvegtrzs"/>
        <w:spacing w:line="360" w:lineRule="auto"/>
        <w:ind w:firstLine="567"/>
        <w:jc w:val="both"/>
      </w:pPr>
      <w:r>
        <w:t>A</w:t>
      </w:r>
      <w:r w:rsidR="00BF713F" w:rsidRPr="00BF713F">
        <w:t xml:space="preserve"> feladatkiírásban szereplő technológiai példák és a tényleges megvalósítás nem teljesen </w:t>
      </w:r>
      <w:r>
        <w:t>fedik egymást</w:t>
      </w:r>
      <w:r w:rsidR="00BF713F" w:rsidRPr="00BF713F">
        <w:t>. A kiírás többféle fejlesztési irányt említ, köztük olyan grafikus eszközöket is, amelyeket végül nem választottam. Én tudatosan</w:t>
      </w:r>
      <w:r>
        <w:t xml:space="preserve"> (az intézménnyel egyeztetve)</w:t>
      </w:r>
      <w:r w:rsidR="00BF713F" w:rsidRPr="00BF713F">
        <w:t xml:space="preserve"> a C# + .NET 8 + </w:t>
      </w:r>
      <w:proofErr w:type="spellStart"/>
      <w:r w:rsidR="00BF713F" w:rsidRPr="00BF713F">
        <w:t>WinForms</w:t>
      </w:r>
      <w:proofErr w:type="spellEnd"/>
      <w:r w:rsidR="00BF713F" w:rsidRPr="00BF713F">
        <w:t xml:space="preserve"> + ASP.NET </w:t>
      </w:r>
      <w:proofErr w:type="spellStart"/>
      <w:r w:rsidR="00BF713F" w:rsidRPr="00BF713F">
        <w:t>Core</w:t>
      </w:r>
      <w:proofErr w:type="spellEnd"/>
      <w:r w:rsidR="00BF713F" w:rsidRPr="00BF713F">
        <w:t xml:space="preserve"> irány mellett döntöttem. Ennek gyakorlati oka volt. A Windows-központú célkörnyezethez ez jobban illeszkedett, Visual </w:t>
      </w:r>
      <w:proofErr w:type="spellStart"/>
      <w:r w:rsidR="00BF713F" w:rsidRPr="00BF713F">
        <w:t>Studio</w:t>
      </w:r>
      <w:proofErr w:type="spellEnd"/>
      <w:r w:rsidR="00BF713F" w:rsidRPr="00BF713F">
        <w:t xml:space="preserve"> alatt gyorsan fejleszthető volt, és a </w:t>
      </w:r>
      <w:proofErr w:type="spellStart"/>
      <w:r w:rsidR="00BF713F" w:rsidRPr="00BF713F">
        <w:t>desktop</w:t>
      </w:r>
      <w:proofErr w:type="spellEnd"/>
      <w:r w:rsidR="00BF713F" w:rsidRPr="00BF713F">
        <w:t xml:space="preserve"> kliensfelületet is közvetlenül tudtam felépíteni.</w:t>
      </w:r>
      <w:r w:rsidR="00F01D30">
        <w:fldChar w:fldCharType="begin"/>
      </w:r>
      <w:r w:rsidR="00F01D30">
        <w:instrText xml:space="preserve"> ADDIN ZOTERO_ITEM CSL_CITATION {"citationID":"ilhhttr2","properties":{"formattedCitation":"[4]","plainCitation":"[4]","noteIndex":0},"citationItems":[{"id":92,"uris":["http://zotero.org/users/local/TiE8kNtr/items/QHV4IWAG"],"itemData":{"id":92,"type":"standard","title":"Microsoft Docs: NotifyIcon használata","URL":"https://learn.microsoft.com/en-us/dotnet/api/system.windows.forms.notifyicon"}}],"schema":"https://github.com/citation-style-language/schema/raw/master/csl-citation.json"} </w:instrText>
      </w:r>
      <w:r w:rsidR="00F01D30">
        <w:fldChar w:fldCharType="separate"/>
      </w:r>
      <w:r w:rsidR="00F01D30" w:rsidRPr="00F01D30">
        <w:rPr>
          <w:rFonts w:cs="Times New Roman"/>
        </w:rPr>
        <w:t>[4]</w:t>
      </w:r>
      <w:r w:rsidR="00F01D30">
        <w:fldChar w:fldCharType="end"/>
      </w:r>
      <w:r w:rsidR="00BF713F">
        <w:br w:type="page"/>
      </w:r>
    </w:p>
    <w:p w14:paraId="7F431112" w14:textId="77777777" w:rsidR="00BF713F" w:rsidRPr="00B94232" w:rsidRDefault="00BF713F" w:rsidP="00B94232">
      <w:pPr>
        <w:pStyle w:val="Cmsor1"/>
      </w:pPr>
      <w:bookmarkStart w:id="17" w:name="_Toc227233014"/>
      <w:r w:rsidRPr="00B94232">
        <w:lastRenderedPageBreak/>
        <w:t>3. SWOT-analízis</w:t>
      </w:r>
      <w:bookmarkEnd w:id="17"/>
    </w:p>
    <w:p w14:paraId="4AF2EC41" w14:textId="4CE246BB" w:rsidR="00BF713F" w:rsidRPr="00BF713F" w:rsidRDefault="00BF713F" w:rsidP="00E605EB">
      <w:pPr>
        <w:pStyle w:val="Szvegtrzs"/>
        <w:spacing w:line="360" w:lineRule="auto"/>
        <w:ind w:firstLine="567"/>
        <w:jc w:val="both"/>
      </w:pPr>
      <w:r w:rsidRPr="00BF713F">
        <w:t xml:space="preserve">A szakdolgozat tervezési szakaszában SWOT-elemzést is készítettem, mert ez jól mutatja, hogy a rendszer milyen belső erősségekre épít, hol vannak gyenge pontjai, és milyen külső tényezők segíthetik vagy akadályozhatják a továbblépést. </w:t>
      </w:r>
    </w:p>
    <w:p w14:paraId="645E583F" w14:textId="77777777" w:rsidR="00BF713F" w:rsidRPr="00BF713F" w:rsidRDefault="00BF713F" w:rsidP="00B94232">
      <w:pPr>
        <w:pStyle w:val="Cmsor2"/>
        <w:spacing w:after="120"/>
        <w:ind w:left="578" w:hanging="578"/>
      </w:pPr>
      <w:bookmarkStart w:id="18" w:name="_Toc227233015"/>
      <w:r w:rsidRPr="00BF713F">
        <w:t>3.1 Erősségek</w:t>
      </w:r>
      <w:bookmarkEnd w:id="18"/>
    </w:p>
    <w:p w14:paraId="126C528A" w14:textId="218461E1" w:rsidR="00BF713F" w:rsidRPr="00BF713F" w:rsidRDefault="00BF713F" w:rsidP="00E605EB">
      <w:pPr>
        <w:pStyle w:val="Szvegtrzs"/>
        <w:spacing w:line="360" w:lineRule="auto"/>
        <w:ind w:firstLine="567"/>
        <w:jc w:val="both"/>
      </w:pPr>
      <w:r w:rsidRPr="00BF713F">
        <w:t xml:space="preserve">A rendszer egyik legerősebb pontja, hogy nem csak egy funkciót fed le. A chat, a fájlküldés, a parancsvégrehajtás, a képernyőkép lekérése és a távoli vezérlés ugyanabban az architektúrában jelenik meg. </w:t>
      </w:r>
      <w:r w:rsidR="00B94232">
        <w:t>A</w:t>
      </w:r>
      <w:r w:rsidRPr="00BF713F">
        <w:t xml:space="preserve"> rendszer többféle üzemeltetési igényt kezel egy közös kommunikációs rétegen keresztül. A szerveren ugyanaz a </w:t>
      </w:r>
      <w:proofErr w:type="spellStart"/>
      <w:r w:rsidRPr="00BF713F">
        <w:t>SignalR</w:t>
      </w:r>
      <w:proofErr w:type="spellEnd"/>
      <w:r w:rsidRPr="00BF713F">
        <w:t>-alapú kapcsolat kezeli a legtöbb interakciót, ezért nem kellett minden funkcióhoz külön kommunikációs modellt írnom.</w:t>
      </w:r>
    </w:p>
    <w:p w14:paraId="60A72FF4" w14:textId="33936D2A" w:rsidR="00BF713F" w:rsidRPr="00BF713F" w:rsidRDefault="00BF713F" w:rsidP="00E605EB">
      <w:pPr>
        <w:pStyle w:val="Szvegtrzs"/>
        <w:spacing w:line="360" w:lineRule="auto"/>
        <w:ind w:firstLine="567"/>
        <w:jc w:val="both"/>
      </w:pPr>
      <w:r w:rsidRPr="00BF713F">
        <w:t xml:space="preserve">Erősségnek tartom azt is, hogy a rendszer felépítése logikus. A szerver oldalon elkülönül a </w:t>
      </w:r>
      <w:proofErr w:type="spellStart"/>
      <w:r w:rsidRPr="00BF713F">
        <w:t>hub</w:t>
      </w:r>
      <w:proofErr w:type="spellEnd"/>
      <w:r w:rsidRPr="00BF713F">
        <w:t xml:space="preserve">, az </w:t>
      </w:r>
      <w:proofErr w:type="spellStart"/>
      <w:r w:rsidRPr="00BF713F">
        <w:t>agentnylvántartás</w:t>
      </w:r>
      <w:proofErr w:type="spellEnd"/>
      <w:r w:rsidRPr="00BF713F">
        <w:t xml:space="preserve"> és az </w:t>
      </w:r>
      <w:proofErr w:type="spellStart"/>
      <w:r w:rsidRPr="00BF713F">
        <w:t>autentikációs</w:t>
      </w:r>
      <w:proofErr w:type="spellEnd"/>
      <w:r w:rsidRPr="00BF713F">
        <w:t xml:space="preserve"> szolgáltatás. A kliensoldalon külön alkalmazás tartozik a felügyeleti és a végponti szerephez.</w:t>
      </w:r>
    </w:p>
    <w:p w14:paraId="08E789D9" w14:textId="7AE0A046" w:rsidR="00BF713F" w:rsidRPr="00BF713F" w:rsidRDefault="00BF713F" w:rsidP="00E605EB">
      <w:pPr>
        <w:pStyle w:val="Szvegtrzs"/>
        <w:spacing w:line="360" w:lineRule="auto"/>
        <w:ind w:firstLine="567"/>
        <w:jc w:val="both"/>
      </w:pPr>
      <w:r w:rsidRPr="00BF713F">
        <w:t xml:space="preserve">A Windows </w:t>
      </w:r>
      <w:proofErr w:type="spellStart"/>
      <w:r w:rsidRPr="00BF713F">
        <w:t>Forms</w:t>
      </w:r>
      <w:proofErr w:type="spellEnd"/>
      <w:r w:rsidRPr="00BF713F">
        <w:t xml:space="preserve"> használata szintén erősség</w:t>
      </w:r>
      <w:r w:rsidR="00B94232">
        <w:t>nek sorolnám be</w:t>
      </w:r>
      <w:r w:rsidRPr="00BF713F">
        <w:t xml:space="preserve"> ebben a konkrét projektben. Nem a dizájn miatt választottam, hanem a gyors fejleszthetőség, a </w:t>
      </w:r>
      <w:proofErr w:type="spellStart"/>
      <w:r w:rsidRPr="00BF713F">
        <w:t>designer</w:t>
      </w:r>
      <w:proofErr w:type="spellEnd"/>
      <w:r w:rsidRPr="00BF713F">
        <w:t xml:space="preserve"> támogatás és a Windows környezethez való közelség miatt. </w:t>
      </w:r>
      <w:r w:rsidR="00B94232">
        <w:t>Személyes meglátásom, hogy e</w:t>
      </w:r>
      <w:r w:rsidRPr="00BF713F">
        <w:t>gy rendszergazdai felületnél fontosabb a közvetlen kezelhetőség, mint a látványos UI.</w:t>
      </w:r>
    </w:p>
    <w:p w14:paraId="359FF405" w14:textId="6E8608F1" w:rsidR="00BF713F" w:rsidRPr="00BF713F" w:rsidRDefault="00B94232" w:rsidP="00E605EB">
      <w:pPr>
        <w:pStyle w:val="Szvegtrzs"/>
        <w:spacing w:line="360" w:lineRule="auto"/>
        <w:ind w:firstLine="567"/>
        <w:jc w:val="both"/>
      </w:pPr>
      <w:r>
        <w:t>Az</w:t>
      </w:r>
      <w:r w:rsidR="00BF713F" w:rsidRPr="00BF713F">
        <w:t xml:space="preserve"> </w:t>
      </w:r>
      <w:proofErr w:type="spellStart"/>
      <w:r w:rsidR="00BF713F" w:rsidRPr="00BF713F">
        <w:t>agent</w:t>
      </w:r>
      <w:proofErr w:type="spellEnd"/>
      <w:r>
        <w:t>/kliens</w:t>
      </w:r>
      <w:r w:rsidR="00BF713F" w:rsidRPr="00BF713F">
        <w:t xml:space="preserve"> háttérben futó működése összhangban van a feladat jellegével</w:t>
      </w:r>
      <w:r>
        <w:t xml:space="preserve"> és ezzel elkerülhető az esetleges kapcsolati hiány</w:t>
      </w:r>
      <w:r w:rsidR="00BF713F" w:rsidRPr="00BF713F">
        <w:t>.</w:t>
      </w:r>
      <w:r>
        <w:t xml:space="preserve"> Hiszen, ha automatikusan elindul a kliens számítógépével, akkor </w:t>
      </w:r>
      <w:proofErr w:type="spellStart"/>
      <w:r>
        <w:t>kiküszöblehtő</w:t>
      </w:r>
      <w:proofErr w:type="spellEnd"/>
      <w:r>
        <w:t xml:space="preserve"> a felhasználói negatív beavatkozás. Ehhez igazodik</w:t>
      </w:r>
      <w:r w:rsidR="00BF713F" w:rsidRPr="00BF713F">
        <w:t xml:space="preserve"> A Windows </w:t>
      </w:r>
      <w:proofErr w:type="spellStart"/>
      <w:r w:rsidR="00BF713F" w:rsidRPr="00BF713F">
        <w:t>Forms</w:t>
      </w:r>
      <w:proofErr w:type="spellEnd"/>
      <w:r w:rsidR="00BF713F" w:rsidRPr="00BF713F">
        <w:t xml:space="preserve"> </w:t>
      </w:r>
      <w:proofErr w:type="spellStart"/>
      <w:r w:rsidR="00BF713F" w:rsidRPr="00BF713F">
        <w:t>NotifyIcon</w:t>
      </w:r>
      <w:proofErr w:type="spellEnd"/>
      <w:r w:rsidR="00BF713F" w:rsidRPr="00BF713F">
        <w:t xml:space="preserve"> komponense </w:t>
      </w:r>
      <w:r>
        <w:t xml:space="preserve">is. Mivel az </w:t>
      </w:r>
      <w:r w:rsidR="00BF713F" w:rsidRPr="00BF713F">
        <w:t>alkalmazás nem feltétlenül látható főablakkal működik, hanem a tálca értesítési területén jelenik meg.</w:t>
      </w:r>
      <w:r w:rsidR="00F01D30">
        <w:t xml:space="preserve"> </w:t>
      </w:r>
      <w:r w:rsidR="00F01D30">
        <w:fldChar w:fldCharType="begin"/>
      </w:r>
      <w:r w:rsidR="00F01D30">
        <w:instrText xml:space="preserve"> ADDIN ZOTERO_ITEM CSL_CITATION {"citationID":"VRHXJ4Vv","properties":{"formattedCitation":"[4]","plainCitation":"[4]","noteIndex":0},"citationItems":[{"id":92,"uris":["http://zotero.org/users/local/TiE8kNtr/items/QHV4IWAG"],"itemData":{"id":92,"type":"standard","title":"Microsoft Docs: NotifyIcon használata","URL":"https://learn.microsoft.com/en-us/dotnet/api/system.windows.forms.notifyicon"}}],"schema":"https://github.com/citation-style-language/schema/raw/master/csl-citation.json"} </w:instrText>
      </w:r>
      <w:r w:rsidR="00F01D30">
        <w:fldChar w:fldCharType="separate"/>
      </w:r>
      <w:r w:rsidR="00F01D30" w:rsidRPr="00F01D30">
        <w:rPr>
          <w:rFonts w:cs="Times New Roman"/>
        </w:rPr>
        <w:t>[4]</w:t>
      </w:r>
      <w:r w:rsidR="00F01D30">
        <w:fldChar w:fldCharType="end"/>
      </w:r>
    </w:p>
    <w:p w14:paraId="54612168" w14:textId="77777777" w:rsidR="00BF713F" w:rsidRPr="00BF713F" w:rsidRDefault="00BF713F" w:rsidP="00B94232">
      <w:pPr>
        <w:pStyle w:val="Cmsor2"/>
        <w:spacing w:after="120"/>
        <w:ind w:left="578" w:hanging="578"/>
      </w:pPr>
      <w:bookmarkStart w:id="19" w:name="_Toc227233016"/>
      <w:r w:rsidRPr="00BF713F">
        <w:t>3.2 Gyengeségek</w:t>
      </w:r>
      <w:bookmarkEnd w:id="19"/>
    </w:p>
    <w:p w14:paraId="43590D00" w14:textId="169E81F2" w:rsidR="00BF713F" w:rsidRPr="00BF713F" w:rsidRDefault="00BF713F" w:rsidP="003A4452">
      <w:pPr>
        <w:pStyle w:val="Szvegtrzs"/>
        <w:spacing w:line="360" w:lineRule="auto"/>
        <w:ind w:firstLine="567"/>
        <w:jc w:val="both"/>
      </w:pPr>
      <w:r w:rsidRPr="00BF713F">
        <w:t xml:space="preserve">A rendszer legnagyobb gyengesége jelenleg a biztonsági réteg kiforrottsága. Van bejelentkezési logika és </w:t>
      </w:r>
      <w:proofErr w:type="spellStart"/>
      <w:r w:rsidRPr="00BF713F">
        <w:t>tokenellenőrzés</w:t>
      </w:r>
      <w:proofErr w:type="spellEnd"/>
      <w:r w:rsidRPr="00BF713F">
        <w:t xml:space="preserve"> a menedzsment oldalhoz. Az </w:t>
      </w:r>
      <w:proofErr w:type="spellStart"/>
      <w:r w:rsidRPr="00BF713F">
        <w:t>agent</w:t>
      </w:r>
      <w:proofErr w:type="spellEnd"/>
      <w:r w:rsidRPr="00BF713F">
        <w:t xml:space="preserve"> hitelesítéséhez használt megosztott kulcs a kódban szerepel, és a szerverindítás is fejlesztői jellegű URL-beállítással történik</w:t>
      </w:r>
      <w:r w:rsidR="00B94232">
        <w:t xml:space="preserve"> ami egy külön </w:t>
      </w:r>
      <w:proofErr w:type="spellStart"/>
      <w:r w:rsidR="00B94232">
        <w:t>config</w:t>
      </w:r>
      <w:proofErr w:type="spellEnd"/>
      <w:r w:rsidR="00B94232">
        <w:t xml:space="preserve"> fájlban módosítható</w:t>
      </w:r>
      <w:r w:rsidRPr="00BF713F">
        <w:t xml:space="preserve">. Ez demonstrációra és helyi </w:t>
      </w:r>
      <w:proofErr w:type="spellStart"/>
      <w:r w:rsidRPr="00BF713F">
        <w:t>hálózatos</w:t>
      </w:r>
      <w:proofErr w:type="spellEnd"/>
      <w:r w:rsidRPr="00BF713F">
        <w:t xml:space="preserve"> </w:t>
      </w:r>
      <w:r w:rsidR="00C63C35">
        <w:t>teszteléshez van optimalizálva</w:t>
      </w:r>
      <w:r w:rsidRPr="00BF713F">
        <w:t>. A szerver például http://0.0.0.0:5000 címen indul, miközben HTTPS átirányítás is be van kapcsolva</w:t>
      </w:r>
      <w:r w:rsidR="003A4452">
        <w:t>.</w:t>
      </w:r>
      <w:r w:rsidRPr="00BF713F">
        <w:t xml:space="preserve">  </w:t>
      </w:r>
    </w:p>
    <w:p w14:paraId="4A549370" w14:textId="260BBB0C" w:rsidR="00BF713F" w:rsidRPr="00BF713F" w:rsidRDefault="00BF713F" w:rsidP="00E605EB">
      <w:pPr>
        <w:pStyle w:val="Szvegtrzs"/>
        <w:spacing w:line="360" w:lineRule="auto"/>
        <w:ind w:firstLine="567"/>
        <w:jc w:val="both"/>
      </w:pPr>
      <w:r w:rsidRPr="00BF713F">
        <w:lastRenderedPageBreak/>
        <w:t xml:space="preserve">A </w:t>
      </w:r>
      <w:proofErr w:type="spellStart"/>
      <w:r w:rsidRPr="00BF713F">
        <w:t>screenshot</w:t>
      </w:r>
      <w:proofErr w:type="spellEnd"/>
      <w:r w:rsidRPr="00BF713F">
        <w:t xml:space="preserve">-alapú távoli vezérlés szintén kompromisszum. Működőképes megoldás, de teljesítmény és késleltetés szempontjából nem ugyanazt nyújtja, mint egy professzionális, optimalizált távoli asztali protokoll. </w:t>
      </w:r>
      <w:r w:rsidR="00C63C35">
        <w:t>Jól</w:t>
      </w:r>
      <w:r w:rsidRPr="00BF713F">
        <w:t xml:space="preserve"> bemutatható és technikailag érdekes, de nagyobb terhelésnél vagy sok párhuzamos kliensnél már </w:t>
      </w:r>
      <w:proofErr w:type="spellStart"/>
      <w:r w:rsidRPr="00BF713F">
        <w:t>újratervezést</w:t>
      </w:r>
      <w:proofErr w:type="spellEnd"/>
      <w:r w:rsidRPr="00BF713F">
        <w:t xml:space="preserve"> igényelhet.</w:t>
      </w:r>
    </w:p>
    <w:p w14:paraId="29A912BF" w14:textId="77777777" w:rsidR="00BF713F" w:rsidRPr="00BF713F" w:rsidRDefault="00BF713F" w:rsidP="003A4452">
      <w:pPr>
        <w:pStyle w:val="Cmsor2"/>
        <w:spacing w:after="120"/>
        <w:ind w:left="578" w:hanging="578"/>
      </w:pPr>
      <w:bookmarkStart w:id="20" w:name="_Toc227233017"/>
      <w:r w:rsidRPr="00BF713F">
        <w:t>3.3 Lehetőségek</w:t>
      </w:r>
      <w:bookmarkEnd w:id="20"/>
    </w:p>
    <w:p w14:paraId="1223936D" w14:textId="3A60B4DE" w:rsidR="00BF713F" w:rsidRPr="00BF713F" w:rsidRDefault="00BF713F" w:rsidP="00C63C35">
      <w:pPr>
        <w:pStyle w:val="Szvegtrzs"/>
        <w:spacing w:line="360" w:lineRule="auto"/>
        <w:ind w:firstLine="567"/>
        <w:jc w:val="both"/>
      </w:pPr>
      <w:r w:rsidRPr="00BF713F">
        <w:t xml:space="preserve">A rendszer legnagyobb lehetősége az, hogy jó alapot ad későbbi bővítéshez. Már most megvan az </w:t>
      </w:r>
      <w:proofErr w:type="spellStart"/>
      <w:r w:rsidRPr="00BF713F">
        <w:t>agent</w:t>
      </w:r>
      <w:proofErr w:type="spellEnd"/>
      <w:r w:rsidRPr="00BF713F">
        <w:t xml:space="preserve">–server–management felosztás, ezért a későbbi fejlesztések modulárisan is építhetők rá. Ilyen irány lehet a finomabb jogosultságkezelés, a naplózás kibővítése, a konfigurációk központi kezelése, a szoftverterítés automatizálása vagy a csoportos </w:t>
      </w:r>
      <w:proofErr w:type="spellStart"/>
      <w:r w:rsidRPr="00BF713F">
        <w:t>agent</w:t>
      </w:r>
      <w:proofErr w:type="spellEnd"/>
      <w:r w:rsidR="009469DA">
        <w:t xml:space="preserve"> </w:t>
      </w:r>
      <w:r w:rsidRPr="00BF713F">
        <w:t>műveletek bevezetése.</w:t>
      </w:r>
    </w:p>
    <w:p w14:paraId="79DB6C2D" w14:textId="763505D7" w:rsidR="00BF713F" w:rsidRPr="00BF713F" w:rsidRDefault="00BF713F" w:rsidP="00E605EB">
      <w:pPr>
        <w:pStyle w:val="Szvegtrzs"/>
        <w:spacing w:line="360" w:lineRule="auto"/>
        <w:ind w:firstLine="567"/>
        <w:jc w:val="both"/>
      </w:pPr>
      <w:r w:rsidRPr="00BF713F">
        <w:t xml:space="preserve">A technológiai választás is </w:t>
      </w:r>
      <w:r w:rsidR="00C63C35">
        <w:t>lehetőséget ad</w:t>
      </w:r>
      <w:r w:rsidRPr="00BF713F">
        <w:t xml:space="preserve"> további </w:t>
      </w:r>
      <w:r w:rsidR="00C63C35">
        <w:t xml:space="preserve">fejlesztési </w:t>
      </w:r>
      <w:r w:rsidRPr="00BF713F">
        <w:t>ut</w:t>
      </w:r>
      <w:r w:rsidR="00C63C35">
        <w:t>akra</w:t>
      </w:r>
      <w:r w:rsidRPr="00BF713F">
        <w:t xml:space="preserve">. Az ASP.NET </w:t>
      </w:r>
      <w:proofErr w:type="spellStart"/>
      <w:r w:rsidRPr="00BF713F">
        <w:t>Core</w:t>
      </w:r>
      <w:proofErr w:type="spellEnd"/>
      <w:r w:rsidRPr="00BF713F">
        <w:t xml:space="preserve"> és a </w:t>
      </w:r>
      <w:proofErr w:type="spellStart"/>
      <w:r w:rsidRPr="00BF713F">
        <w:t>SignalR</w:t>
      </w:r>
      <w:proofErr w:type="spellEnd"/>
      <w:r w:rsidRPr="00BF713F">
        <w:t xml:space="preserve"> később webes felügyeleti felület, mobil értesítés vagy részletesebb naplózási infrastruktúra irányába is </w:t>
      </w:r>
      <w:r w:rsidR="009469DA" w:rsidRPr="00BF713F">
        <w:t>tovább vihető</w:t>
      </w:r>
      <w:r w:rsidRPr="00BF713F">
        <w:t>. A .NET 8 hosszú távú támogatása és az asztali fejlesztési környezet stabilitása miatt</w:t>
      </w:r>
      <w:r w:rsidR="00C63C35">
        <w:t xml:space="preserve"> -véleményem szerint-</w:t>
      </w:r>
      <w:r w:rsidRPr="00BF713F">
        <w:t xml:space="preserve"> a projekt </w:t>
      </w:r>
      <w:r w:rsidR="00C63C35">
        <w:t xml:space="preserve">erős </w:t>
      </w:r>
      <w:r w:rsidRPr="00BF713F">
        <w:t>műszaki alap</w:t>
      </w:r>
      <w:r w:rsidR="00C63C35">
        <w:t>pal rendelkezik</w:t>
      </w:r>
    </w:p>
    <w:p w14:paraId="71D1E14C" w14:textId="77777777" w:rsidR="00BF713F" w:rsidRPr="00BF713F" w:rsidRDefault="00BF713F" w:rsidP="003A4452">
      <w:pPr>
        <w:pStyle w:val="Cmsor2"/>
        <w:spacing w:after="120"/>
        <w:ind w:left="578" w:hanging="578"/>
      </w:pPr>
      <w:bookmarkStart w:id="21" w:name="_Toc227233018"/>
      <w:r w:rsidRPr="00BF713F">
        <w:t>3.4 Veszélyek</w:t>
      </w:r>
      <w:bookmarkEnd w:id="21"/>
    </w:p>
    <w:p w14:paraId="1BBD10A1" w14:textId="290AA002" w:rsidR="00BF713F" w:rsidRPr="00BF713F" w:rsidRDefault="00BF713F" w:rsidP="00E605EB">
      <w:pPr>
        <w:pStyle w:val="Szvegtrzs"/>
        <w:spacing w:line="360" w:lineRule="auto"/>
        <w:ind w:firstLine="567"/>
        <w:jc w:val="both"/>
      </w:pPr>
      <w:r w:rsidRPr="00BF713F">
        <w:t>A legnagyobb külső veszély a biztonsági elvárások szigorodása</w:t>
      </w:r>
      <w:r w:rsidR="00C63C35">
        <w:t>.</w:t>
      </w:r>
      <w:r w:rsidRPr="00BF713F">
        <w:t xml:space="preserve"> Ilyen például a kulcskezelés, a titkosított kommunikáció, a </w:t>
      </w:r>
      <w:proofErr w:type="spellStart"/>
      <w:r w:rsidRPr="00BF713F">
        <w:t>naplózhatóság</w:t>
      </w:r>
      <w:proofErr w:type="spellEnd"/>
      <w:r w:rsidRPr="00BF713F">
        <w:t>, a jogosultsági szintek vagy a hibamentes auditálhatóság.</w:t>
      </w:r>
    </w:p>
    <w:p w14:paraId="03ADDA1F" w14:textId="58B75EC0" w:rsidR="00BF713F" w:rsidRDefault="00BF713F" w:rsidP="00C63C35">
      <w:pPr>
        <w:pStyle w:val="Szvegtrzs"/>
        <w:spacing w:line="360" w:lineRule="auto"/>
        <w:ind w:firstLine="567"/>
        <w:jc w:val="both"/>
      </w:pPr>
      <w:r w:rsidRPr="00BF713F">
        <w:t xml:space="preserve">Veszélyt jelent a skálázhatóság is. Kis </w:t>
      </w:r>
      <w:proofErr w:type="spellStart"/>
      <w:r w:rsidRPr="00BF713F">
        <w:t>agent</w:t>
      </w:r>
      <w:proofErr w:type="spellEnd"/>
      <w:r w:rsidRPr="00BF713F">
        <w:t xml:space="preserve">-számnál a jelenlegi architektúra </w:t>
      </w:r>
      <w:r w:rsidR="00C63C35">
        <w:t>működőképes</w:t>
      </w:r>
      <w:r w:rsidRPr="00BF713F">
        <w:t>.</w:t>
      </w:r>
      <w:r w:rsidR="00C63C35">
        <w:t xml:space="preserve"> Sajnos a valós,</w:t>
      </w:r>
      <w:r w:rsidRPr="00BF713F">
        <w:t xml:space="preserve"> </w:t>
      </w:r>
      <w:r w:rsidR="00C63C35">
        <w:t>n</w:t>
      </w:r>
      <w:r w:rsidRPr="00BF713F">
        <w:t>agyobb környezetben</w:t>
      </w:r>
      <w:r w:rsidR="00C63C35">
        <w:t xml:space="preserve"> történő tesztelés intézményi </w:t>
      </w:r>
      <w:proofErr w:type="spellStart"/>
      <w:r w:rsidR="00C63C35">
        <w:t>okoból</w:t>
      </w:r>
      <w:proofErr w:type="spellEnd"/>
      <w:r w:rsidR="00C63C35">
        <w:t xml:space="preserve"> még nem történhetett meg.</w:t>
      </w:r>
      <w:r w:rsidRPr="00BF713F">
        <w:t xml:space="preserve"> </w:t>
      </w:r>
      <w:r w:rsidR="00C63C35">
        <w:t xml:space="preserve">Ezért szélsőséges esetekben, </w:t>
      </w:r>
      <w:r w:rsidRPr="00BF713F">
        <w:t xml:space="preserve">sok párhuzamos </w:t>
      </w:r>
      <w:proofErr w:type="spellStart"/>
      <w:r w:rsidRPr="00BF713F">
        <w:t>screenshot</w:t>
      </w:r>
      <w:proofErr w:type="spellEnd"/>
      <w:r w:rsidRPr="00BF713F">
        <w:t>-kéréssel vagy több egyidejű távoli vezérlési művelettel már nő a szerver és a hálózat terhelése</w:t>
      </w:r>
      <w:r w:rsidR="00C63C35">
        <w:t>, ami kompatibilitási problémákhoz vezethet.</w:t>
      </w:r>
      <w:r w:rsidR="00F01D30">
        <w:fldChar w:fldCharType="begin"/>
      </w:r>
      <w:r w:rsidR="00F01D30">
        <w:instrText xml:space="preserve"> ADDIN ZOTERO_ITEM CSL_CITATION {"citationID":"UVva6k0F","properties":{"formattedCitation":"[5]","plainCitation":"[5]","noteIndex":0},"citationItems":[{"id":94,"uris":["http://zotero.org/users/local/TiE8kNtr/items/E5ZUU97C"],"itemData":{"id":94,"type":"standard","title":"Simonics István: Vezetési és szervezetfejlesztési kompetenciák – SWOT elemzés alapjai"}}],"schema":"https://github.com/citation-style-language/schema/raw/master/csl-citation.json"} </w:instrText>
      </w:r>
      <w:r w:rsidR="00F01D30">
        <w:fldChar w:fldCharType="separate"/>
      </w:r>
      <w:r w:rsidR="00F01D30" w:rsidRPr="00F01D30">
        <w:rPr>
          <w:rFonts w:cs="Times New Roman"/>
        </w:rPr>
        <w:t>[5]</w:t>
      </w:r>
      <w:r w:rsidR="00F01D30">
        <w:fldChar w:fldCharType="end"/>
      </w:r>
      <w:r>
        <w:br w:type="page"/>
      </w:r>
    </w:p>
    <w:p w14:paraId="6C6A4AB6" w14:textId="3363E2F7" w:rsidR="00BF713F" w:rsidRPr="00BF713F" w:rsidRDefault="00BF713F" w:rsidP="00272615">
      <w:pPr>
        <w:pStyle w:val="Cmsor1"/>
      </w:pPr>
      <w:r w:rsidRPr="00BF713F">
        <w:lastRenderedPageBreak/>
        <w:t xml:space="preserve">4. Rendszer követelményei. </w:t>
      </w:r>
    </w:p>
    <w:p w14:paraId="44C12180" w14:textId="77777777" w:rsidR="00BF713F" w:rsidRPr="00BF713F" w:rsidRDefault="00BF713F" w:rsidP="003C570A">
      <w:pPr>
        <w:pStyle w:val="Cmsor2"/>
      </w:pPr>
      <w:r w:rsidRPr="00BF713F">
        <w:t>4.1 Funkcionális követelmények</w:t>
      </w:r>
    </w:p>
    <w:p w14:paraId="402F0F3B" w14:textId="77777777" w:rsidR="00BF713F" w:rsidRPr="00BF713F" w:rsidRDefault="00BF713F" w:rsidP="003C570A">
      <w:pPr>
        <w:pStyle w:val="Szvegtrzs"/>
        <w:spacing w:line="360" w:lineRule="auto"/>
        <w:ind w:firstLine="567"/>
        <w:jc w:val="both"/>
      </w:pPr>
      <w:r w:rsidRPr="00BF713F">
        <w:t>A funkcionális követelmények azok a konkrét műveletek, amelyeket a rendszernek el kell végeznie.</w:t>
      </w:r>
    </w:p>
    <w:p w14:paraId="68681B34" w14:textId="77777777" w:rsidR="00BF713F" w:rsidRPr="00BF713F" w:rsidRDefault="00BF713F" w:rsidP="003C570A">
      <w:pPr>
        <w:pStyle w:val="Cmsor2"/>
      </w:pPr>
      <w:r w:rsidRPr="00BF713F">
        <w:t>4.1.1 Felhasználókezelés (management oldal)</w:t>
      </w:r>
    </w:p>
    <w:p w14:paraId="7CE892BF" w14:textId="1EBEB4C9" w:rsidR="00BF713F" w:rsidRPr="00BF713F" w:rsidRDefault="00BF713F" w:rsidP="00D95194">
      <w:pPr>
        <w:pStyle w:val="Szvegtrzs"/>
        <w:spacing w:line="360" w:lineRule="auto"/>
        <w:ind w:firstLine="567"/>
        <w:jc w:val="both"/>
      </w:pPr>
      <w:r w:rsidRPr="00BF713F">
        <w:t>A menedzsment kliens használatához</w:t>
      </w:r>
      <w:r w:rsidR="00272615">
        <w:t xml:space="preserve"> szerver oldalról</w:t>
      </w:r>
      <w:r w:rsidRPr="00BF713F">
        <w:t xml:space="preserve"> bejelentkezés szükséges. A rendszer kezel:</w:t>
      </w:r>
    </w:p>
    <w:p w14:paraId="0152A912" w14:textId="77777777" w:rsidR="00BF713F" w:rsidRPr="00BF713F" w:rsidRDefault="00BF713F" w:rsidP="00BF713F">
      <w:pPr>
        <w:pStyle w:val="Szvegtrzs"/>
        <w:numPr>
          <w:ilvl w:val="0"/>
          <w:numId w:val="4"/>
        </w:numPr>
      </w:pPr>
      <w:r w:rsidRPr="00BF713F">
        <w:t xml:space="preserve">felhasználónév + jelszó alapú belépést </w:t>
      </w:r>
    </w:p>
    <w:p w14:paraId="5B2CB86E" w14:textId="78DA76F0" w:rsidR="00BF713F" w:rsidRPr="00BF713F" w:rsidRDefault="00BF713F" w:rsidP="00BF713F">
      <w:pPr>
        <w:pStyle w:val="Szvegtrzs"/>
        <w:numPr>
          <w:ilvl w:val="0"/>
          <w:numId w:val="4"/>
        </w:numPr>
      </w:pPr>
      <w:r w:rsidRPr="00BF713F">
        <w:t>regisztrációt (</w:t>
      </w:r>
      <w:proofErr w:type="spellStart"/>
      <w:r w:rsidRPr="00BF713F">
        <w:t>admin</w:t>
      </w:r>
      <w:proofErr w:type="spellEnd"/>
      <w:r w:rsidRPr="00BF713F">
        <w:t xml:space="preserve"> kóddal védve</w:t>
      </w:r>
      <w:r w:rsidR="00272615">
        <w:t>, jelenlegi: MarkAdmin2026)</w:t>
      </w:r>
      <w:r w:rsidRPr="00BF713F">
        <w:t xml:space="preserve"> </w:t>
      </w:r>
    </w:p>
    <w:p w14:paraId="5DAC4A33" w14:textId="77777777" w:rsidR="00BF713F" w:rsidRPr="00BF713F" w:rsidRDefault="00BF713F" w:rsidP="00BF713F">
      <w:pPr>
        <w:pStyle w:val="Szvegtrzs"/>
        <w:numPr>
          <w:ilvl w:val="0"/>
          <w:numId w:val="4"/>
        </w:numPr>
      </w:pPr>
      <w:proofErr w:type="spellStart"/>
      <w:r w:rsidRPr="00BF713F">
        <w:t>token</w:t>
      </w:r>
      <w:proofErr w:type="spellEnd"/>
      <w:r w:rsidRPr="00BF713F">
        <w:t xml:space="preserve"> alapú azonosítást a szerver felé </w:t>
      </w:r>
    </w:p>
    <w:p w14:paraId="70BE6C9A" w14:textId="7011C7FA" w:rsidR="00BF713F" w:rsidRPr="00BF713F" w:rsidRDefault="00BF713F" w:rsidP="00D95194">
      <w:pPr>
        <w:pStyle w:val="Szvegtrzs"/>
        <w:spacing w:line="360" w:lineRule="auto"/>
        <w:jc w:val="both"/>
      </w:pPr>
      <w:r w:rsidRPr="00BF713F">
        <w:t xml:space="preserve">A bejelentkezés után a felhasználó hozzáfér a teljes felülethez. Nincs külön szerepkör-kezelés, minden belépett felhasználó </w:t>
      </w:r>
      <w:proofErr w:type="spellStart"/>
      <w:r w:rsidRPr="00BF713F">
        <w:t>admin</w:t>
      </w:r>
      <w:proofErr w:type="spellEnd"/>
      <w:r w:rsidRPr="00BF713F">
        <w:t xml:space="preserve"> jogkörrel dolgozik.</w:t>
      </w:r>
    </w:p>
    <w:p w14:paraId="54594EB9" w14:textId="77777777" w:rsidR="00BF713F" w:rsidRPr="00BF713F" w:rsidRDefault="00BF713F" w:rsidP="003C570A">
      <w:pPr>
        <w:pStyle w:val="Cmsor2"/>
      </w:pPr>
      <w:r w:rsidRPr="00BF713F">
        <w:t xml:space="preserve">4.1.2 </w:t>
      </w:r>
      <w:proofErr w:type="spellStart"/>
      <w:r w:rsidRPr="00BF713F">
        <w:t>Agentek</w:t>
      </w:r>
      <w:proofErr w:type="spellEnd"/>
      <w:r w:rsidRPr="00BF713F">
        <w:t xml:space="preserve"> kezelése</w:t>
      </w:r>
    </w:p>
    <w:p w14:paraId="012DF5F0" w14:textId="77777777" w:rsidR="00BF713F" w:rsidRPr="00BF713F" w:rsidRDefault="00BF713F" w:rsidP="00D95194">
      <w:pPr>
        <w:pStyle w:val="Szvegtrzs"/>
        <w:spacing w:line="360" w:lineRule="auto"/>
        <w:ind w:firstLine="567"/>
        <w:jc w:val="both"/>
      </w:pPr>
      <w:r w:rsidRPr="00BF713F">
        <w:t>A rendszer képes a kliensgépek (</w:t>
      </w:r>
      <w:proofErr w:type="spellStart"/>
      <w:r w:rsidRPr="00BF713F">
        <w:t>agentek</w:t>
      </w:r>
      <w:proofErr w:type="spellEnd"/>
      <w:r w:rsidRPr="00BF713F">
        <w:t>) nyilvántartására.</w:t>
      </w:r>
    </w:p>
    <w:p w14:paraId="5B40ACC9" w14:textId="77777777" w:rsidR="00BF713F" w:rsidRPr="00BF713F" w:rsidRDefault="00BF713F" w:rsidP="00BF713F">
      <w:pPr>
        <w:pStyle w:val="Szvegtrzs"/>
      </w:pPr>
      <w:r w:rsidRPr="00BF713F">
        <w:t>Elvárt működés:</w:t>
      </w:r>
    </w:p>
    <w:p w14:paraId="5B31887D" w14:textId="6C65CD28" w:rsidR="00BF713F" w:rsidRPr="00BF713F" w:rsidRDefault="00272615" w:rsidP="00BF713F">
      <w:pPr>
        <w:pStyle w:val="Szvegtrzs"/>
        <w:numPr>
          <w:ilvl w:val="0"/>
          <w:numId w:val="5"/>
        </w:numPr>
      </w:pPr>
      <w:r>
        <w:t xml:space="preserve">az </w:t>
      </w:r>
      <w:proofErr w:type="spellStart"/>
      <w:r w:rsidR="00BF713F" w:rsidRPr="00BF713F">
        <w:t>agent</w:t>
      </w:r>
      <w:proofErr w:type="spellEnd"/>
      <w:r w:rsidR="00BF713F" w:rsidRPr="00BF713F">
        <w:t xml:space="preserve"> csatlakozik a szerverhez </w:t>
      </w:r>
    </w:p>
    <w:p w14:paraId="164E172D" w14:textId="77777777" w:rsidR="00BF713F" w:rsidRPr="00BF713F" w:rsidRDefault="00BF713F" w:rsidP="00BF713F">
      <w:pPr>
        <w:pStyle w:val="Szvegtrzs"/>
        <w:numPr>
          <w:ilvl w:val="0"/>
          <w:numId w:val="5"/>
        </w:numPr>
      </w:pPr>
      <w:r w:rsidRPr="00BF713F">
        <w:t xml:space="preserve">a szerver eltárolja (ID, név, kapcsolat állapot) </w:t>
      </w:r>
    </w:p>
    <w:p w14:paraId="4CDBE52D" w14:textId="77777777" w:rsidR="00BF713F" w:rsidRPr="00BF713F" w:rsidRDefault="00BF713F" w:rsidP="00BF713F">
      <w:pPr>
        <w:pStyle w:val="Szvegtrzs"/>
        <w:numPr>
          <w:ilvl w:val="0"/>
          <w:numId w:val="5"/>
        </w:numPr>
      </w:pPr>
      <w:r w:rsidRPr="00BF713F">
        <w:t xml:space="preserve">a management kliens lekéri a listát </w:t>
      </w:r>
    </w:p>
    <w:p w14:paraId="2AF3C24B" w14:textId="77777777" w:rsidR="00BF713F" w:rsidRPr="00BF713F" w:rsidRDefault="00BF713F" w:rsidP="00BF713F">
      <w:pPr>
        <w:pStyle w:val="Szvegtrzs"/>
        <w:numPr>
          <w:ilvl w:val="0"/>
          <w:numId w:val="5"/>
        </w:numPr>
      </w:pPr>
      <w:r w:rsidRPr="00BF713F">
        <w:t xml:space="preserve">a felhasználó kiválaszthat egy konkrét </w:t>
      </w:r>
      <w:proofErr w:type="spellStart"/>
      <w:r w:rsidRPr="00BF713F">
        <w:t>agentet</w:t>
      </w:r>
      <w:proofErr w:type="spellEnd"/>
      <w:r w:rsidRPr="00BF713F">
        <w:t xml:space="preserve"> </w:t>
      </w:r>
    </w:p>
    <w:p w14:paraId="7447E59E" w14:textId="187C5592" w:rsidR="00BF713F" w:rsidRPr="00BF713F" w:rsidRDefault="00BF713F" w:rsidP="00D95194">
      <w:pPr>
        <w:pStyle w:val="Szvegtrzs"/>
        <w:spacing w:line="360" w:lineRule="auto"/>
        <w:jc w:val="both"/>
      </w:pPr>
      <w:r w:rsidRPr="00BF713F">
        <w:t xml:space="preserve">Ez a logika az </w:t>
      </w:r>
      <w:proofErr w:type="spellStart"/>
      <w:r w:rsidRPr="00BF713F">
        <w:t>AgentRegistry</w:t>
      </w:r>
      <w:proofErr w:type="spellEnd"/>
      <w:r w:rsidRPr="00BF713F">
        <w:t xml:space="preserve"> és az </w:t>
      </w:r>
      <w:proofErr w:type="spellStart"/>
      <w:r w:rsidRPr="00BF713F">
        <w:t>AgentsController</w:t>
      </w:r>
      <w:proofErr w:type="spellEnd"/>
      <w:r w:rsidRPr="00BF713F">
        <w:t xml:space="preserve"> köré épül.</w:t>
      </w:r>
    </w:p>
    <w:p w14:paraId="0540D6E3" w14:textId="77777777" w:rsidR="00BF713F" w:rsidRPr="00BF713F" w:rsidRDefault="00BF713F" w:rsidP="003C570A">
      <w:pPr>
        <w:pStyle w:val="Cmsor2"/>
      </w:pPr>
      <w:r w:rsidRPr="00BF713F">
        <w:t>4.1.3 Üzenetküldés (chat)</w:t>
      </w:r>
    </w:p>
    <w:p w14:paraId="238078F1" w14:textId="77777777" w:rsidR="00BF713F" w:rsidRPr="00BF713F" w:rsidRDefault="00BF713F" w:rsidP="00D95194">
      <w:pPr>
        <w:pStyle w:val="Szvegtrzs"/>
        <w:spacing w:line="360" w:lineRule="auto"/>
        <w:ind w:firstLine="567"/>
        <w:jc w:val="both"/>
      </w:pPr>
      <w:r w:rsidRPr="00BF713F">
        <w:t xml:space="preserve">A rendszer támogatja a </w:t>
      </w:r>
      <w:proofErr w:type="spellStart"/>
      <w:r w:rsidRPr="00BF713F">
        <w:t>kétirányú</w:t>
      </w:r>
      <w:proofErr w:type="spellEnd"/>
      <w:r w:rsidRPr="00BF713F">
        <w:t xml:space="preserve"> kommunikációt.</w:t>
      </w:r>
    </w:p>
    <w:p w14:paraId="12AC6B0D" w14:textId="77777777" w:rsidR="00BF713F" w:rsidRPr="00BF713F" w:rsidRDefault="00BF713F" w:rsidP="00BF713F">
      <w:pPr>
        <w:pStyle w:val="Szvegtrzs"/>
      </w:pPr>
      <w:r w:rsidRPr="00BF713F">
        <w:t>Funkciók:</w:t>
      </w:r>
    </w:p>
    <w:p w14:paraId="7B939FB8" w14:textId="77777777" w:rsidR="00BF713F" w:rsidRPr="00BF713F" w:rsidRDefault="00BF713F" w:rsidP="00BF713F">
      <w:pPr>
        <w:pStyle w:val="Szvegtrzs"/>
        <w:numPr>
          <w:ilvl w:val="0"/>
          <w:numId w:val="6"/>
        </w:numPr>
      </w:pPr>
      <w:r w:rsidRPr="00BF713F">
        <w:t xml:space="preserve">management → </w:t>
      </w:r>
      <w:proofErr w:type="spellStart"/>
      <w:r w:rsidRPr="00BF713F">
        <w:t>agent</w:t>
      </w:r>
      <w:proofErr w:type="spellEnd"/>
      <w:r w:rsidRPr="00BF713F">
        <w:t xml:space="preserve"> üzenetküldés </w:t>
      </w:r>
    </w:p>
    <w:p w14:paraId="6963596A" w14:textId="77777777" w:rsidR="00BF713F" w:rsidRPr="00BF713F" w:rsidRDefault="00BF713F" w:rsidP="00BF713F">
      <w:pPr>
        <w:pStyle w:val="Szvegtrzs"/>
        <w:numPr>
          <w:ilvl w:val="0"/>
          <w:numId w:val="6"/>
        </w:numPr>
      </w:pPr>
      <w:proofErr w:type="spellStart"/>
      <w:r w:rsidRPr="00BF713F">
        <w:t>agent</w:t>
      </w:r>
      <w:proofErr w:type="spellEnd"/>
      <w:r w:rsidRPr="00BF713F">
        <w:t xml:space="preserve"> → management válasz </w:t>
      </w:r>
    </w:p>
    <w:p w14:paraId="236A3637" w14:textId="77777777" w:rsidR="00BF713F" w:rsidRPr="00BF713F" w:rsidRDefault="00BF713F" w:rsidP="00BF713F">
      <w:pPr>
        <w:pStyle w:val="Szvegtrzs"/>
        <w:numPr>
          <w:ilvl w:val="0"/>
          <w:numId w:val="6"/>
        </w:numPr>
      </w:pPr>
      <w:r w:rsidRPr="00BF713F">
        <w:t xml:space="preserve">valós idejű továbbítás </w:t>
      </w:r>
      <w:proofErr w:type="spellStart"/>
      <w:r w:rsidRPr="00BF713F">
        <w:t>SignalR</w:t>
      </w:r>
      <w:proofErr w:type="spellEnd"/>
      <w:r w:rsidRPr="00BF713F">
        <w:t xml:space="preserve">-en keresztül </w:t>
      </w:r>
    </w:p>
    <w:p w14:paraId="3CAE9560" w14:textId="77777777" w:rsidR="00BF713F" w:rsidRPr="00BF713F" w:rsidRDefault="00BF713F" w:rsidP="00BF713F">
      <w:pPr>
        <w:pStyle w:val="Szvegtrzs"/>
        <w:numPr>
          <w:ilvl w:val="0"/>
          <w:numId w:val="6"/>
        </w:numPr>
      </w:pPr>
      <w:r w:rsidRPr="00BF713F">
        <w:t xml:space="preserve">egyszerű szöveges üzenetek kezelése </w:t>
      </w:r>
    </w:p>
    <w:p w14:paraId="33D23E1A" w14:textId="5B56D00D" w:rsidR="00BF713F" w:rsidRPr="00BF713F" w:rsidRDefault="00BF713F" w:rsidP="00D95194">
      <w:pPr>
        <w:pStyle w:val="Szvegtrzs"/>
        <w:spacing w:line="360" w:lineRule="auto"/>
        <w:jc w:val="both"/>
      </w:pPr>
      <w:r w:rsidRPr="00BF713F">
        <w:t>Ez a funkció</w:t>
      </w:r>
      <w:r w:rsidR="00D95194">
        <w:t xml:space="preserve"> </w:t>
      </w:r>
      <w:r w:rsidRPr="00BF713F">
        <w:t>gyors hibakezelést tesz lehetővé</w:t>
      </w:r>
      <w:r w:rsidR="00272615">
        <w:t xml:space="preserve">, </w:t>
      </w:r>
      <w:r w:rsidR="00D95194">
        <w:t xml:space="preserve">illetve megvalósítja </w:t>
      </w:r>
      <w:r w:rsidR="00272615">
        <w:t>a felhasználó és a management kommunik</w:t>
      </w:r>
      <w:r w:rsidR="00D95194">
        <w:t>ációját</w:t>
      </w:r>
      <w:r w:rsidR="00272615">
        <w:t>.</w:t>
      </w:r>
      <w:r w:rsidR="00D95194">
        <w:t xml:space="preserve"> Ezekről </w:t>
      </w:r>
      <w:r w:rsidR="00272615">
        <w:t>megfelelő értesítés érkezik</w:t>
      </w:r>
      <w:r w:rsidR="00D95194">
        <w:t xml:space="preserve"> a felek</w:t>
      </w:r>
      <w:r w:rsidR="00272615">
        <w:t xml:space="preserve"> számára.</w:t>
      </w:r>
    </w:p>
    <w:p w14:paraId="23A530E8" w14:textId="77777777" w:rsidR="00BF713F" w:rsidRPr="00BF713F" w:rsidRDefault="00BF713F" w:rsidP="003C570A">
      <w:pPr>
        <w:pStyle w:val="Cmsor2"/>
      </w:pPr>
      <w:r w:rsidRPr="00BF713F">
        <w:lastRenderedPageBreak/>
        <w:t>4.1.4 Fájlátvitel</w:t>
      </w:r>
    </w:p>
    <w:p w14:paraId="1351F65F" w14:textId="77777777" w:rsidR="00BF713F" w:rsidRPr="00BF713F" w:rsidRDefault="00BF713F" w:rsidP="00D95194">
      <w:pPr>
        <w:pStyle w:val="Szvegtrzs"/>
        <w:spacing w:line="360" w:lineRule="auto"/>
        <w:ind w:firstLine="567"/>
        <w:jc w:val="both"/>
      </w:pPr>
      <w:r w:rsidRPr="00BF713F">
        <w:t>A rendszer képes fájlokat küldeni a kliensgépre.</w:t>
      </w:r>
    </w:p>
    <w:p w14:paraId="4A6555EE" w14:textId="77777777" w:rsidR="00BF713F" w:rsidRPr="00BF713F" w:rsidRDefault="00BF713F" w:rsidP="00BF713F">
      <w:pPr>
        <w:pStyle w:val="Szvegtrzs"/>
      </w:pPr>
      <w:r w:rsidRPr="00BF713F">
        <w:t>Elvárások:</w:t>
      </w:r>
    </w:p>
    <w:p w14:paraId="2C9E66E0" w14:textId="77777777" w:rsidR="00BF713F" w:rsidRPr="00BF713F" w:rsidRDefault="00BF713F" w:rsidP="00BF713F">
      <w:pPr>
        <w:pStyle w:val="Szvegtrzs"/>
        <w:numPr>
          <w:ilvl w:val="0"/>
          <w:numId w:val="7"/>
        </w:numPr>
      </w:pPr>
      <w:r w:rsidRPr="00BF713F">
        <w:t xml:space="preserve">fájl kiválasztása management oldalon </w:t>
      </w:r>
    </w:p>
    <w:p w14:paraId="53DD69EE" w14:textId="77777777" w:rsidR="00BF713F" w:rsidRPr="00BF713F" w:rsidRDefault="00BF713F" w:rsidP="00BF713F">
      <w:pPr>
        <w:pStyle w:val="Szvegtrzs"/>
        <w:numPr>
          <w:ilvl w:val="0"/>
          <w:numId w:val="7"/>
        </w:numPr>
      </w:pPr>
      <w:r w:rsidRPr="00BF713F">
        <w:t xml:space="preserve">fájl továbbítása a szerveren keresztül </w:t>
      </w:r>
    </w:p>
    <w:p w14:paraId="70359F08" w14:textId="13A7EB3A" w:rsidR="00BF713F" w:rsidRPr="00BF713F" w:rsidRDefault="00BF713F" w:rsidP="00BF713F">
      <w:pPr>
        <w:pStyle w:val="Szvegtrzs"/>
        <w:numPr>
          <w:ilvl w:val="0"/>
          <w:numId w:val="7"/>
        </w:numPr>
      </w:pPr>
      <w:r w:rsidRPr="00BF713F">
        <w:t>mentés a</w:t>
      </w:r>
      <w:r w:rsidR="00272615">
        <w:t xml:space="preserve"> szerver</w:t>
      </w:r>
      <w:r w:rsidRPr="00BF713F">
        <w:t xml:space="preserve"> oldalon megadott helyre</w:t>
      </w:r>
      <w:r w:rsidR="00272615">
        <w:t xml:space="preserve"> (az </w:t>
      </w:r>
      <w:proofErr w:type="spellStart"/>
      <w:r w:rsidR="00272615">
        <w:t>agent</w:t>
      </w:r>
      <w:proofErr w:type="spellEnd"/>
      <w:r w:rsidR="00272615">
        <w:t xml:space="preserve"> számára)</w:t>
      </w:r>
    </w:p>
    <w:p w14:paraId="5BB8A862" w14:textId="2BF7C472" w:rsidR="00BF713F" w:rsidRPr="00BF713F" w:rsidRDefault="00BF713F" w:rsidP="00D95194">
      <w:pPr>
        <w:pStyle w:val="Szvegtrzs"/>
        <w:spacing w:line="360" w:lineRule="auto"/>
        <w:jc w:val="both"/>
      </w:pPr>
      <w:r w:rsidRPr="00BF713F">
        <w:t>Ez a funkció alapot ad későbbi szoftverterítéshez is.</w:t>
      </w:r>
    </w:p>
    <w:p w14:paraId="5620A632" w14:textId="77777777" w:rsidR="00BF713F" w:rsidRPr="00BF713F" w:rsidRDefault="00BF713F" w:rsidP="003C570A">
      <w:pPr>
        <w:pStyle w:val="Cmsor2"/>
      </w:pPr>
      <w:r w:rsidRPr="00BF713F">
        <w:t>4.1.5 Parancsvégrehajtás</w:t>
      </w:r>
    </w:p>
    <w:p w14:paraId="3D94A9E6" w14:textId="6AB915E0" w:rsidR="00BF713F" w:rsidRPr="00BF713F" w:rsidRDefault="00BF713F" w:rsidP="00D95194">
      <w:pPr>
        <w:pStyle w:val="Szvegtrzs"/>
        <w:spacing w:line="360" w:lineRule="auto"/>
        <w:ind w:firstLine="567"/>
        <w:jc w:val="both"/>
      </w:pPr>
      <w:r w:rsidRPr="00BF713F">
        <w:t xml:space="preserve">A menedzsment kliens </w:t>
      </w:r>
      <w:proofErr w:type="spellStart"/>
      <w:r w:rsidR="00272615">
        <w:t>cmd</w:t>
      </w:r>
      <w:proofErr w:type="spellEnd"/>
      <w:r w:rsidR="00272615">
        <w:t xml:space="preserve"> </w:t>
      </w:r>
      <w:r w:rsidRPr="00BF713F">
        <w:t xml:space="preserve">parancsokat küldhet az </w:t>
      </w:r>
      <w:proofErr w:type="spellStart"/>
      <w:r w:rsidRPr="00BF713F">
        <w:t>agentnek</w:t>
      </w:r>
      <w:proofErr w:type="spellEnd"/>
      <w:r w:rsidRPr="00BF713F">
        <w:t>.</w:t>
      </w:r>
    </w:p>
    <w:p w14:paraId="0B46BF50" w14:textId="77777777" w:rsidR="00BF713F" w:rsidRPr="00BF713F" w:rsidRDefault="00BF713F" w:rsidP="00BF713F">
      <w:pPr>
        <w:pStyle w:val="Szvegtrzs"/>
      </w:pPr>
      <w:r w:rsidRPr="00BF713F">
        <w:t>Elvárt működés:</w:t>
      </w:r>
    </w:p>
    <w:p w14:paraId="342622F9" w14:textId="77777777" w:rsidR="00BF713F" w:rsidRPr="00BF713F" w:rsidRDefault="00BF713F" w:rsidP="00BF713F">
      <w:pPr>
        <w:pStyle w:val="Szvegtrzs"/>
        <w:numPr>
          <w:ilvl w:val="0"/>
          <w:numId w:val="8"/>
        </w:numPr>
      </w:pPr>
      <w:r w:rsidRPr="00BF713F">
        <w:t xml:space="preserve">parancs megadása szövegként </w:t>
      </w:r>
    </w:p>
    <w:p w14:paraId="36188C2A" w14:textId="77777777" w:rsidR="00BF713F" w:rsidRPr="00BF713F" w:rsidRDefault="00BF713F" w:rsidP="00BF713F">
      <w:pPr>
        <w:pStyle w:val="Szvegtrzs"/>
        <w:numPr>
          <w:ilvl w:val="0"/>
          <w:numId w:val="8"/>
        </w:numPr>
      </w:pPr>
      <w:r w:rsidRPr="00BF713F">
        <w:t xml:space="preserve">futtatás az </w:t>
      </w:r>
      <w:proofErr w:type="spellStart"/>
      <w:r w:rsidRPr="00BF713F">
        <w:t>agent</w:t>
      </w:r>
      <w:proofErr w:type="spellEnd"/>
      <w:r w:rsidRPr="00BF713F">
        <w:t xml:space="preserve"> gépen </w:t>
      </w:r>
    </w:p>
    <w:p w14:paraId="66C5FBB3" w14:textId="77777777" w:rsidR="00BF713F" w:rsidRPr="00BF713F" w:rsidRDefault="00BF713F" w:rsidP="00BF713F">
      <w:pPr>
        <w:pStyle w:val="Szvegtrzs"/>
        <w:numPr>
          <w:ilvl w:val="0"/>
          <w:numId w:val="8"/>
        </w:numPr>
      </w:pPr>
      <w:r w:rsidRPr="00BF713F">
        <w:t xml:space="preserve">eredmény visszaküldése a management kliensnek </w:t>
      </w:r>
    </w:p>
    <w:p w14:paraId="00F41661" w14:textId="5B3821FA" w:rsidR="00BF713F" w:rsidRPr="00BF713F" w:rsidRDefault="00BF713F" w:rsidP="00D95194">
      <w:pPr>
        <w:pStyle w:val="Szvegtrzs"/>
        <w:spacing w:line="360" w:lineRule="auto"/>
        <w:jc w:val="both"/>
      </w:pPr>
      <w:r w:rsidRPr="00BF713F">
        <w:t>Ez tipikusan diagnosztikai és karbantartási feladatokhoz használható.</w:t>
      </w:r>
    </w:p>
    <w:p w14:paraId="2F0B3A7E" w14:textId="77777777" w:rsidR="00BF713F" w:rsidRPr="00BF713F" w:rsidRDefault="00BF713F" w:rsidP="003C570A">
      <w:pPr>
        <w:pStyle w:val="Cmsor2"/>
      </w:pPr>
      <w:r w:rsidRPr="00BF713F">
        <w:t>4.1.6 Képernyőkép lekérés</w:t>
      </w:r>
    </w:p>
    <w:p w14:paraId="5CCFB08A" w14:textId="77777777" w:rsidR="00BF713F" w:rsidRPr="00BF713F" w:rsidRDefault="00BF713F" w:rsidP="00D95194">
      <w:pPr>
        <w:pStyle w:val="Szvegtrzs"/>
        <w:spacing w:line="360" w:lineRule="auto"/>
        <w:ind w:firstLine="567"/>
        <w:jc w:val="both"/>
      </w:pPr>
      <w:r w:rsidRPr="00BF713F">
        <w:t xml:space="preserve">A rendszer képes az </w:t>
      </w:r>
      <w:proofErr w:type="spellStart"/>
      <w:r w:rsidRPr="00BF713F">
        <w:t>agent</w:t>
      </w:r>
      <w:proofErr w:type="spellEnd"/>
      <w:r w:rsidRPr="00BF713F">
        <w:t xml:space="preserve"> aktuális képernyőképének lekérésére.</w:t>
      </w:r>
    </w:p>
    <w:p w14:paraId="26B48F64" w14:textId="77777777" w:rsidR="00BF713F" w:rsidRPr="00BF713F" w:rsidRDefault="00BF713F" w:rsidP="00BF713F">
      <w:pPr>
        <w:pStyle w:val="Szvegtrzs"/>
      </w:pPr>
      <w:r w:rsidRPr="00BF713F">
        <w:t>Folyamat:</w:t>
      </w:r>
    </w:p>
    <w:p w14:paraId="77EDA4AD" w14:textId="2DD355DB" w:rsidR="00BF713F" w:rsidRPr="00BF713F" w:rsidRDefault="00BF713F" w:rsidP="00BF713F">
      <w:pPr>
        <w:pStyle w:val="Szvegtrzs"/>
        <w:numPr>
          <w:ilvl w:val="0"/>
          <w:numId w:val="9"/>
        </w:numPr>
      </w:pPr>
      <w:r w:rsidRPr="00BF713F">
        <w:t xml:space="preserve">management kliens kér </w:t>
      </w:r>
      <w:proofErr w:type="spellStart"/>
      <w:r w:rsidRPr="00BF713F">
        <w:t>screenshotot</w:t>
      </w:r>
      <w:proofErr w:type="spellEnd"/>
      <w:r w:rsidR="00272615">
        <w:t>/képernyőképet</w:t>
      </w:r>
    </w:p>
    <w:p w14:paraId="72D36746" w14:textId="1F918AC0" w:rsidR="00BF713F" w:rsidRPr="00BF713F" w:rsidRDefault="00BF713F" w:rsidP="00BF713F">
      <w:pPr>
        <w:pStyle w:val="Szvegtrzs"/>
        <w:numPr>
          <w:ilvl w:val="0"/>
          <w:numId w:val="9"/>
        </w:numPr>
      </w:pPr>
      <w:proofErr w:type="spellStart"/>
      <w:r w:rsidRPr="00BF713F">
        <w:t>agent</w:t>
      </w:r>
      <w:proofErr w:type="spellEnd"/>
      <w:r w:rsidRPr="00BF713F">
        <w:t xml:space="preserve"> elkészíti a képet</w:t>
      </w:r>
    </w:p>
    <w:p w14:paraId="332DCDF5" w14:textId="14C0177F" w:rsidR="00BF713F" w:rsidRPr="00BF713F" w:rsidRDefault="00272615" w:rsidP="00BF713F">
      <w:pPr>
        <w:pStyle w:val="Szvegtrzs"/>
        <w:numPr>
          <w:ilvl w:val="0"/>
          <w:numId w:val="9"/>
        </w:numPr>
      </w:pPr>
      <w:r>
        <w:t xml:space="preserve">majd </w:t>
      </w:r>
      <w:r w:rsidR="00BF713F" w:rsidRPr="00BF713F">
        <w:t xml:space="preserve">visszaküldi a szerveren keresztül </w:t>
      </w:r>
    </w:p>
    <w:p w14:paraId="7F430EA3" w14:textId="445FE834" w:rsidR="00BF713F" w:rsidRPr="00BF713F" w:rsidRDefault="00272615" w:rsidP="00BF713F">
      <w:pPr>
        <w:pStyle w:val="Szvegtrzs"/>
        <w:numPr>
          <w:ilvl w:val="0"/>
          <w:numId w:val="9"/>
        </w:numPr>
      </w:pPr>
      <w:r>
        <w:t xml:space="preserve">a management oldal </w:t>
      </w:r>
      <w:r w:rsidR="00BF713F" w:rsidRPr="00BF713F">
        <w:t>megjelenít</w:t>
      </w:r>
      <w:r>
        <w:t xml:space="preserve">i ezt </w:t>
      </w:r>
      <w:r w:rsidR="00BF713F" w:rsidRPr="00BF713F">
        <w:t>külön ablakban</w:t>
      </w:r>
    </w:p>
    <w:p w14:paraId="1E7D64F8" w14:textId="76D8EF98" w:rsidR="00BF713F" w:rsidRPr="00BF713F" w:rsidRDefault="00BF713F" w:rsidP="00D95194">
      <w:pPr>
        <w:pStyle w:val="Szvegtrzs"/>
        <w:spacing w:line="360" w:lineRule="auto"/>
        <w:jc w:val="both"/>
      </w:pPr>
      <w:r w:rsidRPr="00BF713F">
        <w:t>Ez segít a hibák gyors vizuális azonosításában.</w:t>
      </w:r>
      <w:r w:rsidR="00D95194">
        <w:br w:type="page"/>
      </w:r>
    </w:p>
    <w:p w14:paraId="424EF98A" w14:textId="44C5998E" w:rsidR="00BF713F" w:rsidRPr="00BF713F" w:rsidRDefault="00BF713F" w:rsidP="003C570A">
      <w:pPr>
        <w:pStyle w:val="Cmsor2"/>
      </w:pPr>
      <w:r w:rsidRPr="00BF713F">
        <w:lastRenderedPageBreak/>
        <w:t>4.1.7 Távoli vezérlés</w:t>
      </w:r>
    </w:p>
    <w:p w14:paraId="6AC7EB70" w14:textId="59671ADB" w:rsidR="00BF713F" w:rsidRPr="00BF713F" w:rsidRDefault="00272615" w:rsidP="00D95194">
      <w:pPr>
        <w:pStyle w:val="Szvegtrzs"/>
        <w:spacing w:line="360" w:lineRule="auto"/>
        <w:ind w:firstLine="567"/>
        <w:jc w:val="both"/>
      </w:pPr>
      <w:r>
        <w:t>Ebben a funkcióban egyesül a 4.1.6-os követelmény</w:t>
      </w:r>
      <w:r w:rsidR="00A25024">
        <w:t xml:space="preserve"> </w:t>
      </w:r>
      <w:r w:rsidR="00A25024" w:rsidRPr="00BF713F">
        <w:t>az egér és billentyű események továbbításá</w:t>
      </w:r>
      <w:r w:rsidR="00A25024">
        <w:t>val.</w:t>
      </w:r>
    </w:p>
    <w:p w14:paraId="12A00C65" w14:textId="77777777" w:rsidR="00BF713F" w:rsidRPr="00BF713F" w:rsidRDefault="00BF713F" w:rsidP="00BF713F">
      <w:pPr>
        <w:pStyle w:val="Szvegtrzs"/>
      </w:pPr>
      <w:r w:rsidRPr="00BF713F">
        <w:t>Funkciók:</w:t>
      </w:r>
    </w:p>
    <w:p w14:paraId="210836F7" w14:textId="77777777" w:rsidR="00BF713F" w:rsidRPr="00BF713F" w:rsidRDefault="00BF713F" w:rsidP="00BF713F">
      <w:pPr>
        <w:pStyle w:val="Szvegtrzs"/>
        <w:numPr>
          <w:ilvl w:val="0"/>
          <w:numId w:val="10"/>
        </w:numPr>
      </w:pPr>
      <w:r w:rsidRPr="00BF713F">
        <w:t xml:space="preserve">egér mozgatás </w:t>
      </w:r>
    </w:p>
    <w:p w14:paraId="53316504" w14:textId="77777777" w:rsidR="00BF713F" w:rsidRPr="00BF713F" w:rsidRDefault="00BF713F" w:rsidP="00BF713F">
      <w:pPr>
        <w:pStyle w:val="Szvegtrzs"/>
        <w:numPr>
          <w:ilvl w:val="0"/>
          <w:numId w:val="10"/>
        </w:numPr>
      </w:pPr>
      <w:r w:rsidRPr="00BF713F">
        <w:t xml:space="preserve">kattintás </w:t>
      </w:r>
    </w:p>
    <w:p w14:paraId="28FD28A4" w14:textId="77777777" w:rsidR="00BF713F" w:rsidRPr="00BF713F" w:rsidRDefault="00BF713F" w:rsidP="00BF713F">
      <w:pPr>
        <w:pStyle w:val="Szvegtrzs"/>
        <w:numPr>
          <w:ilvl w:val="0"/>
          <w:numId w:val="10"/>
        </w:numPr>
      </w:pPr>
      <w:r w:rsidRPr="00BF713F">
        <w:t xml:space="preserve">billentyű események </w:t>
      </w:r>
    </w:p>
    <w:p w14:paraId="1494B4D4" w14:textId="42125FC4" w:rsidR="00BF713F" w:rsidRPr="00BF713F" w:rsidRDefault="00BF713F" w:rsidP="00BF713F">
      <w:pPr>
        <w:pStyle w:val="Szvegtrzs"/>
        <w:numPr>
          <w:ilvl w:val="0"/>
          <w:numId w:val="10"/>
        </w:numPr>
      </w:pPr>
      <w:r w:rsidRPr="00BF713F">
        <w:t xml:space="preserve">események továbbítása az </w:t>
      </w:r>
      <w:proofErr w:type="spellStart"/>
      <w:r w:rsidRPr="00BF713F">
        <w:t>agent</w:t>
      </w:r>
      <w:proofErr w:type="spellEnd"/>
      <w:r w:rsidRPr="00BF713F">
        <w:t xml:space="preserve"> felé </w:t>
      </w:r>
    </w:p>
    <w:p w14:paraId="27E9E87B" w14:textId="77777777" w:rsidR="00BF713F" w:rsidRPr="00BF713F" w:rsidRDefault="00BF713F" w:rsidP="003C570A">
      <w:pPr>
        <w:pStyle w:val="Cmsor2"/>
      </w:pPr>
      <w:r w:rsidRPr="00BF713F">
        <w:t xml:space="preserve">4.1.8 Háttérben futó </w:t>
      </w:r>
      <w:proofErr w:type="spellStart"/>
      <w:r w:rsidRPr="00BF713F">
        <w:t>agent</w:t>
      </w:r>
      <w:proofErr w:type="spellEnd"/>
    </w:p>
    <w:p w14:paraId="53888AC1" w14:textId="77777777" w:rsidR="00BF713F" w:rsidRPr="00BF713F" w:rsidRDefault="00BF713F" w:rsidP="00D95194">
      <w:pPr>
        <w:pStyle w:val="Szvegtrzs"/>
        <w:spacing w:line="360" w:lineRule="auto"/>
        <w:ind w:firstLine="567"/>
        <w:jc w:val="both"/>
      </w:pPr>
      <w:r w:rsidRPr="00BF713F">
        <w:t xml:space="preserve">Az </w:t>
      </w:r>
      <w:proofErr w:type="spellStart"/>
      <w:r w:rsidRPr="00BF713F">
        <w:t>agent</w:t>
      </w:r>
      <w:proofErr w:type="spellEnd"/>
      <w:r w:rsidRPr="00BF713F">
        <w:t xml:space="preserve"> alkalmazás nem igényel folyamatos felhasználói jelenlétet.</w:t>
      </w:r>
    </w:p>
    <w:p w14:paraId="383FE04F" w14:textId="77777777" w:rsidR="00BF713F" w:rsidRPr="00BF713F" w:rsidRDefault="00BF713F" w:rsidP="00BF713F">
      <w:pPr>
        <w:pStyle w:val="Szvegtrzs"/>
      </w:pPr>
      <w:r w:rsidRPr="00BF713F">
        <w:t>Elvárt működés:</w:t>
      </w:r>
    </w:p>
    <w:p w14:paraId="058D1A82" w14:textId="6DE2D1F5" w:rsidR="00BF713F" w:rsidRPr="00BF713F" w:rsidRDefault="00BF713F" w:rsidP="00BF713F">
      <w:pPr>
        <w:pStyle w:val="Szvegtrzs"/>
        <w:numPr>
          <w:ilvl w:val="0"/>
          <w:numId w:val="11"/>
        </w:numPr>
      </w:pPr>
      <w:r w:rsidRPr="00BF713F">
        <w:t>tálcán (</w:t>
      </w:r>
      <w:proofErr w:type="spellStart"/>
      <w:r w:rsidRPr="00BF713F">
        <w:t>tray</w:t>
      </w:r>
      <w:proofErr w:type="spellEnd"/>
      <w:r w:rsidR="00A25024">
        <w:t>-ben</w:t>
      </w:r>
      <w:r w:rsidRPr="00BF713F">
        <w:t xml:space="preserve">) fut </w:t>
      </w:r>
    </w:p>
    <w:p w14:paraId="113E9E9C" w14:textId="7F8C8569" w:rsidR="00BF713F" w:rsidRPr="00BF713F" w:rsidRDefault="00BF713F" w:rsidP="00BF713F">
      <w:pPr>
        <w:pStyle w:val="Szvegtrzs"/>
        <w:numPr>
          <w:ilvl w:val="0"/>
          <w:numId w:val="11"/>
        </w:numPr>
      </w:pPr>
      <w:r w:rsidRPr="00BF713F">
        <w:t>X-re nem záródik be, hanem háttér</w:t>
      </w:r>
      <w:r w:rsidR="00A25024">
        <w:t>ben futó alkalmazás</w:t>
      </w:r>
      <w:r w:rsidRPr="00BF713F">
        <w:t xml:space="preserve"> marad</w:t>
      </w:r>
    </w:p>
    <w:p w14:paraId="2A576EAF" w14:textId="4CE70D32" w:rsidR="00BF713F" w:rsidRPr="00BF713F" w:rsidRDefault="00BF713F" w:rsidP="00BF713F">
      <w:pPr>
        <w:pStyle w:val="Szvegtrzs"/>
        <w:numPr>
          <w:ilvl w:val="0"/>
          <w:numId w:val="11"/>
        </w:numPr>
      </w:pPr>
      <w:r w:rsidRPr="00BF713F">
        <w:t>automatikus indulás Windows-</w:t>
      </w:r>
      <w:proofErr w:type="spellStart"/>
      <w:r w:rsidRPr="00BF713F">
        <w:t>szal</w:t>
      </w:r>
      <w:proofErr w:type="spellEnd"/>
    </w:p>
    <w:p w14:paraId="773E0943" w14:textId="38522498" w:rsidR="00BF713F" w:rsidRPr="00BF713F" w:rsidRDefault="00BF713F" w:rsidP="00BF713F">
      <w:pPr>
        <w:pStyle w:val="Szvegtrzs"/>
        <w:numPr>
          <w:ilvl w:val="0"/>
          <w:numId w:val="11"/>
        </w:numPr>
      </w:pPr>
      <w:r w:rsidRPr="00BF713F">
        <w:t>folyamatos kapcsolat a szerverrel</w:t>
      </w:r>
      <w:r w:rsidR="00A25024">
        <w:t>, illetve az arra való törekvés és kapcsolódás</w:t>
      </w:r>
    </w:p>
    <w:p w14:paraId="55839A44" w14:textId="77777777" w:rsidR="00BF713F" w:rsidRPr="00BF713F" w:rsidRDefault="00BF713F" w:rsidP="003C570A">
      <w:pPr>
        <w:pStyle w:val="Cmsor2"/>
      </w:pPr>
      <w:r w:rsidRPr="00BF713F">
        <w:t>4.1.9 Értesítések</w:t>
      </w:r>
    </w:p>
    <w:p w14:paraId="34C1F5A6" w14:textId="77777777" w:rsidR="00BF713F" w:rsidRPr="00BF713F" w:rsidRDefault="00BF713F" w:rsidP="00D95194">
      <w:pPr>
        <w:pStyle w:val="Szvegtrzs"/>
        <w:spacing w:line="360" w:lineRule="auto"/>
        <w:ind w:firstLine="567"/>
        <w:jc w:val="both"/>
      </w:pPr>
      <w:r w:rsidRPr="00BF713F">
        <w:t xml:space="preserve">Az </w:t>
      </w:r>
      <w:proofErr w:type="spellStart"/>
      <w:r w:rsidRPr="00BF713F">
        <w:t>agent</w:t>
      </w:r>
      <w:proofErr w:type="spellEnd"/>
      <w:r w:rsidRPr="00BF713F">
        <w:t xml:space="preserve"> értesítéseket jelenít meg különböző eseményekről.</w:t>
      </w:r>
    </w:p>
    <w:p w14:paraId="0FF9BE12" w14:textId="77777777" w:rsidR="00BF713F" w:rsidRPr="00BF713F" w:rsidRDefault="00BF713F" w:rsidP="00BF713F">
      <w:pPr>
        <w:pStyle w:val="Szvegtrzs"/>
      </w:pPr>
      <w:r w:rsidRPr="00BF713F">
        <w:t>Események:</w:t>
      </w:r>
    </w:p>
    <w:p w14:paraId="7AFD6711" w14:textId="77777777" w:rsidR="00BF713F" w:rsidRPr="00BF713F" w:rsidRDefault="00BF713F" w:rsidP="00BF713F">
      <w:pPr>
        <w:pStyle w:val="Szvegtrzs"/>
        <w:numPr>
          <w:ilvl w:val="0"/>
          <w:numId w:val="12"/>
        </w:numPr>
      </w:pPr>
      <w:r w:rsidRPr="00BF713F">
        <w:t xml:space="preserve">új üzenet </w:t>
      </w:r>
    </w:p>
    <w:p w14:paraId="6667EFA9" w14:textId="77777777" w:rsidR="00BF713F" w:rsidRPr="00BF713F" w:rsidRDefault="00BF713F" w:rsidP="00BF713F">
      <w:pPr>
        <w:pStyle w:val="Szvegtrzs"/>
        <w:numPr>
          <w:ilvl w:val="0"/>
          <w:numId w:val="12"/>
        </w:numPr>
      </w:pPr>
      <w:r w:rsidRPr="00BF713F">
        <w:t xml:space="preserve">fájl érkezése </w:t>
      </w:r>
    </w:p>
    <w:p w14:paraId="3C62033B" w14:textId="77777777" w:rsidR="00BF713F" w:rsidRPr="00BF713F" w:rsidRDefault="00BF713F" w:rsidP="00BF713F">
      <w:pPr>
        <w:pStyle w:val="Szvegtrzs"/>
        <w:numPr>
          <w:ilvl w:val="0"/>
          <w:numId w:val="12"/>
        </w:numPr>
      </w:pPr>
      <w:r w:rsidRPr="00BF713F">
        <w:t xml:space="preserve">parancs futtatása </w:t>
      </w:r>
    </w:p>
    <w:p w14:paraId="1722CA4C" w14:textId="77777777" w:rsidR="00BF713F" w:rsidRPr="00BF713F" w:rsidRDefault="00BF713F" w:rsidP="00BF713F">
      <w:pPr>
        <w:pStyle w:val="Szvegtrzs"/>
        <w:numPr>
          <w:ilvl w:val="0"/>
          <w:numId w:val="12"/>
        </w:numPr>
      </w:pPr>
      <w:proofErr w:type="spellStart"/>
      <w:r w:rsidRPr="00BF713F">
        <w:t>remote</w:t>
      </w:r>
      <w:proofErr w:type="spellEnd"/>
      <w:r w:rsidRPr="00BF713F">
        <w:t xml:space="preserve"> </w:t>
      </w:r>
      <w:proofErr w:type="spellStart"/>
      <w:r w:rsidRPr="00BF713F">
        <w:t>control</w:t>
      </w:r>
      <w:proofErr w:type="spellEnd"/>
      <w:r w:rsidRPr="00BF713F">
        <w:t xml:space="preserve"> indítása/leállítása </w:t>
      </w:r>
    </w:p>
    <w:p w14:paraId="48389296" w14:textId="7F0ED39B" w:rsidR="00BF713F" w:rsidRPr="00BF713F" w:rsidRDefault="00BF713F" w:rsidP="00D95194">
      <w:pPr>
        <w:pStyle w:val="Szvegtrzs"/>
        <w:spacing w:line="360" w:lineRule="auto"/>
        <w:jc w:val="both"/>
      </w:pPr>
      <w:r w:rsidRPr="00BF713F">
        <w:t>Az értesítések célja, hogy a felhasználó tudjon a háttérben zajló műveletekről.</w:t>
      </w:r>
      <w:r w:rsidR="00D95194">
        <w:br w:type="page"/>
      </w:r>
    </w:p>
    <w:p w14:paraId="5BFFD448" w14:textId="5EBA9838" w:rsidR="00BF713F" w:rsidRPr="00BF713F" w:rsidRDefault="00BF713F" w:rsidP="00BF713F">
      <w:pPr>
        <w:pStyle w:val="Cmsor2"/>
      </w:pPr>
      <w:r w:rsidRPr="00BF713F">
        <w:lastRenderedPageBreak/>
        <w:t>4.2 Nem funkcionális követelmények</w:t>
      </w:r>
    </w:p>
    <w:p w14:paraId="007FBB55" w14:textId="77777777" w:rsidR="00BF713F" w:rsidRPr="00BF713F" w:rsidRDefault="00BF713F" w:rsidP="003C570A">
      <w:pPr>
        <w:pStyle w:val="Cmsor2"/>
      </w:pPr>
      <w:r w:rsidRPr="00BF713F">
        <w:t>4.2.1 Teljesítmény</w:t>
      </w:r>
    </w:p>
    <w:p w14:paraId="3F4251F1" w14:textId="77777777" w:rsidR="00BF713F" w:rsidRPr="00BF713F" w:rsidRDefault="00BF713F" w:rsidP="00D95194">
      <w:pPr>
        <w:pStyle w:val="Szvegtrzs"/>
        <w:spacing w:line="360" w:lineRule="auto"/>
        <w:ind w:firstLine="567"/>
        <w:jc w:val="both"/>
      </w:pPr>
      <w:r w:rsidRPr="00BF713F">
        <w:t>A rendszernek kis hálózaton gyorsan kell reagálnia.</w:t>
      </w:r>
    </w:p>
    <w:p w14:paraId="6E4E6EE1" w14:textId="77777777" w:rsidR="00BF713F" w:rsidRPr="00BF713F" w:rsidRDefault="00BF713F" w:rsidP="00BF713F">
      <w:pPr>
        <w:pStyle w:val="Szvegtrzs"/>
      </w:pPr>
      <w:r w:rsidRPr="00BF713F">
        <w:t>Elvárások:</w:t>
      </w:r>
    </w:p>
    <w:p w14:paraId="52009B5C" w14:textId="77777777" w:rsidR="00BF713F" w:rsidRPr="00BF713F" w:rsidRDefault="00BF713F" w:rsidP="00BF713F">
      <w:pPr>
        <w:pStyle w:val="Szvegtrzs"/>
        <w:numPr>
          <w:ilvl w:val="0"/>
          <w:numId w:val="13"/>
        </w:numPr>
      </w:pPr>
      <w:r w:rsidRPr="00BF713F">
        <w:t xml:space="preserve">üzenetek azonnali továbbítása </w:t>
      </w:r>
    </w:p>
    <w:p w14:paraId="7C54E85E" w14:textId="77777777" w:rsidR="00BF713F" w:rsidRPr="00BF713F" w:rsidRDefault="00BF713F" w:rsidP="00BF713F">
      <w:pPr>
        <w:pStyle w:val="Szvegtrzs"/>
        <w:numPr>
          <w:ilvl w:val="0"/>
          <w:numId w:val="13"/>
        </w:numPr>
      </w:pPr>
      <w:proofErr w:type="spellStart"/>
      <w:r w:rsidRPr="00BF713F">
        <w:t>screenshot</w:t>
      </w:r>
      <w:proofErr w:type="spellEnd"/>
      <w:r w:rsidRPr="00BF713F">
        <w:t xml:space="preserve"> lekérés pár másodpercen belül </w:t>
      </w:r>
    </w:p>
    <w:p w14:paraId="60635715" w14:textId="77777777" w:rsidR="00BF713F" w:rsidRPr="00BF713F" w:rsidRDefault="00BF713F" w:rsidP="00BF713F">
      <w:pPr>
        <w:pStyle w:val="Szvegtrzs"/>
        <w:numPr>
          <w:ilvl w:val="0"/>
          <w:numId w:val="13"/>
        </w:numPr>
      </w:pPr>
      <w:r w:rsidRPr="00BF713F">
        <w:t xml:space="preserve">parancsok gyors visszajelzése </w:t>
      </w:r>
    </w:p>
    <w:p w14:paraId="3EFFB3E3" w14:textId="376E8000" w:rsidR="00BF713F" w:rsidRPr="00BF713F" w:rsidRDefault="00BF713F" w:rsidP="00D95194">
      <w:pPr>
        <w:pStyle w:val="Szvegtrzs"/>
        <w:spacing w:line="360" w:lineRule="auto"/>
        <w:jc w:val="both"/>
      </w:pPr>
      <w:r w:rsidRPr="00BF713F">
        <w:t xml:space="preserve">A tesztelés </w:t>
      </w:r>
      <w:proofErr w:type="spellStart"/>
      <w:r w:rsidRPr="00BF713F">
        <w:t>Wi</w:t>
      </w:r>
      <w:proofErr w:type="spellEnd"/>
      <w:r w:rsidRPr="00BF713F">
        <w:t>-Fi hálózaton történt, ahol ez teljesült.</w:t>
      </w:r>
    </w:p>
    <w:p w14:paraId="72A4D378" w14:textId="77777777" w:rsidR="00BF713F" w:rsidRPr="00BF713F" w:rsidRDefault="00BF713F" w:rsidP="003C570A">
      <w:pPr>
        <w:pStyle w:val="Cmsor2"/>
      </w:pPr>
      <w:r w:rsidRPr="00BF713F">
        <w:t>4.2.2 Megbízhatóság</w:t>
      </w:r>
    </w:p>
    <w:p w14:paraId="385191CA" w14:textId="77777777" w:rsidR="00BF713F" w:rsidRPr="00BF713F" w:rsidRDefault="00BF713F" w:rsidP="00D95194">
      <w:pPr>
        <w:pStyle w:val="Szvegtrzs"/>
        <w:spacing w:line="360" w:lineRule="auto"/>
        <w:ind w:firstLine="567"/>
        <w:jc w:val="both"/>
      </w:pPr>
      <w:r w:rsidRPr="00BF713F">
        <w:t>A kapcsolat nem szakadhat meg könnyen.</w:t>
      </w:r>
    </w:p>
    <w:p w14:paraId="2C52BB24" w14:textId="77777777" w:rsidR="00BF713F" w:rsidRPr="00BF713F" w:rsidRDefault="00BF713F" w:rsidP="00BF713F">
      <w:pPr>
        <w:pStyle w:val="Szvegtrzs"/>
      </w:pPr>
      <w:r w:rsidRPr="00BF713F">
        <w:t>Megvalósítás:</w:t>
      </w:r>
    </w:p>
    <w:p w14:paraId="7CE215DD" w14:textId="77777777" w:rsidR="00BF713F" w:rsidRPr="00BF713F" w:rsidRDefault="00BF713F" w:rsidP="00BF713F">
      <w:pPr>
        <w:pStyle w:val="Szvegtrzs"/>
        <w:numPr>
          <w:ilvl w:val="0"/>
          <w:numId w:val="14"/>
        </w:numPr>
      </w:pPr>
      <w:proofErr w:type="spellStart"/>
      <w:r w:rsidRPr="00BF713F">
        <w:t>SignalR</w:t>
      </w:r>
      <w:proofErr w:type="spellEnd"/>
      <w:r w:rsidRPr="00BF713F">
        <w:t xml:space="preserve"> automatikus </w:t>
      </w:r>
      <w:proofErr w:type="spellStart"/>
      <w:r w:rsidRPr="00BF713F">
        <w:t>újracsatlakozás</w:t>
      </w:r>
      <w:proofErr w:type="spellEnd"/>
      <w:r w:rsidRPr="00BF713F">
        <w:t xml:space="preserve"> </w:t>
      </w:r>
    </w:p>
    <w:p w14:paraId="086DAB8F" w14:textId="77777777" w:rsidR="00BF713F" w:rsidRPr="00BF713F" w:rsidRDefault="00BF713F" w:rsidP="00BF713F">
      <w:pPr>
        <w:pStyle w:val="Szvegtrzs"/>
        <w:numPr>
          <w:ilvl w:val="0"/>
          <w:numId w:val="14"/>
        </w:numPr>
      </w:pPr>
      <w:proofErr w:type="spellStart"/>
      <w:r w:rsidRPr="00BF713F">
        <w:t>agent</w:t>
      </w:r>
      <w:proofErr w:type="spellEnd"/>
      <w:r w:rsidRPr="00BF713F">
        <w:t xml:space="preserve"> folyamatos kapcsolatfenntartás </w:t>
      </w:r>
    </w:p>
    <w:p w14:paraId="347B07F9" w14:textId="35DAAA02" w:rsidR="00BF713F" w:rsidRPr="00BF713F" w:rsidRDefault="00BF713F" w:rsidP="00D95194">
      <w:pPr>
        <w:pStyle w:val="Szvegtrzs"/>
        <w:spacing w:line="360" w:lineRule="auto"/>
        <w:jc w:val="both"/>
      </w:pPr>
      <w:r w:rsidRPr="00BF713F">
        <w:t xml:space="preserve">Ha a kapcsolat megszakad, az </w:t>
      </w:r>
      <w:proofErr w:type="spellStart"/>
      <w:r w:rsidRPr="00BF713F">
        <w:t>agent</w:t>
      </w:r>
      <w:proofErr w:type="spellEnd"/>
      <w:r w:rsidRPr="00BF713F">
        <w:t xml:space="preserve"> </w:t>
      </w:r>
      <w:r w:rsidR="00A25024">
        <w:t>próbál</w:t>
      </w:r>
      <w:r w:rsidRPr="00BF713F">
        <w:t xml:space="preserve"> </w:t>
      </w:r>
      <w:proofErr w:type="spellStart"/>
      <w:r w:rsidR="00A25024">
        <w:t>újra</w:t>
      </w:r>
      <w:r w:rsidRPr="00BF713F">
        <w:t>csatlakozni</w:t>
      </w:r>
      <w:proofErr w:type="spellEnd"/>
      <w:r w:rsidRPr="00BF713F">
        <w:t>.</w:t>
      </w:r>
    </w:p>
    <w:p w14:paraId="6EEDB4FE" w14:textId="77777777" w:rsidR="00BF713F" w:rsidRPr="00BF713F" w:rsidRDefault="00BF713F" w:rsidP="003C570A">
      <w:pPr>
        <w:pStyle w:val="Cmsor2"/>
      </w:pPr>
      <w:r w:rsidRPr="00BF713F">
        <w:t>4.2.3 Használhatóság</w:t>
      </w:r>
    </w:p>
    <w:p w14:paraId="304576CD" w14:textId="77777777" w:rsidR="00BF713F" w:rsidRPr="00BF713F" w:rsidRDefault="00BF713F" w:rsidP="00D95194">
      <w:pPr>
        <w:pStyle w:val="Szvegtrzs"/>
        <w:spacing w:line="360" w:lineRule="auto"/>
        <w:ind w:firstLine="567"/>
        <w:jc w:val="both"/>
      </w:pPr>
      <w:r w:rsidRPr="00BF713F">
        <w:t>A rendszernek egyszerűnek kell lennie.</w:t>
      </w:r>
    </w:p>
    <w:p w14:paraId="73EB5A21" w14:textId="77777777" w:rsidR="00BF713F" w:rsidRPr="00BF713F" w:rsidRDefault="00BF713F" w:rsidP="00BF713F">
      <w:pPr>
        <w:pStyle w:val="Szvegtrzs"/>
      </w:pPr>
      <w:r w:rsidRPr="00BF713F">
        <w:t>Elvárások:</w:t>
      </w:r>
    </w:p>
    <w:p w14:paraId="26EDA504" w14:textId="6F07289C" w:rsidR="00BF713F" w:rsidRPr="00BF713F" w:rsidRDefault="00BF713F" w:rsidP="00BF713F">
      <w:pPr>
        <w:pStyle w:val="Szvegtrzs"/>
        <w:numPr>
          <w:ilvl w:val="0"/>
          <w:numId w:val="15"/>
        </w:numPr>
      </w:pPr>
      <w:r w:rsidRPr="00BF713F">
        <w:t xml:space="preserve">letisztult </w:t>
      </w:r>
      <w:proofErr w:type="spellStart"/>
      <w:r w:rsidRPr="00BF713F">
        <w:t>WinForms</w:t>
      </w:r>
      <w:proofErr w:type="spellEnd"/>
      <w:r w:rsidRPr="00BF713F">
        <w:t xml:space="preserve"> felület</w:t>
      </w:r>
    </w:p>
    <w:p w14:paraId="05E05C34" w14:textId="2E13737B" w:rsidR="00BF713F" w:rsidRPr="00BF713F" w:rsidRDefault="00BF713F" w:rsidP="00BF713F">
      <w:pPr>
        <w:pStyle w:val="Szvegtrzs"/>
        <w:numPr>
          <w:ilvl w:val="0"/>
          <w:numId w:val="15"/>
        </w:numPr>
      </w:pPr>
      <w:r w:rsidRPr="00BF713F">
        <w:t xml:space="preserve">külön ablakok </w:t>
      </w:r>
      <w:proofErr w:type="spellStart"/>
      <w:r w:rsidRPr="00BF713F">
        <w:t>funkciónként</w:t>
      </w:r>
      <w:proofErr w:type="spellEnd"/>
    </w:p>
    <w:p w14:paraId="0B3DF0E4" w14:textId="3B4206AF" w:rsidR="00BF713F" w:rsidRPr="00BF713F" w:rsidRDefault="00BF713F" w:rsidP="00BF713F">
      <w:pPr>
        <w:pStyle w:val="Szvegtrzs"/>
        <w:numPr>
          <w:ilvl w:val="0"/>
          <w:numId w:val="15"/>
        </w:numPr>
      </w:pPr>
      <w:r w:rsidRPr="00BF713F">
        <w:t xml:space="preserve">gyors navigáció </w:t>
      </w:r>
      <w:proofErr w:type="spellStart"/>
      <w:r w:rsidRPr="00BF713F">
        <w:t>agentek</w:t>
      </w:r>
      <w:proofErr w:type="spellEnd"/>
      <w:r w:rsidRPr="00BF713F">
        <w:t xml:space="preserve"> között</w:t>
      </w:r>
    </w:p>
    <w:p w14:paraId="0B88F32B" w14:textId="4A98BFDB" w:rsidR="00BF713F" w:rsidRPr="00BF713F" w:rsidRDefault="00BF713F" w:rsidP="00D95194">
      <w:pPr>
        <w:pStyle w:val="Szvegtrzs"/>
        <w:spacing w:line="360" w:lineRule="auto"/>
        <w:jc w:val="both"/>
      </w:pPr>
      <w:r w:rsidRPr="00BF713F">
        <w:t>Nem</w:t>
      </w:r>
      <w:r w:rsidR="00A25024">
        <w:t xml:space="preserve"> volt</w:t>
      </w:r>
      <w:r w:rsidRPr="00BF713F">
        <w:t xml:space="preserve"> cél a modern UI, inkább a funkcionalitás</w:t>
      </w:r>
      <w:r w:rsidR="00A25024">
        <w:t xml:space="preserve"> és használhatóság</w:t>
      </w:r>
      <w:r w:rsidRPr="00BF713F">
        <w:t>.</w:t>
      </w:r>
    </w:p>
    <w:p w14:paraId="1FE58114" w14:textId="77777777" w:rsidR="00BF713F" w:rsidRPr="00BF713F" w:rsidRDefault="00BF713F" w:rsidP="003C570A">
      <w:pPr>
        <w:pStyle w:val="Cmsor2"/>
      </w:pPr>
      <w:r w:rsidRPr="00BF713F">
        <w:t>4.2.4 Biztonság (alapszint)</w:t>
      </w:r>
    </w:p>
    <w:p w14:paraId="4295A88B" w14:textId="77777777" w:rsidR="00BF713F" w:rsidRPr="00BF713F" w:rsidRDefault="00BF713F" w:rsidP="00D95194">
      <w:pPr>
        <w:pStyle w:val="Szvegtrzs"/>
        <w:spacing w:line="360" w:lineRule="auto"/>
        <w:ind w:firstLine="567"/>
        <w:jc w:val="both"/>
      </w:pPr>
      <w:r w:rsidRPr="00BF713F">
        <w:t>A rendszer tartalmaz alap biztonsági megoldásokat:</w:t>
      </w:r>
    </w:p>
    <w:p w14:paraId="026FB2E4" w14:textId="77777777" w:rsidR="00BF713F" w:rsidRPr="00BF713F" w:rsidRDefault="00BF713F" w:rsidP="00BF713F">
      <w:pPr>
        <w:pStyle w:val="Szvegtrzs"/>
        <w:numPr>
          <w:ilvl w:val="0"/>
          <w:numId w:val="16"/>
        </w:numPr>
      </w:pPr>
      <w:r w:rsidRPr="00BF713F">
        <w:t xml:space="preserve">jelszó </w:t>
      </w:r>
      <w:proofErr w:type="spellStart"/>
      <w:r w:rsidRPr="00BF713F">
        <w:t>hash-elés</w:t>
      </w:r>
      <w:proofErr w:type="spellEnd"/>
      <w:r w:rsidRPr="00BF713F">
        <w:t xml:space="preserve"> </w:t>
      </w:r>
    </w:p>
    <w:p w14:paraId="122E98DE" w14:textId="77777777" w:rsidR="00BF713F" w:rsidRPr="00BF713F" w:rsidRDefault="00BF713F" w:rsidP="00BF713F">
      <w:pPr>
        <w:pStyle w:val="Szvegtrzs"/>
        <w:numPr>
          <w:ilvl w:val="0"/>
          <w:numId w:val="16"/>
        </w:numPr>
      </w:pPr>
      <w:proofErr w:type="spellStart"/>
      <w:r w:rsidRPr="00BF713F">
        <w:t>token</w:t>
      </w:r>
      <w:proofErr w:type="spellEnd"/>
      <w:r w:rsidRPr="00BF713F">
        <w:t xml:space="preserve"> alapú azonosítás </w:t>
      </w:r>
    </w:p>
    <w:p w14:paraId="1010F71F" w14:textId="3C6AF385" w:rsidR="00BF713F" w:rsidRPr="00BF713F" w:rsidRDefault="00BF713F" w:rsidP="00D95194">
      <w:pPr>
        <w:pStyle w:val="Szvegtrzs"/>
        <w:numPr>
          <w:ilvl w:val="0"/>
          <w:numId w:val="16"/>
        </w:numPr>
      </w:pPr>
      <w:proofErr w:type="spellStart"/>
      <w:r w:rsidRPr="00BF713F">
        <w:t>agent</w:t>
      </w:r>
      <w:proofErr w:type="spellEnd"/>
      <w:r w:rsidRPr="00BF713F">
        <w:t xml:space="preserve"> hitelesítés (</w:t>
      </w:r>
      <w:proofErr w:type="spellStart"/>
      <w:r w:rsidRPr="00BF713F">
        <w:t>shared</w:t>
      </w:r>
      <w:proofErr w:type="spellEnd"/>
      <w:r w:rsidRPr="00BF713F">
        <w:t xml:space="preserve"> </w:t>
      </w:r>
      <w:proofErr w:type="spellStart"/>
      <w:r w:rsidRPr="00BF713F">
        <w:t>secret</w:t>
      </w:r>
      <w:proofErr w:type="spellEnd"/>
      <w:r w:rsidR="00A25024">
        <w:t xml:space="preserve"> felhasználásával</w:t>
      </w:r>
      <w:r w:rsidRPr="00BF713F">
        <w:t xml:space="preserve">) </w:t>
      </w:r>
      <w:r w:rsidR="00D95194">
        <w:br w:type="page"/>
      </w:r>
    </w:p>
    <w:p w14:paraId="2933E15C" w14:textId="77777777" w:rsidR="00BF713F" w:rsidRPr="00BF713F" w:rsidRDefault="00BF713F" w:rsidP="003C570A">
      <w:pPr>
        <w:pStyle w:val="Cmsor2"/>
      </w:pPr>
      <w:r w:rsidRPr="00BF713F">
        <w:lastRenderedPageBreak/>
        <w:t>4.2.5 Skálázhatóság</w:t>
      </w:r>
    </w:p>
    <w:p w14:paraId="46595DCA" w14:textId="77777777" w:rsidR="00BF713F" w:rsidRPr="00BF713F" w:rsidRDefault="00BF713F" w:rsidP="00A25024">
      <w:pPr>
        <w:pStyle w:val="Szvegtrzs"/>
        <w:ind w:firstLine="567"/>
      </w:pPr>
      <w:r w:rsidRPr="00BF713F">
        <w:t xml:space="preserve">A rendszer több </w:t>
      </w:r>
      <w:proofErr w:type="spellStart"/>
      <w:r w:rsidRPr="00BF713F">
        <w:t>agent</w:t>
      </w:r>
      <w:proofErr w:type="spellEnd"/>
      <w:r w:rsidRPr="00BF713F">
        <w:t xml:space="preserve"> kezelésére alkalmas, de:</w:t>
      </w:r>
    </w:p>
    <w:p w14:paraId="6D6FE047" w14:textId="77777777" w:rsidR="00BF713F" w:rsidRPr="00BF713F" w:rsidRDefault="00BF713F" w:rsidP="00BF713F">
      <w:pPr>
        <w:pStyle w:val="Szvegtrzs"/>
        <w:numPr>
          <w:ilvl w:val="0"/>
          <w:numId w:val="17"/>
        </w:numPr>
      </w:pPr>
      <w:r w:rsidRPr="00BF713F">
        <w:t xml:space="preserve">nem optimalizált nagy terhelésre </w:t>
      </w:r>
    </w:p>
    <w:p w14:paraId="77FBF216" w14:textId="77777777" w:rsidR="00BF713F" w:rsidRPr="00BF713F" w:rsidRDefault="00BF713F" w:rsidP="00BF713F">
      <w:pPr>
        <w:pStyle w:val="Szvegtrzs"/>
        <w:numPr>
          <w:ilvl w:val="0"/>
          <w:numId w:val="17"/>
        </w:numPr>
      </w:pPr>
      <w:proofErr w:type="spellStart"/>
      <w:r w:rsidRPr="00BF713F">
        <w:t>screenshot</w:t>
      </w:r>
      <w:proofErr w:type="spellEnd"/>
      <w:r w:rsidRPr="00BF713F">
        <w:t xml:space="preserve"> és </w:t>
      </w:r>
      <w:proofErr w:type="spellStart"/>
      <w:r w:rsidRPr="00BF713F">
        <w:t>remote</w:t>
      </w:r>
      <w:proofErr w:type="spellEnd"/>
      <w:r w:rsidRPr="00BF713F">
        <w:t xml:space="preserve"> </w:t>
      </w:r>
      <w:proofErr w:type="spellStart"/>
      <w:r w:rsidRPr="00BF713F">
        <w:t>control</w:t>
      </w:r>
      <w:proofErr w:type="spellEnd"/>
      <w:r w:rsidRPr="00BF713F">
        <w:t xml:space="preserve"> növeli a terhelést </w:t>
      </w:r>
    </w:p>
    <w:p w14:paraId="1C2B174C" w14:textId="0E09679D" w:rsidR="00BF713F" w:rsidRPr="00BF713F" w:rsidRDefault="00BF713F" w:rsidP="00D95194">
      <w:pPr>
        <w:pStyle w:val="Szvegtrzs"/>
        <w:spacing w:line="360" w:lineRule="auto"/>
        <w:jc w:val="both"/>
      </w:pPr>
      <w:r w:rsidRPr="00BF713F">
        <w:t xml:space="preserve">Ez </w:t>
      </w:r>
      <w:r w:rsidR="00A25024">
        <w:t xml:space="preserve">a SWOT </w:t>
      </w:r>
      <w:proofErr w:type="spellStart"/>
      <w:r w:rsidR="00A25024">
        <w:t>analízisban</w:t>
      </w:r>
      <w:proofErr w:type="spellEnd"/>
      <w:r w:rsidR="00A25024">
        <w:t xml:space="preserve"> is említett</w:t>
      </w:r>
      <w:r w:rsidRPr="00BF713F">
        <w:t xml:space="preserve"> kompromisszum a</w:t>
      </w:r>
      <w:r w:rsidR="00A25024">
        <w:t xml:space="preserve">z intézményi keretek és a </w:t>
      </w:r>
      <w:r w:rsidRPr="00BF713F">
        <w:t>prototípus jelleg miatt.</w:t>
      </w:r>
    </w:p>
    <w:p w14:paraId="3C2986FE" w14:textId="77777777" w:rsidR="00BF713F" w:rsidRPr="00BF713F" w:rsidRDefault="00BF713F" w:rsidP="003C570A">
      <w:pPr>
        <w:pStyle w:val="Cmsor2"/>
      </w:pPr>
      <w:r w:rsidRPr="00BF713F">
        <w:t>4.2.6 Karbantarthatóság</w:t>
      </w:r>
    </w:p>
    <w:p w14:paraId="202C8396" w14:textId="77777777" w:rsidR="00BF713F" w:rsidRPr="00BF713F" w:rsidRDefault="00BF713F" w:rsidP="00D95194">
      <w:pPr>
        <w:pStyle w:val="Szvegtrzs"/>
        <w:spacing w:line="360" w:lineRule="auto"/>
        <w:ind w:firstLine="567"/>
        <w:jc w:val="both"/>
      </w:pPr>
      <w:r w:rsidRPr="00BF713F">
        <w:t>A kód működőképes, de nem teljesen rétegzett.</w:t>
      </w:r>
    </w:p>
    <w:p w14:paraId="66C0C5A4" w14:textId="77777777" w:rsidR="00BF713F" w:rsidRPr="00BF713F" w:rsidRDefault="00BF713F" w:rsidP="00BF713F">
      <w:pPr>
        <w:pStyle w:val="Szvegtrzs"/>
      </w:pPr>
      <w:r w:rsidRPr="00BF713F">
        <w:t>Jellemzők:</w:t>
      </w:r>
    </w:p>
    <w:p w14:paraId="0C6B0E9B" w14:textId="77777777" w:rsidR="00BF713F" w:rsidRPr="00BF713F" w:rsidRDefault="00BF713F" w:rsidP="00BF713F">
      <w:pPr>
        <w:pStyle w:val="Szvegtrzs"/>
        <w:numPr>
          <w:ilvl w:val="0"/>
          <w:numId w:val="18"/>
        </w:numPr>
      </w:pPr>
      <w:r w:rsidRPr="00BF713F">
        <w:t xml:space="preserve">nagyobb osztályok (pl. </w:t>
      </w:r>
      <w:proofErr w:type="spellStart"/>
      <w:r w:rsidRPr="00BF713F">
        <w:t>ClientUI</w:t>
      </w:r>
      <w:proofErr w:type="spellEnd"/>
      <w:r w:rsidRPr="00BF713F">
        <w:t xml:space="preserve">) </w:t>
      </w:r>
    </w:p>
    <w:p w14:paraId="021C049D" w14:textId="0E1B41EF" w:rsidR="00BF713F" w:rsidRPr="00BF713F" w:rsidRDefault="00BF713F" w:rsidP="00BF713F">
      <w:pPr>
        <w:pStyle w:val="Szvegtrzs"/>
        <w:numPr>
          <w:ilvl w:val="0"/>
          <w:numId w:val="18"/>
        </w:numPr>
      </w:pPr>
      <w:r w:rsidRPr="00BF713F">
        <w:t>kevésbé szétbontott logika</w:t>
      </w:r>
    </w:p>
    <w:p w14:paraId="7BD6E1B9" w14:textId="5F3F2F05" w:rsidR="00E176C0" w:rsidRDefault="00BF713F" w:rsidP="00D95194">
      <w:pPr>
        <w:pStyle w:val="Szvegtrzs"/>
        <w:spacing w:line="360" w:lineRule="auto"/>
        <w:jc w:val="both"/>
      </w:pPr>
      <w:r w:rsidRPr="00BF713F">
        <w:t>Ez a fejlesztési idő és a szakdolgozati keretek miatt alakult így.</w:t>
      </w:r>
      <w:r w:rsidR="00A25024">
        <w:t xml:space="preserve"> Bár igyekeztem a könnyű átláthatóságra ügyelni.</w:t>
      </w:r>
      <w:r w:rsidR="00E176C0">
        <w:br w:type="page"/>
      </w:r>
    </w:p>
    <w:p w14:paraId="2185C34A" w14:textId="77777777" w:rsidR="00E176C0" w:rsidRPr="003C570A" w:rsidRDefault="00E176C0" w:rsidP="003C570A">
      <w:pPr>
        <w:pStyle w:val="Cmsor1"/>
      </w:pPr>
      <w:r w:rsidRPr="003C570A">
        <w:lastRenderedPageBreak/>
        <w:t>5. Logikai terv</w:t>
      </w:r>
    </w:p>
    <w:p w14:paraId="23A1BE48" w14:textId="5881BC01" w:rsidR="00E176C0" w:rsidRPr="00E176C0" w:rsidRDefault="00E176C0" w:rsidP="003C570A">
      <w:pPr>
        <w:pStyle w:val="Szvegtrzs"/>
        <w:spacing w:line="360" w:lineRule="auto"/>
        <w:ind w:firstLine="567"/>
        <w:jc w:val="both"/>
      </w:pPr>
      <w:r w:rsidRPr="00E176C0">
        <w:t xml:space="preserve">Ebben a fejezetben a rendszer logikai felépítését mutatom be. A célom az volt, hogy a megoldás jól szétválasztható részekből álljon, és minden komponensnek legyen egyértelmű feladata. </w:t>
      </w:r>
      <w:r w:rsidR="00A25024">
        <w:t>H</w:t>
      </w:r>
      <w:r w:rsidRPr="00E176C0">
        <w:t xml:space="preserve">árom fő egységre bontottam a rendszert: </w:t>
      </w:r>
      <w:r w:rsidRPr="00A25024">
        <w:rPr>
          <w:b/>
          <w:bCs/>
        </w:rPr>
        <w:t xml:space="preserve">szerver, menedzsment kliens és </w:t>
      </w:r>
      <w:proofErr w:type="spellStart"/>
      <w:r w:rsidRPr="00A25024">
        <w:rPr>
          <w:b/>
          <w:bCs/>
        </w:rPr>
        <w:t>agent</w:t>
      </w:r>
      <w:proofErr w:type="spellEnd"/>
      <w:r w:rsidRPr="00A25024">
        <w:rPr>
          <w:b/>
          <w:bCs/>
        </w:rPr>
        <w:t xml:space="preserve"> kliens</w:t>
      </w:r>
      <w:r w:rsidRPr="00E176C0">
        <w:t>.</w:t>
      </w:r>
    </w:p>
    <w:p w14:paraId="0F0DA62D" w14:textId="626A9B35" w:rsidR="00E176C0" w:rsidRPr="00E176C0" w:rsidRDefault="00E176C0" w:rsidP="003C570A">
      <w:pPr>
        <w:pStyle w:val="Szvegtrzs"/>
        <w:spacing w:line="360" w:lineRule="auto"/>
        <w:ind w:firstLine="567"/>
        <w:jc w:val="both"/>
      </w:pPr>
      <w:r w:rsidRPr="00E176C0">
        <w:t xml:space="preserve">A felépítést a gyakorlati használat indokolta. A </w:t>
      </w:r>
      <w:r w:rsidRPr="00A25024">
        <w:rPr>
          <w:b/>
          <w:bCs/>
        </w:rPr>
        <w:t>menedzsment</w:t>
      </w:r>
      <w:r w:rsidRPr="00E176C0">
        <w:t xml:space="preserve"> oldalon egy operátor vagy rendszergazda dolgozik, aki látja a csatlakozott gépeket, és műveleteket indíthat rajtuk.</w:t>
      </w:r>
      <w:r w:rsidR="00A25024">
        <w:t xml:space="preserve"> Lehetőség van külön felhasználóneveket létrehozni, esetleges vezetőknek.</w:t>
      </w:r>
      <w:r w:rsidRPr="00E176C0">
        <w:t xml:space="preserve"> Az </w:t>
      </w:r>
      <w:proofErr w:type="spellStart"/>
      <w:r w:rsidRPr="00A25024">
        <w:rPr>
          <w:b/>
          <w:bCs/>
        </w:rPr>
        <w:t>agent</w:t>
      </w:r>
      <w:proofErr w:type="spellEnd"/>
      <w:r w:rsidRPr="00E176C0">
        <w:t xml:space="preserve"> a kliensgépen fut, kapcsolatot tart a szerverrel, fogadja a kéréseket, majd végrehajtja őket. A </w:t>
      </w:r>
      <w:r w:rsidRPr="00A25024">
        <w:rPr>
          <w:b/>
          <w:bCs/>
        </w:rPr>
        <w:t>szerver</w:t>
      </w:r>
      <w:r w:rsidRPr="00E176C0">
        <w:t xml:space="preserve"> központi közvetítőként működik. Itt történik a kapcsolatok kezelése, az </w:t>
      </w:r>
      <w:proofErr w:type="spellStart"/>
      <w:r w:rsidRPr="00E176C0">
        <w:t>agentek</w:t>
      </w:r>
      <w:proofErr w:type="spellEnd"/>
      <w:r w:rsidRPr="00E176C0">
        <w:t xml:space="preserve"> nyilvántartása, a hitelesítés egy része, és az üzenetek továbbítása is.</w:t>
      </w:r>
      <w:r w:rsidR="00F01D30">
        <w:t xml:space="preserve"> </w:t>
      </w:r>
      <w:r w:rsidR="00F01D30">
        <w:fldChar w:fldCharType="begin"/>
      </w:r>
      <w:r w:rsidR="00F01D30">
        <w:instrText xml:space="preserve"> ADDIN ZOTERO_ITEM CSL_CITATION {"citationID":"dfNQqizs","properties":{"formattedCitation":"[6], [7]","plainCitation":"[6], [7]","noteIndex":0},"citationItems":[{"id":96,"uris":["http://zotero.org/users/local/TiE8kNtr/items/BF565AW4"],"itemData":{"id":96,"type":"standard","title":"Óbudai Egyetem jegyzetek: Szoftverrendszerek tervezése"},"label":"page"},{"id":95,"uris":["http://zotero.org/users/local/TiE8kNtr/items/TIJ8ECM2"],"itemData":{"id":95,"type":"standard","title":"BME jegyzetek: Szoftverfejlesztési módszertanok"},"label":"page"}],"schema":"https://github.com/citation-style-language/schema/raw/master/csl-citation.json"} </w:instrText>
      </w:r>
      <w:r w:rsidR="00F01D30">
        <w:fldChar w:fldCharType="separate"/>
      </w:r>
      <w:r w:rsidR="00F01D30" w:rsidRPr="00F01D30">
        <w:rPr>
          <w:rFonts w:cs="Times New Roman"/>
        </w:rPr>
        <w:t>[6], [7]</w:t>
      </w:r>
      <w:r w:rsidR="00F01D30">
        <w:fldChar w:fldCharType="end"/>
      </w:r>
    </w:p>
    <w:p w14:paraId="19ACD3E8" w14:textId="77777777" w:rsidR="00E176C0" w:rsidRPr="00E176C0" w:rsidRDefault="00E176C0" w:rsidP="003C570A">
      <w:pPr>
        <w:pStyle w:val="Cmsor2"/>
      </w:pPr>
      <w:r w:rsidRPr="00E176C0">
        <w:t>5.1 A rendszer fő komponensei</w:t>
      </w:r>
    </w:p>
    <w:p w14:paraId="3739CB3E" w14:textId="77777777" w:rsidR="00E176C0" w:rsidRPr="00E176C0" w:rsidRDefault="00E176C0" w:rsidP="003C570A">
      <w:pPr>
        <w:pStyle w:val="Cmsor2"/>
      </w:pPr>
      <w:r w:rsidRPr="00E176C0">
        <w:t>5.1.1 ManagementServer</w:t>
      </w:r>
    </w:p>
    <w:p w14:paraId="3F36C910" w14:textId="3057249B" w:rsidR="00E176C0" w:rsidRPr="00E176C0" w:rsidRDefault="00E176C0" w:rsidP="003C570A">
      <w:pPr>
        <w:pStyle w:val="Szvegtrzs"/>
        <w:spacing w:line="360" w:lineRule="auto"/>
        <w:ind w:firstLine="567"/>
        <w:jc w:val="both"/>
      </w:pPr>
      <w:r w:rsidRPr="00E176C0">
        <w:t xml:space="preserve">Ez a központi szerveroldali komponens. ASP.NET </w:t>
      </w:r>
      <w:proofErr w:type="spellStart"/>
      <w:r w:rsidRPr="00E176C0">
        <w:t>Core</w:t>
      </w:r>
      <w:proofErr w:type="spellEnd"/>
      <w:r w:rsidRPr="00E176C0">
        <w:t xml:space="preserve"> alapokon fut, és két fontos feladatot lát el. Egyrészt HTTP API végpontokat biztosít a menedzsment kliens számára, másrészt </w:t>
      </w:r>
      <w:proofErr w:type="spellStart"/>
      <w:r w:rsidRPr="00E176C0">
        <w:t>SignalR</w:t>
      </w:r>
      <w:proofErr w:type="spellEnd"/>
      <w:r w:rsidRPr="00E176C0">
        <w:t xml:space="preserve"> </w:t>
      </w:r>
      <w:proofErr w:type="spellStart"/>
      <w:r w:rsidRPr="00E176C0">
        <w:t>hubon</w:t>
      </w:r>
      <w:proofErr w:type="spellEnd"/>
      <w:r w:rsidRPr="00E176C0">
        <w:t xml:space="preserve"> keresztül valós idejű kapcsolatot tart fenn az </w:t>
      </w:r>
      <w:proofErr w:type="spellStart"/>
      <w:r w:rsidRPr="00E176C0">
        <w:t>agentekkel</w:t>
      </w:r>
      <w:proofErr w:type="spellEnd"/>
      <w:r w:rsidRPr="00E176C0">
        <w:t xml:space="preserve"> és a menedzsment oldallal. A központi kommunikációs elem az </w:t>
      </w:r>
      <w:proofErr w:type="spellStart"/>
      <w:r w:rsidRPr="00E176C0">
        <w:t>AgentHub</w:t>
      </w:r>
      <w:proofErr w:type="spellEnd"/>
      <w:r w:rsidRPr="00E176C0">
        <w:t xml:space="preserve">, amely a legtöbb interaktív műveletet kezeli. A csatlakozott klienseket az </w:t>
      </w:r>
      <w:proofErr w:type="spellStart"/>
      <w:r w:rsidRPr="00E176C0">
        <w:t>AgentRegistry</w:t>
      </w:r>
      <w:proofErr w:type="spellEnd"/>
      <w:r w:rsidRPr="00E176C0">
        <w:t xml:space="preserve"> tartja nyilván, a menedzsment felhasználók hitelesítését pedig az </w:t>
      </w:r>
      <w:proofErr w:type="spellStart"/>
      <w:r w:rsidRPr="00E176C0">
        <w:t>AuthService</w:t>
      </w:r>
      <w:proofErr w:type="spellEnd"/>
      <w:r w:rsidRPr="00E176C0">
        <w:t xml:space="preserve"> és a hozzá tartozó vezérlőréteg végzi.</w:t>
      </w:r>
    </w:p>
    <w:p w14:paraId="33CC45DA" w14:textId="77777777" w:rsidR="00E176C0" w:rsidRPr="00E176C0" w:rsidRDefault="00E176C0" w:rsidP="003C570A">
      <w:pPr>
        <w:pStyle w:val="Cmsor2"/>
      </w:pPr>
      <w:r w:rsidRPr="00E176C0">
        <w:t xml:space="preserve">5.1.2 </w:t>
      </w:r>
      <w:proofErr w:type="spellStart"/>
      <w:r w:rsidRPr="00E176C0">
        <w:t>ManagementClient</w:t>
      </w:r>
      <w:proofErr w:type="spellEnd"/>
    </w:p>
    <w:p w14:paraId="23C6F991" w14:textId="2E96F1F2" w:rsidR="00E176C0" w:rsidRPr="00E176C0" w:rsidRDefault="00E176C0" w:rsidP="007D4D51">
      <w:pPr>
        <w:pStyle w:val="Szvegtrzs"/>
        <w:spacing w:line="360" w:lineRule="auto"/>
        <w:ind w:firstLine="567"/>
        <w:jc w:val="both"/>
      </w:pPr>
      <w:r w:rsidRPr="00E176C0">
        <w:t xml:space="preserve">Ez a rendszergazdai felület. Windows </w:t>
      </w:r>
      <w:proofErr w:type="spellStart"/>
      <w:r w:rsidRPr="00E176C0">
        <w:t>Forms</w:t>
      </w:r>
      <w:proofErr w:type="spellEnd"/>
      <w:r w:rsidRPr="00E176C0">
        <w:t xml:space="preserve"> alapú alkalmazás, amelyb</w:t>
      </w:r>
      <w:r w:rsidR="00590C3D">
        <w:t>e</w:t>
      </w:r>
      <w:r w:rsidRPr="00E176C0">
        <w:t xml:space="preserve"> a felhasználó bejelentkezik, lekéri az </w:t>
      </w:r>
      <w:proofErr w:type="spellStart"/>
      <w:r w:rsidRPr="00E176C0">
        <w:t>agentek</w:t>
      </w:r>
      <w:proofErr w:type="spellEnd"/>
      <w:r w:rsidRPr="00E176C0">
        <w:t xml:space="preserve"> listáját, kiválaszt egy gépet, majd a külön funkciókhoz külön ablakokat használ. Ez a szerkezet tudatos döntés volt. Nem akartam egyetlen túlzsúfolt főablakba beépíteni mindent. Emiatt külön </w:t>
      </w:r>
      <w:proofErr w:type="spellStart"/>
      <w:r w:rsidRPr="00E176C0">
        <w:t>formokat</w:t>
      </w:r>
      <w:proofErr w:type="spellEnd"/>
      <w:r w:rsidRPr="00E176C0">
        <w:t xml:space="preserve"> készítettem az </w:t>
      </w:r>
      <w:proofErr w:type="spellStart"/>
      <w:r w:rsidRPr="00E176C0">
        <w:t>üzenetküldéshez</w:t>
      </w:r>
      <w:proofErr w:type="spellEnd"/>
      <w:r w:rsidRPr="00E176C0">
        <w:t xml:space="preserve">, a </w:t>
      </w:r>
      <w:proofErr w:type="spellStart"/>
      <w:r w:rsidRPr="00E176C0">
        <w:t>fájlküldéshez</w:t>
      </w:r>
      <w:proofErr w:type="spellEnd"/>
      <w:r w:rsidRPr="00E176C0">
        <w:t>, a parancs</w:t>
      </w:r>
      <w:r w:rsidR="00590C3D">
        <w:t xml:space="preserve"> futtatáshoz</w:t>
      </w:r>
      <w:r w:rsidRPr="00E176C0">
        <w:t xml:space="preserve"> és a képernyőkép-megjelenítéshez</w:t>
      </w:r>
      <w:r w:rsidR="00590C3D">
        <w:t>/távoli vezérléshez</w:t>
      </w:r>
      <w:r w:rsidRPr="00E176C0">
        <w:t>. Ez egyszerűbbé tette a kezelést és a dokumentálást is.</w:t>
      </w:r>
      <w:r w:rsidR="007D4D51">
        <w:br w:type="page"/>
      </w:r>
    </w:p>
    <w:p w14:paraId="2FE55D3F" w14:textId="77777777" w:rsidR="00E176C0" w:rsidRPr="00E176C0" w:rsidRDefault="00E176C0" w:rsidP="003C570A">
      <w:pPr>
        <w:pStyle w:val="Cmsor2"/>
      </w:pPr>
      <w:r w:rsidRPr="00E176C0">
        <w:lastRenderedPageBreak/>
        <w:t xml:space="preserve">5.1.3 </w:t>
      </w:r>
      <w:proofErr w:type="spellStart"/>
      <w:r w:rsidRPr="00E176C0">
        <w:t>AgentUI</w:t>
      </w:r>
      <w:proofErr w:type="spellEnd"/>
    </w:p>
    <w:p w14:paraId="0D370E1C" w14:textId="1D14B7FB" w:rsidR="00E176C0" w:rsidRPr="00E176C0" w:rsidRDefault="00E176C0" w:rsidP="00F01D30">
      <w:pPr>
        <w:pStyle w:val="Szvegtrzs"/>
        <w:spacing w:line="360" w:lineRule="auto"/>
        <w:ind w:firstLine="567"/>
        <w:jc w:val="both"/>
      </w:pPr>
      <w:r w:rsidRPr="00E176C0">
        <w:t xml:space="preserve">Ez fut a kliensgépen. Az </w:t>
      </w:r>
      <w:proofErr w:type="spellStart"/>
      <w:r w:rsidRPr="00E176C0">
        <w:t>agent</w:t>
      </w:r>
      <w:proofErr w:type="spellEnd"/>
      <w:r w:rsidRPr="00E176C0">
        <w:t xml:space="preserve"> feladata, hogy a szerverrel kapcsolatban maradjon, azonosítsa magát, fogadja a műveleteket, és végrehajtsa azokat. Az </w:t>
      </w:r>
      <w:proofErr w:type="spellStart"/>
      <w:r w:rsidRPr="00E176C0">
        <w:t>agent</w:t>
      </w:r>
      <w:proofErr w:type="spellEnd"/>
      <w:r w:rsidRPr="00E176C0">
        <w:t xml:space="preserve"> nem csak egy látható ablakból áll. A működés egyik fontos eleme a háttérben futás, a </w:t>
      </w:r>
      <w:proofErr w:type="spellStart"/>
      <w:r w:rsidRPr="00E176C0">
        <w:t>tray</w:t>
      </w:r>
      <w:proofErr w:type="spellEnd"/>
      <w:r w:rsidRPr="00E176C0">
        <w:t xml:space="preserve"> ikon és az automatikus indulás támogatása. Ez azért kellett, mert egy felügyeleti rendszer nem attól hasznos, hogy a felhasználó folyamatosan nyitva tartja, hanem attól, hogy csendben működik a háttérben, és szükség esetén reagál.</w:t>
      </w:r>
      <w:r w:rsidR="00590C3D">
        <w:t xml:space="preserve"> Így elkerülve az esetleges emberi mulasztásokat.</w:t>
      </w:r>
    </w:p>
    <w:p w14:paraId="142501F2" w14:textId="77777777" w:rsidR="00E176C0" w:rsidRPr="00E176C0" w:rsidRDefault="00E176C0" w:rsidP="003C570A">
      <w:pPr>
        <w:pStyle w:val="Cmsor2"/>
      </w:pPr>
      <w:r w:rsidRPr="00E176C0">
        <w:t>5.2 Logikai működési modell</w:t>
      </w:r>
    </w:p>
    <w:p w14:paraId="6AC8561C" w14:textId="77777777" w:rsidR="00E176C0" w:rsidRPr="00E176C0" w:rsidRDefault="00E176C0" w:rsidP="00FC365C">
      <w:pPr>
        <w:pStyle w:val="Szvegtrzs"/>
        <w:spacing w:line="360" w:lineRule="auto"/>
        <w:ind w:firstLine="567"/>
        <w:jc w:val="both"/>
      </w:pPr>
      <w:r w:rsidRPr="00E176C0">
        <w:t xml:space="preserve">A rendszer működése </w:t>
      </w:r>
      <w:proofErr w:type="spellStart"/>
      <w:r w:rsidRPr="00E176C0">
        <w:t>eseményvezérelt</w:t>
      </w:r>
      <w:proofErr w:type="spellEnd"/>
      <w:r w:rsidRPr="00E176C0">
        <w:t xml:space="preserve"> és kliens–szerver alapú. A menedzsment kliens és az </w:t>
      </w:r>
      <w:proofErr w:type="spellStart"/>
      <w:r w:rsidRPr="00E176C0">
        <w:t>agent</w:t>
      </w:r>
      <w:proofErr w:type="spellEnd"/>
      <w:r w:rsidRPr="00E176C0">
        <w:t xml:space="preserve"> nem közvetlenül kommunikálnak egymással. Minden fontos művelet a szerveren keresztül történik. Ennek több előnye van. Egyrészt a kapcsolatok állapota központilag követhető. Másrészt egyszerűbbé válik az </w:t>
      </w:r>
      <w:proofErr w:type="spellStart"/>
      <w:r w:rsidRPr="00E176C0">
        <w:t>agentek</w:t>
      </w:r>
      <w:proofErr w:type="spellEnd"/>
      <w:r w:rsidRPr="00E176C0">
        <w:t xml:space="preserve"> nyilvántartása. Harmadrészt a hitelesítési és ellenőrzési logika sem szóródik szét a rendszerben.</w:t>
      </w:r>
    </w:p>
    <w:p w14:paraId="229C6F07" w14:textId="1A86462D" w:rsidR="00E176C0" w:rsidRPr="00E176C0" w:rsidRDefault="00E176C0" w:rsidP="00FC365C">
      <w:pPr>
        <w:pStyle w:val="Szvegtrzs"/>
        <w:spacing w:line="360" w:lineRule="auto"/>
        <w:ind w:firstLine="567"/>
        <w:jc w:val="both"/>
      </w:pPr>
      <w:r w:rsidRPr="00E176C0">
        <w:t xml:space="preserve">A működés tipikus menete a következő. Az </w:t>
      </w:r>
      <w:proofErr w:type="spellStart"/>
      <w:r w:rsidRPr="00E176C0">
        <w:t>agent</w:t>
      </w:r>
      <w:proofErr w:type="spellEnd"/>
      <w:r w:rsidRPr="00E176C0">
        <w:t xml:space="preserve"> elindul a kliensgépen, csatlakozik a szerver </w:t>
      </w:r>
      <w:proofErr w:type="spellStart"/>
      <w:r w:rsidRPr="00E176C0">
        <w:t>SignalR</w:t>
      </w:r>
      <w:proofErr w:type="spellEnd"/>
      <w:r w:rsidRPr="00E176C0">
        <w:t xml:space="preserve"> </w:t>
      </w:r>
      <w:proofErr w:type="spellStart"/>
      <w:r w:rsidRPr="00E176C0">
        <w:t>hubjához</w:t>
      </w:r>
      <w:proofErr w:type="spellEnd"/>
      <w:r w:rsidRPr="00E176C0">
        <w:t xml:space="preserve">, majd regisztrálja magát. A menedzsment kliens bejelentkezik, lekéri a csatlakozott </w:t>
      </w:r>
      <w:proofErr w:type="spellStart"/>
      <w:r w:rsidRPr="00E176C0">
        <w:t>agentek</w:t>
      </w:r>
      <w:proofErr w:type="spellEnd"/>
      <w:r w:rsidRPr="00E176C0">
        <w:t xml:space="preserve"> listáját, és a felhasználó kiválaszt egy konkrét gépet. Ezután a menedzsment oldal különböző műveleteket indíthat. Ilyen lehet egy szöveges üzenet elküldése, fájl továbbítása, parancs futtatása,</w:t>
      </w:r>
      <w:r w:rsidR="00590C3D">
        <w:t xml:space="preserve"> vagy</w:t>
      </w:r>
      <w:r w:rsidRPr="00E176C0">
        <w:t xml:space="preserve"> képernyőkép kérése </w:t>
      </w:r>
      <w:r w:rsidR="00590C3D">
        <w:t>és</w:t>
      </w:r>
      <w:r w:rsidRPr="00E176C0">
        <w:t xml:space="preserve"> távoli inputesemény küldése. A szerver ezeket az utasításokat a megfelelő </w:t>
      </w:r>
      <w:proofErr w:type="spellStart"/>
      <w:r w:rsidRPr="00E176C0">
        <w:t>agent</w:t>
      </w:r>
      <w:proofErr w:type="spellEnd"/>
      <w:r w:rsidRPr="00E176C0">
        <w:t xml:space="preserve"> felé továbbítja, az </w:t>
      </w:r>
      <w:proofErr w:type="spellStart"/>
      <w:r w:rsidRPr="00E176C0">
        <w:t>agent</w:t>
      </w:r>
      <w:proofErr w:type="spellEnd"/>
      <w:r w:rsidRPr="00E176C0">
        <w:t xml:space="preserve"> végrehajtja őket, majd szükség esetén visszaküldi az eredményt.</w:t>
      </w:r>
    </w:p>
    <w:p w14:paraId="665C26F3" w14:textId="523F445D" w:rsidR="00E176C0" w:rsidRPr="00E176C0" w:rsidRDefault="00E176C0" w:rsidP="00FC365C">
      <w:pPr>
        <w:pStyle w:val="Szvegtrzs"/>
        <w:spacing w:line="360" w:lineRule="auto"/>
        <w:ind w:firstLine="567"/>
        <w:jc w:val="both"/>
      </w:pPr>
      <w:r w:rsidRPr="00E176C0">
        <w:t xml:space="preserve">Ez a modell jól illeszkedik a </w:t>
      </w:r>
      <w:proofErr w:type="spellStart"/>
      <w:r w:rsidRPr="00E176C0">
        <w:t>SignalR</w:t>
      </w:r>
      <w:proofErr w:type="spellEnd"/>
      <w:r w:rsidRPr="00E176C0">
        <w:t xml:space="preserve"> működéséhez. A </w:t>
      </w:r>
      <w:proofErr w:type="spellStart"/>
      <w:r w:rsidRPr="00E176C0">
        <w:t>SignalR</w:t>
      </w:r>
      <w:proofErr w:type="spellEnd"/>
      <w:r w:rsidRPr="00E176C0">
        <w:t xml:space="preserve"> tartós kapcsolatot tud fenntartani a felek között, és ideális olyan alkalmazásokhoz, ahol alacsony </w:t>
      </w:r>
      <w:proofErr w:type="spellStart"/>
      <w:r w:rsidRPr="00E176C0">
        <w:t>késleltetésű</w:t>
      </w:r>
      <w:proofErr w:type="spellEnd"/>
      <w:r w:rsidRPr="00E176C0">
        <w:t xml:space="preserve">, </w:t>
      </w:r>
      <w:proofErr w:type="spellStart"/>
      <w:r w:rsidRPr="00E176C0">
        <w:t>kétirányú</w:t>
      </w:r>
      <w:proofErr w:type="spellEnd"/>
      <w:r w:rsidRPr="00E176C0">
        <w:t xml:space="preserve"> kommunikáció szükséges. Ezért választottam ezt a megoldást a klasszikus, csak kérés-válasz alapú HTTP kommunikáció helyett.</w:t>
      </w:r>
      <w:r w:rsidR="00F01D30">
        <w:t xml:space="preserve"> </w:t>
      </w:r>
      <w:r w:rsidR="00F01D30">
        <w:fldChar w:fldCharType="begin"/>
      </w:r>
      <w:r w:rsidR="00F01D30">
        <w:instrText xml:space="preserve"> ADDIN ZOTERO_ITEM CSL_CITATION {"citationID":"42UpU0ov","properties":{"formattedCitation":"[3]","plainCitation":"[3]","noteIndex":0},"citationItems":[{"id":88,"uris":["http://zotero.org/users/local/TiE8kNtr/items/64S2KIWH"],"itemData":{"id":88,"type":"standard","title":"Microsoft Docs: SignalR használata","URL":"https://learn.microsoft.com/en-us/aspnet/core/signalr/introduction"}}],"schema":"https://github.com/citation-style-language/schema/raw/master/csl-citation.json"} </w:instrText>
      </w:r>
      <w:r w:rsidR="00F01D30">
        <w:fldChar w:fldCharType="separate"/>
      </w:r>
      <w:r w:rsidR="00F01D30" w:rsidRPr="00F01D30">
        <w:rPr>
          <w:rFonts w:cs="Times New Roman"/>
        </w:rPr>
        <w:t>[3]</w:t>
      </w:r>
      <w:r w:rsidR="00F01D30">
        <w:fldChar w:fldCharType="end"/>
      </w:r>
    </w:p>
    <w:p w14:paraId="784F1616" w14:textId="77777777" w:rsidR="00E176C0" w:rsidRPr="00E176C0" w:rsidRDefault="00E176C0" w:rsidP="003C570A">
      <w:pPr>
        <w:pStyle w:val="Cmsor2"/>
      </w:pPr>
      <w:r w:rsidRPr="00E176C0">
        <w:t>5.3 Főbb logikai folyamatok</w:t>
      </w:r>
    </w:p>
    <w:p w14:paraId="15950FC5" w14:textId="52831FAB" w:rsidR="00E176C0" w:rsidRPr="00E176C0" w:rsidRDefault="00E176C0" w:rsidP="007D4D51">
      <w:pPr>
        <w:pStyle w:val="Szvegtrzs"/>
        <w:spacing w:line="360" w:lineRule="auto"/>
        <w:ind w:firstLine="567"/>
        <w:jc w:val="both"/>
      </w:pPr>
      <w:r w:rsidRPr="00E176C0">
        <w:t xml:space="preserve">A rendszer működését több részfolyamat alkotja. A legfontosabbakat külön is </w:t>
      </w:r>
      <w:r w:rsidR="00FC365C">
        <w:t>megneveztem.</w:t>
      </w:r>
      <w:r w:rsidR="007D4D51">
        <w:br w:type="page"/>
      </w:r>
    </w:p>
    <w:p w14:paraId="1B3FD8B6" w14:textId="77777777" w:rsidR="00E176C0" w:rsidRPr="00E176C0" w:rsidRDefault="00E176C0" w:rsidP="003C570A">
      <w:pPr>
        <w:pStyle w:val="Cmsor2"/>
      </w:pPr>
      <w:r w:rsidRPr="00E176C0">
        <w:lastRenderedPageBreak/>
        <w:t>5.3.1 Bejelentkezés</w:t>
      </w:r>
    </w:p>
    <w:p w14:paraId="7B6980CD" w14:textId="38083655" w:rsidR="00E176C0" w:rsidRPr="00E176C0" w:rsidRDefault="00E176C0" w:rsidP="00FC365C">
      <w:pPr>
        <w:pStyle w:val="Szvegtrzs"/>
        <w:spacing w:line="360" w:lineRule="auto"/>
        <w:ind w:firstLine="567"/>
        <w:jc w:val="both"/>
      </w:pPr>
      <w:r w:rsidRPr="00E176C0">
        <w:t xml:space="preserve">A menedzsment kliens HTTP API-n keresztül elküldi a felhasználónevet és a jelszót a szervernek. Ha az azonosítás sikeres, akkor a szerver </w:t>
      </w:r>
      <w:proofErr w:type="spellStart"/>
      <w:r w:rsidRPr="00E176C0">
        <w:t>tokent</w:t>
      </w:r>
      <w:proofErr w:type="spellEnd"/>
      <w:r w:rsidRPr="00E176C0">
        <w:t xml:space="preserve"> ad vissza. Ezt a menedzsment kliens eltárolja, majd a további kommunikáció során felhasználja. A belépés után a főablak megnyílik, és a felhasználó hozzáfér a funkciókhoz.</w:t>
      </w:r>
    </w:p>
    <w:p w14:paraId="197F2BA4" w14:textId="77777777" w:rsidR="00E176C0" w:rsidRPr="00E176C0" w:rsidRDefault="00E176C0" w:rsidP="003C570A">
      <w:pPr>
        <w:pStyle w:val="Cmsor2"/>
      </w:pPr>
      <w:r w:rsidRPr="00E176C0">
        <w:t xml:space="preserve">5.3.2 </w:t>
      </w:r>
      <w:proofErr w:type="spellStart"/>
      <w:r w:rsidRPr="00E176C0">
        <w:t>Agent</w:t>
      </w:r>
      <w:proofErr w:type="spellEnd"/>
      <w:r w:rsidRPr="00E176C0">
        <w:t xml:space="preserve"> regisztráció</w:t>
      </w:r>
    </w:p>
    <w:p w14:paraId="3EB9ED19" w14:textId="77777777" w:rsidR="00E176C0" w:rsidRPr="00E176C0" w:rsidRDefault="00E176C0" w:rsidP="00FC365C">
      <w:pPr>
        <w:pStyle w:val="Szvegtrzs"/>
        <w:spacing w:line="360" w:lineRule="auto"/>
        <w:ind w:firstLine="567"/>
        <w:jc w:val="both"/>
      </w:pPr>
      <w:r w:rsidRPr="00E176C0">
        <w:t xml:space="preserve">Az </w:t>
      </w:r>
      <w:proofErr w:type="spellStart"/>
      <w:r w:rsidRPr="00E176C0">
        <w:t>agent</w:t>
      </w:r>
      <w:proofErr w:type="spellEnd"/>
      <w:r w:rsidRPr="00E176C0">
        <w:t xml:space="preserve"> a </w:t>
      </w:r>
      <w:proofErr w:type="spellStart"/>
      <w:r w:rsidRPr="00E176C0">
        <w:t>SignalR</w:t>
      </w:r>
      <w:proofErr w:type="spellEnd"/>
      <w:r w:rsidRPr="00E176C0">
        <w:t xml:space="preserve"> kapcsolaton keresztül jelentkezik be a szerverhez. A csatlakozás után átadja a saját azonosító adatait. A szerver ezt eltárolja az </w:t>
      </w:r>
      <w:proofErr w:type="spellStart"/>
      <w:r w:rsidRPr="00E176C0">
        <w:t>agentnyilvántartásban</w:t>
      </w:r>
      <w:proofErr w:type="spellEnd"/>
      <w:r w:rsidRPr="00E176C0">
        <w:t>. Ettől a ponttól kezdve a menedzsment oldali kliens listázni tudja az adott gépet.</w:t>
      </w:r>
    </w:p>
    <w:p w14:paraId="7DC9AC99" w14:textId="77777777" w:rsidR="00E176C0" w:rsidRPr="00E176C0" w:rsidRDefault="00E176C0" w:rsidP="003C570A">
      <w:pPr>
        <w:pStyle w:val="Cmsor2"/>
      </w:pPr>
      <w:r w:rsidRPr="00E176C0">
        <w:t>5.3.3 Üzenetküldés</w:t>
      </w:r>
    </w:p>
    <w:p w14:paraId="3CEF6597" w14:textId="2A650E81" w:rsidR="00E176C0" w:rsidRPr="00E176C0" w:rsidRDefault="00E176C0" w:rsidP="00FC365C">
      <w:pPr>
        <w:pStyle w:val="Szvegtrzs"/>
        <w:spacing w:line="360" w:lineRule="auto"/>
        <w:ind w:firstLine="567"/>
        <w:jc w:val="both"/>
      </w:pPr>
      <w:r w:rsidRPr="00E176C0">
        <w:t xml:space="preserve">A menedzsment kliens kiválaszt egy </w:t>
      </w:r>
      <w:proofErr w:type="spellStart"/>
      <w:r w:rsidRPr="00E176C0">
        <w:t>agentet</w:t>
      </w:r>
      <w:proofErr w:type="spellEnd"/>
      <w:r w:rsidRPr="00E176C0">
        <w:t xml:space="preserve">, beír egy üzenetet, majd elküldi azt. Az üzenet a szerveren keresztül jut el a célgépre. Az </w:t>
      </w:r>
      <w:proofErr w:type="spellStart"/>
      <w:r w:rsidRPr="00E176C0">
        <w:t>agent</w:t>
      </w:r>
      <w:proofErr w:type="spellEnd"/>
      <w:r w:rsidRPr="00E176C0">
        <w:t xml:space="preserve"> oldalon ez megjelenik, és igény szerint értesítés is kapcsolódhat hozzá. A válasz ugya</w:t>
      </w:r>
      <w:r w:rsidR="00FC365C">
        <w:t>nezen</w:t>
      </w:r>
      <w:r w:rsidRPr="00E176C0">
        <w:t xml:space="preserve"> logika szerint </w:t>
      </w:r>
      <w:r w:rsidR="00FC365C">
        <w:t>érkezik</w:t>
      </w:r>
      <w:r w:rsidRPr="00E176C0">
        <w:t xml:space="preserve"> vissza</w:t>
      </w:r>
      <w:r w:rsidR="00FC365C">
        <w:t>. Az üzenetek tárolásra kerülnek egy külön fájlba.</w:t>
      </w:r>
    </w:p>
    <w:p w14:paraId="47191D02" w14:textId="77777777" w:rsidR="00E176C0" w:rsidRPr="00E176C0" w:rsidRDefault="00E176C0" w:rsidP="003C570A">
      <w:pPr>
        <w:pStyle w:val="Cmsor2"/>
      </w:pPr>
      <w:r w:rsidRPr="00E176C0">
        <w:t>5.3.4 Fájlküldés</w:t>
      </w:r>
    </w:p>
    <w:p w14:paraId="297AB6AF" w14:textId="77777777" w:rsidR="00E176C0" w:rsidRPr="00E176C0" w:rsidRDefault="00E176C0" w:rsidP="00FC365C">
      <w:pPr>
        <w:pStyle w:val="Szvegtrzs"/>
        <w:spacing w:line="360" w:lineRule="auto"/>
        <w:ind w:firstLine="567"/>
        <w:jc w:val="both"/>
      </w:pPr>
      <w:r w:rsidRPr="00E176C0">
        <w:t xml:space="preserve">A menedzsment oldalon a felhasználó kiválaszt egy fájlt. A rendszer ezt továbbítja az </w:t>
      </w:r>
      <w:proofErr w:type="spellStart"/>
      <w:r w:rsidRPr="00E176C0">
        <w:t>agentnek</w:t>
      </w:r>
      <w:proofErr w:type="spellEnd"/>
      <w:r w:rsidRPr="00E176C0">
        <w:t xml:space="preserve">. Az </w:t>
      </w:r>
      <w:proofErr w:type="spellStart"/>
      <w:r w:rsidRPr="00E176C0">
        <w:t>agent</w:t>
      </w:r>
      <w:proofErr w:type="spellEnd"/>
      <w:r w:rsidRPr="00E176C0">
        <w:t xml:space="preserve"> menti a fájlt a megadott vagy előre definiált helyre, majd visszajelzést küldhet a műveletről.</w:t>
      </w:r>
    </w:p>
    <w:p w14:paraId="63BF330F" w14:textId="77777777" w:rsidR="00E176C0" w:rsidRPr="00E176C0" w:rsidRDefault="00E176C0" w:rsidP="003C570A">
      <w:pPr>
        <w:pStyle w:val="Cmsor2"/>
      </w:pPr>
      <w:r w:rsidRPr="00E176C0">
        <w:t>5.3.5 Parancsvégrehajtás</w:t>
      </w:r>
    </w:p>
    <w:p w14:paraId="3916BE56" w14:textId="439239AC" w:rsidR="00E176C0" w:rsidRPr="00E176C0" w:rsidRDefault="00E176C0" w:rsidP="00FC365C">
      <w:pPr>
        <w:pStyle w:val="Szvegtrzs"/>
        <w:spacing w:line="360" w:lineRule="auto"/>
        <w:ind w:firstLine="567"/>
        <w:jc w:val="both"/>
      </w:pPr>
      <w:r w:rsidRPr="00E176C0">
        <w:t xml:space="preserve">A menedzsment oldal egy </w:t>
      </w:r>
      <w:proofErr w:type="spellStart"/>
      <w:r w:rsidR="0017458E">
        <w:t>cmd</w:t>
      </w:r>
      <w:proofErr w:type="spellEnd"/>
      <w:r w:rsidR="0017458E">
        <w:t xml:space="preserve"> </w:t>
      </w:r>
      <w:r w:rsidRPr="00E176C0">
        <w:t xml:space="preserve">parancsot küld az </w:t>
      </w:r>
      <w:proofErr w:type="spellStart"/>
      <w:r w:rsidRPr="00E176C0">
        <w:t>agentnek</w:t>
      </w:r>
      <w:proofErr w:type="spellEnd"/>
      <w:r w:rsidRPr="00E176C0">
        <w:t xml:space="preserve">. Az </w:t>
      </w:r>
      <w:proofErr w:type="spellStart"/>
      <w:r w:rsidRPr="00E176C0">
        <w:t>agent</w:t>
      </w:r>
      <w:proofErr w:type="spellEnd"/>
      <w:r w:rsidRPr="00E176C0">
        <w:t xml:space="preserve"> ezt helyben végrehajtja, majd az eredményt, a hibát vagy a kimenetet visszaküldi. Ez különösen hasznos diagnosztikai jellegű műveleteknél.</w:t>
      </w:r>
    </w:p>
    <w:p w14:paraId="3890B4B2" w14:textId="77777777" w:rsidR="00E176C0" w:rsidRPr="00E176C0" w:rsidRDefault="00E176C0" w:rsidP="003C570A">
      <w:pPr>
        <w:pStyle w:val="Cmsor2"/>
      </w:pPr>
      <w:r w:rsidRPr="00E176C0">
        <w:t>5.3.6 Képernyőkép és távoli vezérlés</w:t>
      </w:r>
    </w:p>
    <w:p w14:paraId="66E0D090" w14:textId="3818B82B" w:rsidR="00E176C0" w:rsidRPr="00E176C0" w:rsidRDefault="00E176C0" w:rsidP="007D4D51">
      <w:pPr>
        <w:pStyle w:val="Szvegtrzs"/>
        <w:spacing w:line="360" w:lineRule="auto"/>
        <w:ind w:firstLine="567"/>
        <w:jc w:val="both"/>
      </w:pPr>
      <w:r w:rsidRPr="00E176C0">
        <w:t xml:space="preserve">A menedzsment kliens kér egy </w:t>
      </w:r>
      <w:proofErr w:type="spellStart"/>
      <w:r w:rsidRPr="00E176C0">
        <w:t>screenshotot</w:t>
      </w:r>
      <w:proofErr w:type="spellEnd"/>
      <w:r w:rsidRPr="00E176C0">
        <w:t xml:space="preserve"> az </w:t>
      </w:r>
      <w:proofErr w:type="spellStart"/>
      <w:r w:rsidRPr="00E176C0">
        <w:t>agenttől</w:t>
      </w:r>
      <w:proofErr w:type="spellEnd"/>
      <w:r w:rsidRPr="00E176C0">
        <w:t xml:space="preserve">. Az </w:t>
      </w:r>
      <w:proofErr w:type="spellStart"/>
      <w:r w:rsidRPr="00E176C0">
        <w:t>agent</w:t>
      </w:r>
      <w:proofErr w:type="spellEnd"/>
      <w:r w:rsidRPr="00E176C0">
        <w:t xml:space="preserve"> </w:t>
      </w:r>
      <w:r w:rsidR="0017458E">
        <w:t xml:space="preserve">(bizonyos időközönként) </w:t>
      </w:r>
      <w:r w:rsidRPr="00E176C0">
        <w:t>elkészíti a képet</w:t>
      </w:r>
      <w:r w:rsidR="0017458E">
        <w:t xml:space="preserve"> és </w:t>
      </w:r>
      <w:r w:rsidRPr="00E176C0">
        <w:t>visszaküldi, a menedzsment oldal pedig megjeleníti</w:t>
      </w:r>
      <w:r w:rsidR="0017458E">
        <w:t xml:space="preserve"> ezt </w:t>
      </w:r>
      <w:r w:rsidRPr="00E176C0">
        <w:t xml:space="preserve"> egy külön ablakban. Ha távoli vezérlés indul, akkor a képernyőkép mellett a menedzsment kliens egér- és billentyűeseményeket is továbbít. Ezek az </w:t>
      </w:r>
      <w:proofErr w:type="spellStart"/>
      <w:r w:rsidRPr="00E176C0">
        <w:t>agent</w:t>
      </w:r>
      <w:proofErr w:type="spellEnd"/>
      <w:r w:rsidRPr="00E176C0">
        <w:t xml:space="preserve"> oldalon tényleges inputként kerülnek végrehajtásra.</w:t>
      </w:r>
      <w:r w:rsidR="007D4D51">
        <w:br w:type="page"/>
      </w:r>
    </w:p>
    <w:p w14:paraId="605FCE5A" w14:textId="77777777" w:rsidR="00E176C0" w:rsidRPr="00E176C0" w:rsidRDefault="00E176C0" w:rsidP="003C570A">
      <w:pPr>
        <w:pStyle w:val="Cmsor2"/>
      </w:pPr>
      <w:r w:rsidRPr="00E176C0">
        <w:lastRenderedPageBreak/>
        <w:t>5.4 Logikai architektúra összefoglalása</w:t>
      </w:r>
    </w:p>
    <w:p w14:paraId="6B94EC1B" w14:textId="56B37035" w:rsidR="00E176C0" w:rsidRPr="00E176C0" w:rsidRDefault="00E176C0" w:rsidP="0017458E">
      <w:pPr>
        <w:pStyle w:val="Szvegtrzs"/>
        <w:spacing w:line="360" w:lineRule="auto"/>
        <w:ind w:firstLine="567"/>
        <w:jc w:val="both"/>
      </w:pPr>
      <w:r w:rsidRPr="00E176C0">
        <w:t xml:space="preserve">A rendszer architektúráját röviden úgy lehet összefoglalni, hogy a szerver közvetítő és koordináló szerepet tölt be, a menedzsment kliens kezelőfelületként működik, az </w:t>
      </w:r>
      <w:proofErr w:type="spellStart"/>
      <w:r w:rsidRPr="00E176C0">
        <w:t>agent</w:t>
      </w:r>
      <w:proofErr w:type="spellEnd"/>
      <w:r w:rsidRPr="00E176C0">
        <w:t xml:space="preserve"> pedig végrehajtó komponens. Ez a szétválasztás több szempontból is előnyös. Az egyes részek feladata jól elkülönül. A hibakeresés egyszerűbb. A későbbi bővítés is könnyebben megoldható, mert például a menedzsment oldal lecserélhető vagy kibővíthető anélkül, hogy az </w:t>
      </w:r>
      <w:proofErr w:type="spellStart"/>
      <w:r w:rsidRPr="00E176C0">
        <w:t>agent</w:t>
      </w:r>
      <w:proofErr w:type="spellEnd"/>
      <w:r w:rsidRPr="00E176C0">
        <w:t xml:space="preserve"> működési logikáját teljesen újra kellene írni.</w:t>
      </w:r>
      <w:r w:rsidR="003C570A">
        <w:br w:type="page"/>
      </w:r>
    </w:p>
    <w:p w14:paraId="16D007CB" w14:textId="77777777" w:rsidR="00E176C0" w:rsidRPr="00E176C0" w:rsidRDefault="00E176C0" w:rsidP="003C570A">
      <w:pPr>
        <w:pStyle w:val="Cmsor1"/>
      </w:pPr>
      <w:r w:rsidRPr="00E176C0">
        <w:lastRenderedPageBreak/>
        <w:t xml:space="preserve">6. </w:t>
      </w:r>
      <w:proofErr w:type="spellStart"/>
      <w:r w:rsidRPr="00E176C0">
        <w:t>Use</w:t>
      </w:r>
      <w:proofErr w:type="spellEnd"/>
      <w:r w:rsidRPr="00E176C0">
        <w:t xml:space="preserve"> </w:t>
      </w:r>
      <w:proofErr w:type="spellStart"/>
      <w:r w:rsidRPr="00E176C0">
        <w:t>case</w:t>
      </w:r>
      <w:proofErr w:type="spellEnd"/>
      <w:r w:rsidRPr="00E176C0">
        <w:t xml:space="preserve"> elemzés</w:t>
      </w:r>
    </w:p>
    <w:p w14:paraId="45C7B7A2" w14:textId="1B235F3C" w:rsidR="00E176C0" w:rsidRPr="00E176C0" w:rsidRDefault="00E176C0" w:rsidP="0017458E">
      <w:pPr>
        <w:pStyle w:val="Szvegtrzs"/>
        <w:spacing w:line="360" w:lineRule="auto"/>
        <w:ind w:firstLine="567"/>
        <w:jc w:val="both"/>
      </w:pPr>
      <w:r w:rsidRPr="00E176C0">
        <w:t xml:space="preserve">Ebben a </w:t>
      </w:r>
      <w:r w:rsidR="00F01D30">
        <w:t>fejezetben</w:t>
      </w:r>
      <w:r w:rsidRPr="00E176C0">
        <w:t xml:space="preserve"> azt mutatom be, hogy a rendszer szereplői milyen műveleteket hajtanak végre, és ezek hogyan kapcsolódnak egymáshoz.</w:t>
      </w:r>
    </w:p>
    <w:p w14:paraId="19DCA73B" w14:textId="77777777" w:rsidR="00E176C0" w:rsidRPr="00E176C0" w:rsidRDefault="00E176C0" w:rsidP="003C570A">
      <w:pPr>
        <w:pStyle w:val="Cmsor2"/>
      </w:pPr>
      <w:r w:rsidRPr="00E176C0">
        <w:t>6.1 Szereplők</w:t>
      </w:r>
    </w:p>
    <w:p w14:paraId="4108530F" w14:textId="77777777" w:rsidR="00E176C0" w:rsidRPr="00E176C0" w:rsidRDefault="00E176C0" w:rsidP="0017458E">
      <w:pPr>
        <w:pStyle w:val="Szvegtrzs"/>
        <w:spacing w:line="360" w:lineRule="auto"/>
        <w:ind w:firstLine="567"/>
        <w:jc w:val="both"/>
      </w:pPr>
      <w:r w:rsidRPr="00E176C0">
        <w:t>A rendszerben két elsődleges szereplő van.</w:t>
      </w:r>
    </w:p>
    <w:p w14:paraId="77672B01" w14:textId="77777777" w:rsidR="00E176C0" w:rsidRPr="00E176C0" w:rsidRDefault="00E176C0" w:rsidP="003C570A">
      <w:pPr>
        <w:pStyle w:val="Cmsor2"/>
      </w:pPr>
      <w:r w:rsidRPr="00E176C0">
        <w:t>6.1.1 Menedzsment felhasználó</w:t>
      </w:r>
    </w:p>
    <w:p w14:paraId="4BE9CD48" w14:textId="77777777" w:rsidR="00E176C0" w:rsidRPr="00E176C0" w:rsidRDefault="00E176C0" w:rsidP="0017458E">
      <w:pPr>
        <w:pStyle w:val="Szvegtrzs"/>
        <w:spacing w:line="360" w:lineRule="auto"/>
        <w:ind w:firstLine="567"/>
        <w:jc w:val="both"/>
      </w:pPr>
      <w:r w:rsidRPr="00E176C0">
        <w:t xml:space="preserve">Ez a szereplő a rendszergazdát vagy operátort jelenti. Ő használja a menedzsment klienst, bejelentkezik, látja az </w:t>
      </w:r>
      <w:proofErr w:type="spellStart"/>
      <w:r w:rsidRPr="00E176C0">
        <w:t>agenteket</w:t>
      </w:r>
      <w:proofErr w:type="spellEnd"/>
      <w:r w:rsidRPr="00E176C0">
        <w:t>, és műveleteket indít rajtuk. Az összes központi funkció hozzá kapcsolódik.</w:t>
      </w:r>
    </w:p>
    <w:p w14:paraId="6375302D" w14:textId="77777777" w:rsidR="00E176C0" w:rsidRPr="00E176C0" w:rsidRDefault="00E176C0" w:rsidP="003C570A">
      <w:pPr>
        <w:pStyle w:val="Cmsor2"/>
      </w:pPr>
      <w:r w:rsidRPr="00E176C0">
        <w:t xml:space="preserve">6.1.2 </w:t>
      </w:r>
      <w:proofErr w:type="spellStart"/>
      <w:r w:rsidRPr="00E176C0">
        <w:t>Agent</w:t>
      </w:r>
      <w:proofErr w:type="spellEnd"/>
      <w:r w:rsidRPr="00E176C0">
        <w:t xml:space="preserve"> kliens</w:t>
      </w:r>
    </w:p>
    <w:p w14:paraId="21C61334" w14:textId="77777777" w:rsidR="00E176C0" w:rsidRPr="00E176C0" w:rsidRDefault="00E176C0" w:rsidP="0017458E">
      <w:pPr>
        <w:pStyle w:val="Szvegtrzs"/>
        <w:spacing w:line="360" w:lineRule="auto"/>
        <w:ind w:firstLine="567"/>
        <w:jc w:val="both"/>
      </w:pPr>
      <w:r w:rsidRPr="00E176C0">
        <w:t xml:space="preserve">Ez nem klasszikus emberi szereplő, hanem egy rendszerkomponens. A </w:t>
      </w:r>
      <w:proofErr w:type="spellStart"/>
      <w:r w:rsidRPr="00E176C0">
        <w:t>use</w:t>
      </w:r>
      <w:proofErr w:type="spellEnd"/>
      <w:r w:rsidRPr="00E176C0">
        <w:t xml:space="preserve"> </w:t>
      </w:r>
      <w:proofErr w:type="spellStart"/>
      <w:r w:rsidRPr="00E176C0">
        <w:t>case</w:t>
      </w:r>
      <w:proofErr w:type="spellEnd"/>
      <w:r w:rsidRPr="00E176C0">
        <w:t xml:space="preserve"> modellben mégis érdemes szereplőként kezelni, mert a rendszer több funkciója az </w:t>
      </w:r>
      <w:proofErr w:type="spellStart"/>
      <w:r w:rsidRPr="00E176C0">
        <w:t>agenttel</w:t>
      </w:r>
      <w:proofErr w:type="spellEnd"/>
      <w:r w:rsidRPr="00E176C0">
        <w:t xml:space="preserve"> való interakcióra épül. Az </w:t>
      </w:r>
      <w:proofErr w:type="spellStart"/>
      <w:r w:rsidRPr="00E176C0">
        <w:t>agent</w:t>
      </w:r>
      <w:proofErr w:type="spellEnd"/>
      <w:r w:rsidRPr="00E176C0">
        <w:t xml:space="preserve"> fogadja a szervertől érkező kéréseket, végrehajtja a helyi műveleteket, és visszaküldi az eredményeket.</w:t>
      </w:r>
    </w:p>
    <w:p w14:paraId="46DB7819" w14:textId="77777777" w:rsidR="00E176C0" w:rsidRPr="00E176C0" w:rsidRDefault="00E176C0" w:rsidP="003C570A">
      <w:pPr>
        <w:pStyle w:val="Cmsor2"/>
      </w:pPr>
      <w:r w:rsidRPr="00E176C0">
        <w:t xml:space="preserve">6.2 Fő </w:t>
      </w:r>
      <w:proofErr w:type="spellStart"/>
      <w:r w:rsidRPr="00E176C0">
        <w:t>use</w:t>
      </w:r>
      <w:proofErr w:type="spellEnd"/>
      <w:r w:rsidRPr="00E176C0">
        <w:t xml:space="preserve"> </w:t>
      </w:r>
      <w:proofErr w:type="spellStart"/>
      <w:r w:rsidRPr="00E176C0">
        <w:t>case</w:t>
      </w:r>
      <w:proofErr w:type="spellEnd"/>
      <w:r w:rsidRPr="00E176C0">
        <w:t>-ek</w:t>
      </w:r>
    </w:p>
    <w:p w14:paraId="6C9B387D" w14:textId="77777777" w:rsidR="00E176C0" w:rsidRPr="00E176C0" w:rsidRDefault="00E176C0" w:rsidP="00D95194">
      <w:pPr>
        <w:pStyle w:val="Szvegtrzs"/>
        <w:spacing w:line="360" w:lineRule="auto"/>
        <w:ind w:firstLine="567"/>
        <w:jc w:val="both"/>
      </w:pPr>
      <w:r w:rsidRPr="00E176C0">
        <w:t>A rendszer fő használati esetei a következők:</w:t>
      </w:r>
    </w:p>
    <w:p w14:paraId="223CDED2" w14:textId="77777777" w:rsidR="00D95194" w:rsidRDefault="00D95194" w:rsidP="00E176C0">
      <w:pPr>
        <w:pStyle w:val="Szvegtrzs"/>
        <w:numPr>
          <w:ilvl w:val="0"/>
          <w:numId w:val="20"/>
        </w:numPr>
        <w:sectPr w:rsidR="00D95194" w:rsidSect="00740B83">
          <w:headerReference w:type="default" r:id="rId10"/>
          <w:footerReference w:type="default" r:id="rId11"/>
          <w:headerReference w:type="first" r:id="rId12"/>
          <w:footerReference w:type="first" r:id="rId13"/>
          <w:pgSz w:w="11906" w:h="16838"/>
          <w:pgMar w:top="1418" w:right="1418" w:bottom="1418" w:left="1701" w:header="1134" w:footer="1134" w:gutter="0"/>
          <w:cols w:space="708"/>
          <w:docGrid w:linePitch="240" w:charSpace="-6554"/>
        </w:sectPr>
      </w:pPr>
    </w:p>
    <w:p w14:paraId="19D2F259" w14:textId="77777777" w:rsidR="00E176C0" w:rsidRPr="00E176C0" w:rsidRDefault="00E176C0" w:rsidP="00E176C0">
      <w:pPr>
        <w:pStyle w:val="Szvegtrzs"/>
        <w:numPr>
          <w:ilvl w:val="0"/>
          <w:numId w:val="20"/>
        </w:numPr>
      </w:pPr>
      <w:r w:rsidRPr="00E176C0">
        <w:t xml:space="preserve">Bejelentkezés </w:t>
      </w:r>
    </w:p>
    <w:p w14:paraId="4CA7F934" w14:textId="77777777" w:rsidR="00E176C0" w:rsidRPr="00E176C0" w:rsidRDefault="00E176C0" w:rsidP="00E176C0">
      <w:pPr>
        <w:pStyle w:val="Szvegtrzs"/>
        <w:numPr>
          <w:ilvl w:val="0"/>
          <w:numId w:val="20"/>
        </w:numPr>
      </w:pPr>
      <w:r w:rsidRPr="00E176C0">
        <w:t xml:space="preserve">Regisztráció </w:t>
      </w:r>
    </w:p>
    <w:p w14:paraId="6310148F" w14:textId="77777777" w:rsidR="00E176C0" w:rsidRPr="00E176C0" w:rsidRDefault="00E176C0" w:rsidP="00E176C0">
      <w:pPr>
        <w:pStyle w:val="Szvegtrzs"/>
        <w:numPr>
          <w:ilvl w:val="0"/>
          <w:numId w:val="20"/>
        </w:numPr>
      </w:pPr>
      <w:proofErr w:type="spellStart"/>
      <w:r w:rsidRPr="00E176C0">
        <w:t>Agentek</w:t>
      </w:r>
      <w:proofErr w:type="spellEnd"/>
      <w:r w:rsidRPr="00E176C0">
        <w:t xml:space="preserve"> listázása </w:t>
      </w:r>
    </w:p>
    <w:p w14:paraId="7AF19587" w14:textId="77777777" w:rsidR="00E176C0" w:rsidRPr="00E176C0" w:rsidRDefault="00E176C0" w:rsidP="00E176C0">
      <w:pPr>
        <w:pStyle w:val="Szvegtrzs"/>
        <w:numPr>
          <w:ilvl w:val="0"/>
          <w:numId w:val="20"/>
        </w:numPr>
      </w:pPr>
      <w:proofErr w:type="spellStart"/>
      <w:r w:rsidRPr="00E176C0">
        <w:t>Agent</w:t>
      </w:r>
      <w:proofErr w:type="spellEnd"/>
      <w:r w:rsidRPr="00E176C0">
        <w:t xml:space="preserve"> kiválasztása </w:t>
      </w:r>
    </w:p>
    <w:p w14:paraId="2102453F" w14:textId="77777777" w:rsidR="00E176C0" w:rsidRPr="00E176C0" w:rsidRDefault="00E176C0" w:rsidP="00E176C0">
      <w:pPr>
        <w:pStyle w:val="Szvegtrzs"/>
        <w:numPr>
          <w:ilvl w:val="0"/>
          <w:numId w:val="20"/>
        </w:numPr>
      </w:pPr>
      <w:r w:rsidRPr="00E176C0">
        <w:t xml:space="preserve">Üzenet küldése </w:t>
      </w:r>
    </w:p>
    <w:p w14:paraId="6F273642" w14:textId="77777777" w:rsidR="00E176C0" w:rsidRPr="00E176C0" w:rsidRDefault="00E176C0" w:rsidP="00E176C0">
      <w:pPr>
        <w:pStyle w:val="Szvegtrzs"/>
        <w:numPr>
          <w:ilvl w:val="0"/>
          <w:numId w:val="20"/>
        </w:numPr>
      </w:pPr>
      <w:r w:rsidRPr="00E176C0">
        <w:t xml:space="preserve">Üzenet fogadása </w:t>
      </w:r>
    </w:p>
    <w:p w14:paraId="4E5980E8" w14:textId="77777777" w:rsidR="00E176C0" w:rsidRPr="00E176C0" w:rsidRDefault="00E176C0" w:rsidP="00E176C0">
      <w:pPr>
        <w:pStyle w:val="Szvegtrzs"/>
        <w:numPr>
          <w:ilvl w:val="0"/>
          <w:numId w:val="20"/>
        </w:numPr>
      </w:pPr>
      <w:r w:rsidRPr="00E176C0">
        <w:t xml:space="preserve">Fájl küldése </w:t>
      </w:r>
    </w:p>
    <w:p w14:paraId="5AB312BB" w14:textId="77777777" w:rsidR="00E176C0" w:rsidRPr="00E176C0" w:rsidRDefault="00E176C0" w:rsidP="00E176C0">
      <w:pPr>
        <w:pStyle w:val="Szvegtrzs"/>
        <w:numPr>
          <w:ilvl w:val="0"/>
          <w:numId w:val="20"/>
        </w:numPr>
      </w:pPr>
      <w:r w:rsidRPr="00E176C0">
        <w:t xml:space="preserve">Parancs küldése </w:t>
      </w:r>
    </w:p>
    <w:p w14:paraId="22E27098" w14:textId="77777777" w:rsidR="00E176C0" w:rsidRPr="00E176C0" w:rsidRDefault="00E176C0" w:rsidP="00E176C0">
      <w:pPr>
        <w:pStyle w:val="Szvegtrzs"/>
        <w:numPr>
          <w:ilvl w:val="0"/>
          <w:numId w:val="20"/>
        </w:numPr>
      </w:pPr>
      <w:r w:rsidRPr="00E176C0">
        <w:t xml:space="preserve">Parancs eredményének fogadása </w:t>
      </w:r>
    </w:p>
    <w:p w14:paraId="640636D5" w14:textId="77777777" w:rsidR="00E176C0" w:rsidRPr="00E176C0" w:rsidRDefault="00E176C0" w:rsidP="00E176C0">
      <w:pPr>
        <w:pStyle w:val="Szvegtrzs"/>
        <w:numPr>
          <w:ilvl w:val="0"/>
          <w:numId w:val="20"/>
        </w:numPr>
      </w:pPr>
      <w:r w:rsidRPr="00E176C0">
        <w:t xml:space="preserve">Képernyőkép lekérése </w:t>
      </w:r>
    </w:p>
    <w:p w14:paraId="5D726B62" w14:textId="77777777" w:rsidR="00E176C0" w:rsidRPr="00E176C0" w:rsidRDefault="00E176C0" w:rsidP="00E176C0">
      <w:pPr>
        <w:pStyle w:val="Szvegtrzs"/>
        <w:numPr>
          <w:ilvl w:val="0"/>
          <w:numId w:val="20"/>
        </w:numPr>
      </w:pPr>
      <w:r w:rsidRPr="00E176C0">
        <w:t xml:space="preserve">Távoli vezérlés indítása </w:t>
      </w:r>
    </w:p>
    <w:p w14:paraId="098E7EEC" w14:textId="77777777" w:rsidR="00E176C0" w:rsidRPr="00E176C0" w:rsidRDefault="00E176C0" w:rsidP="00E176C0">
      <w:pPr>
        <w:pStyle w:val="Szvegtrzs"/>
        <w:numPr>
          <w:ilvl w:val="0"/>
          <w:numId w:val="20"/>
        </w:numPr>
      </w:pPr>
      <w:r w:rsidRPr="00E176C0">
        <w:t xml:space="preserve">Távoli vezérlés leállítása </w:t>
      </w:r>
    </w:p>
    <w:p w14:paraId="3AA7E1ED" w14:textId="77777777" w:rsidR="00E176C0" w:rsidRPr="00E176C0" w:rsidRDefault="00E176C0" w:rsidP="00E176C0">
      <w:pPr>
        <w:pStyle w:val="Szvegtrzs"/>
        <w:numPr>
          <w:ilvl w:val="0"/>
          <w:numId w:val="20"/>
        </w:numPr>
      </w:pPr>
      <w:proofErr w:type="spellStart"/>
      <w:r w:rsidRPr="00E176C0">
        <w:t>Agent</w:t>
      </w:r>
      <w:proofErr w:type="spellEnd"/>
      <w:r w:rsidRPr="00E176C0">
        <w:t xml:space="preserve"> háttérben futtatása </w:t>
      </w:r>
    </w:p>
    <w:p w14:paraId="143CD67D" w14:textId="4A32F039" w:rsidR="00D95194" w:rsidRDefault="00E176C0" w:rsidP="00E176C0">
      <w:pPr>
        <w:pStyle w:val="Szvegtrzs"/>
        <w:numPr>
          <w:ilvl w:val="0"/>
          <w:numId w:val="20"/>
        </w:numPr>
        <w:sectPr w:rsidR="00D95194" w:rsidSect="00D95194">
          <w:type w:val="continuous"/>
          <w:pgSz w:w="11906" w:h="16838"/>
          <w:pgMar w:top="1418" w:right="1418" w:bottom="1418" w:left="1701" w:header="1134" w:footer="1134" w:gutter="0"/>
          <w:cols w:num="2" w:space="708"/>
          <w:docGrid w:linePitch="240" w:charSpace="-6554"/>
        </w:sectPr>
      </w:pPr>
      <w:r w:rsidRPr="00E176C0">
        <w:t>Értesítés megjelenítése</w:t>
      </w:r>
    </w:p>
    <w:p w14:paraId="10405E28" w14:textId="7CA8AE74" w:rsidR="00E176C0" w:rsidRPr="00E176C0" w:rsidRDefault="00E176C0" w:rsidP="00D95194">
      <w:pPr>
        <w:pStyle w:val="Szvegtrzs"/>
      </w:pPr>
      <w:r w:rsidRPr="00E176C0">
        <w:rPr>
          <w:b/>
          <w:bCs/>
        </w:rPr>
        <w:br w:type="page"/>
      </w:r>
    </w:p>
    <w:p w14:paraId="061E8AA4" w14:textId="4173BDAD" w:rsidR="00E176C0" w:rsidRPr="00E176C0" w:rsidRDefault="00E176C0" w:rsidP="003C570A">
      <w:pPr>
        <w:pStyle w:val="Cmsor2"/>
      </w:pPr>
      <w:r w:rsidRPr="00E176C0">
        <w:lastRenderedPageBreak/>
        <w:t xml:space="preserve">6.3 Általános </w:t>
      </w:r>
      <w:proofErr w:type="spellStart"/>
      <w:r w:rsidRPr="00E176C0">
        <w:t>use</w:t>
      </w:r>
      <w:proofErr w:type="spellEnd"/>
      <w:r w:rsidRPr="00E176C0">
        <w:t xml:space="preserve"> </w:t>
      </w:r>
      <w:proofErr w:type="spellStart"/>
      <w:r w:rsidRPr="00E176C0">
        <w:t>case</w:t>
      </w:r>
      <w:proofErr w:type="spellEnd"/>
      <w:r w:rsidRPr="00E176C0">
        <w:t xml:space="preserve"> diagram</w:t>
      </w:r>
    </w:p>
    <w:p w14:paraId="355ED3BC" w14:textId="08267133" w:rsidR="00E176C0" w:rsidRDefault="00E176C0" w:rsidP="00D95194">
      <w:pPr>
        <w:pStyle w:val="Szvegtrzs"/>
        <w:spacing w:line="360" w:lineRule="auto"/>
        <w:jc w:val="center"/>
      </w:pPr>
      <w:r w:rsidRPr="00E176C0">
        <w:t>Az alábbi diagram a rendszer legfontosabb használati eseteit foglalja össze</w:t>
      </w:r>
      <w:r w:rsidR="00DD0CED">
        <w:t>.</w:t>
      </w:r>
      <w:r w:rsidR="00DD0CED">
        <w:rPr>
          <w:noProof/>
        </w:rPr>
        <w:drawing>
          <wp:inline distT="0" distB="0" distL="0" distR="0" wp14:anchorId="7CC557D0" wp14:editId="5510FF7E">
            <wp:extent cx="3937814" cy="7952874"/>
            <wp:effectExtent l="0" t="0" r="5715" b="0"/>
            <wp:docPr id="871413505" name="Kép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40117" cy="7957525"/>
                    </a:xfrm>
                    <a:prstGeom prst="rect">
                      <a:avLst/>
                    </a:prstGeom>
                    <a:noFill/>
                    <a:ln>
                      <a:noFill/>
                    </a:ln>
                  </pic:spPr>
                </pic:pic>
              </a:graphicData>
            </a:graphic>
          </wp:inline>
        </w:drawing>
      </w:r>
      <w:r>
        <w:br w:type="page"/>
      </w:r>
    </w:p>
    <w:p w14:paraId="4D39F095" w14:textId="77777777" w:rsidR="00E176C0" w:rsidRPr="00E176C0" w:rsidRDefault="00E176C0" w:rsidP="003C570A">
      <w:pPr>
        <w:pStyle w:val="Cmsor2"/>
      </w:pPr>
      <w:r w:rsidRPr="00E176C0">
        <w:lastRenderedPageBreak/>
        <w:t xml:space="preserve">6.4 Bejelentkezési </w:t>
      </w:r>
      <w:proofErr w:type="spellStart"/>
      <w:r w:rsidRPr="00E176C0">
        <w:t>use</w:t>
      </w:r>
      <w:proofErr w:type="spellEnd"/>
      <w:r w:rsidRPr="00E176C0">
        <w:t xml:space="preserve"> </w:t>
      </w:r>
      <w:proofErr w:type="spellStart"/>
      <w:r w:rsidRPr="00E176C0">
        <w:t>case</w:t>
      </w:r>
      <w:proofErr w:type="spellEnd"/>
    </w:p>
    <w:p w14:paraId="41860E5B" w14:textId="7923805E" w:rsidR="00E176C0" w:rsidRPr="00A86FC2" w:rsidRDefault="00E176C0" w:rsidP="00A86FC2">
      <w:pPr>
        <w:pStyle w:val="Szvegtrzs"/>
        <w:spacing w:line="360" w:lineRule="auto"/>
        <w:ind w:firstLine="567"/>
        <w:jc w:val="both"/>
      </w:pPr>
      <w:r w:rsidRPr="00E176C0">
        <w:t>Ez a folyamat a menedzsment kliens indításakor történik.</w:t>
      </w:r>
      <w:r w:rsidR="00A86FC2">
        <w:t xml:space="preserve"> </w:t>
      </w:r>
      <w:r w:rsidRPr="00E176C0">
        <w:t xml:space="preserve">A felhasználó megadja a hitelesítési adatait. A kliens elküldi ezeket a szervernek. Ha az ellenőrzés sikeres, akkor a rendszer </w:t>
      </w:r>
      <w:proofErr w:type="spellStart"/>
      <w:r w:rsidRPr="00E176C0">
        <w:t>tokent</w:t>
      </w:r>
      <w:proofErr w:type="spellEnd"/>
      <w:r w:rsidRPr="00E176C0">
        <w:t xml:space="preserve"> ad vissza, és a főablak megnyílik. Sikertelen hitelesítés esetén a belépés nem történik meg.</w:t>
      </w:r>
    </w:p>
    <w:p w14:paraId="13506DEC" w14:textId="258C02C9" w:rsidR="00E176C0" w:rsidRPr="00E176C0" w:rsidRDefault="00E176C0" w:rsidP="005C7F22">
      <w:pPr>
        <w:pStyle w:val="Szvegtrzs"/>
        <w:jc w:val="center"/>
      </w:pPr>
      <w:r w:rsidRPr="00E176C0">
        <w:rPr>
          <w:noProof/>
        </w:rPr>
        <w:drawing>
          <wp:inline distT="0" distB="0" distL="0" distR="0" wp14:anchorId="36CF50E5" wp14:editId="017797A8">
            <wp:extent cx="3067050" cy="5076825"/>
            <wp:effectExtent l="0" t="0" r="0" b="9525"/>
            <wp:docPr id="530028484"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67050" cy="5076825"/>
                    </a:xfrm>
                    <a:prstGeom prst="rect">
                      <a:avLst/>
                    </a:prstGeom>
                    <a:noFill/>
                    <a:ln>
                      <a:noFill/>
                    </a:ln>
                  </pic:spPr>
                </pic:pic>
              </a:graphicData>
            </a:graphic>
          </wp:inline>
        </w:drawing>
      </w:r>
      <w:r w:rsidR="005C7F22">
        <w:br w:type="page"/>
      </w:r>
    </w:p>
    <w:p w14:paraId="09BE3830" w14:textId="77777777" w:rsidR="005C7F22" w:rsidRPr="005C7F22" w:rsidRDefault="005C7F22" w:rsidP="003C570A">
      <w:pPr>
        <w:pStyle w:val="Cmsor2"/>
      </w:pPr>
      <w:r w:rsidRPr="005C7F22">
        <w:lastRenderedPageBreak/>
        <w:t xml:space="preserve">6.5 </w:t>
      </w:r>
      <w:proofErr w:type="spellStart"/>
      <w:r w:rsidRPr="005C7F22">
        <w:t>Agentkezelési</w:t>
      </w:r>
      <w:proofErr w:type="spellEnd"/>
      <w:r w:rsidRPr="005C7F22">
        <w:t xml:space="preserve"> </w:t>
      </w:r>
      <w:proofErr w:type="spellStart"/>
      <w:r w:rsidRPr="005C7F22">
        <w:t>use</w:t>
      </w:r>
      <w:proofErr w:type="spellEnd"/>
      <w:r w:rsidRPr="005C7F22">
        <w:t xml:space="preserve"> </w:t>
      </w:r>
      <w:proofErr w:type="spellStart"/>
      <w:r w:rsidRPr="005C7F22">
        <w:t>case</w:t>
      </w:r>
      <w:proofErr w:type="spellEnd"/>
    </w:p>
    <w:p w14:paraId="334BB8BB" w14:textId="5AF88CA4" w:rsidR="007C5DF4" w:rsidRPr="00A86FC2" w:rsidRDefault="005C7F22" w:rsidP="00A86FC2">
      <w:pPr>
        <w:pStyle w:val="Szvegtrzs"/>
        <w:spacing w:line="360" w:lineRule="auto"/>
        <w:ind w:firstLine="567"/>
        <w:jc w:val="both"/>
      </w:pPr>
      <w:r w:rsidRPr="005C7F22">
        <w:t xml:space="preserve">Ez a folyamat mutatja, hogyan kerül be egy </w:t>
      </w:r>
      <w:proofErr w:type="spellStart"/>
      <w:r w:rsidRPr="005C7F22">
        <w:t>agent</w:t>
      </w:r>
      <w:proofErr w:type="spellEnd"/>
      <w:r w:rsidRPr="005C7F22">
        <w:t xml:space="preserve"> a rendszerbe, és hogyan tudja a menedzsment oldal használni.</w:t>
      </w:r>
      <w:r w:rsidR="00A86FC2">
        <w:t xml:space="preserve"> </w:t>
      </w:r>
      <w:r w:rsidRPr="005C7F22">
        <w:t xml:space="preserve">Az </w:t>
      </w:r>
      <w:proofErr w:type="spellStart"/>
      <w:r w:rsidRPr="005C7F22">
        <w:t>agent</w:t>
      </w:r>
      <w:proofErr w:type="spellEnd"/>
      <w:r w:rsidRPr="005C7F22">
        <w:t xml:space="preserve"> elindul a kliensgépen és kapcsolódik a szerverhez. Azonosítja magát, a szerver pedig eltárolja a nyilvántartásban. A menedzsment kliens ezután le tudja kérni a listát, és kiválaszthat egy konkrét </w:t>
      </w:r>
      <w:proofErr w:type="spellStart"/>
      <w:r w:rsidRPr="005C7F22">
        <w:t>agentet</w:t>
      </w:r>
      <w:proofErr w:type="spellEnd"/>
      <w:r w:rsidRPr="005C7F22">
        <w:t>. Minden további művelet erre a kiválasztott célgépre irányul.</w:t>
      </w:r>
    </w:p>
    <w:p w14:paraId="0A33084A" w14:textId="77777777" w:rsidR="005C6200" w:rsidRDefault="005C6200" w:rsidP="005C6200">
      <w:pPr>
        <w:pStyle w:val="Szvegtrzs"/>
        <w:spacing w:after="240"/>
        <w:jc w:val="center"/>
      </w:pPr>
      <w:r>
        <w:rPr>
          <w:noProof/>
        </w:rPr>
        <w:drawing>
          <wp:inline distT="0" distB="0" distL="0" distR="0" wp14:anchorId="350A2241" wp14:editId="031EED70">
            <wp:extent cx="4367530" cy="4030345"/>
            <wp:effectExtent l="0" t="0" r="0" b="8255"/>
            <wp:docPr id="143503247" name="Kép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67530" cy="4030345"/>
                    </a:xfrm>
                    <a:prstGeom prst="rect">
                      <a:avLst/>
                    </a:prstGeom>
                    <a:noFill/>
                    <a:ln>
                      <a:noFill/>
                    </a:ln>
                  </pic:spPr>
                </pic:pic>
              </a:graphicData>
            </a:graphic>
          </wp:inline>
        </w:drawing>
      </w:r>
    </w:p>
    <w:p w14:paraId="1177F301" w14:textId="77777777" w:rsidR="005C6200" w:rsidRPr="005C6200" w:rsidRDefault="005C6200" w:rsidP="003C570A">
      <w:pPr>
        <w:pStyle w:val="Cmsor2"/>
      </w:pPr>
      <w:r w:rsidRPr="005C6200">
        <w:t xml:space="preserve">6.7 </w:t>
      </w:r>
      <w:proofErr w:type="spellStart"/>
      <w:r w:rsidRPr="005C6200">
        <w:t>Use</w:t>
      </w:r>
      <w:proofErr w:type="spellEnd"/>
      <w:r w:rsidRPr="005C6200">
        <w:t xml:space="preserve"> </w:t>
      </w:r>
      <w:proofErr w:type="spellStart"/>
      <w:r w:rsidRPr="005C6200">
        <w:t>case</w:t>
      </w:r>
      <w:proofErr w:type="spellEnd"/>
      <w:r w:rsidRPr="005C6200">
        <w:t>-ek értelmezése</w:t>
      </w:r>
    </w:p>
    <w:p w14:paraId="41B22629" w14:textId="5F7E3C57" w:rsidR="005C6200" w:rsidRPr="005C6200" w:rsidRDefault="005C6200" w:rsidP="00A86FC2">
      <w:pPr>
        <w:pStyle w:val="Szvegtrzs"/>
        <w:spacing w:line="360" w:lineRule="auto"/>
        <w:ind w:firstLine="567"/>
        <w:jc w:val="both"/>
      </w:pPr>
      <w:r w:rsidRPr="005C6200">
        <w:t xml:space="preserve">A </w:t>
      </w:r>
      <w:proofErr w:type="spellStart"/>
      <w:r w:rsidRPr="005C6200">
        <w:t>use</w:t>
      </w:r>
      <w:proofErr w:type="spellEnd"/>
      <w:r w:rsidRPr="005C6200">
        <w:t xml:space="preserve"> </w:t>
      </w:r>
      <w:proofErr w:type="spellStart"/>
      <w:r w:rsidRPr="005C6200">
        <w:t>case</w:t>
      </w:r>
      <w:proofErr w:type="spellEnd"/>
      <w:r w:rsidRPr="005C6200">
        <w:t xml:space="preserve"> diagramokból jól látszik, hogy a menedzsment felhasználó a kezdeményező szereplő. Ő indítja a legtöbb műveletet. Az </w:t>
      </w:r>
      <w:proofErr w:type="spellStart"/>
      <w:r w:rsidRPr="005C6200">
        <w:t>agent</w:t>
      </w:r>
      <w:proofErr w:type="spellEnd"/>
      <w:r w:rsidRPr="005C6200">
        <w:t xml:space="preserve"> oldal inkább végrehajtó és visszajelző szerepet tölt be. Ez összhangban van a rendszer céljával, egy adminisztrátor több végpont felett gyakorolha</w:t>
      </w:r>
      <w:r w:rsidR="00A86FC2">
        <w:t>t</w:t>
      </w:r>
      <w:r w:rsidRPr="005C6200">
        <w:t xml:space="preserve"> kontrollt.</w:t>
      </w:r>
    </w:p>
    <w:p w14:paraId="35DF6EEC" w14:textId="46A7561D" w:rsidR="005C6200" w:rsidRPr="005C6200" w:rsidRDefault="005C6200" w:rsidP="00A86FC2">
      <w:pPr>
        <w:pStyle w:val="Szvegtrzs"/>
        <w:spacing w:line="360" w:lineRule="auto"/>
        <w:ind w:firstLine="567"/>
        <w:jc w:val="both"/>
      </w:pPr>
      <w:r w:rsidRPr="005C6200">
        <w:t xml:space="preserve">Fontos, hogy a </w:t>
      </w:r>
      <w:proofErr w:type="spellStart"/>
      <w:r w:rsidRPr="005C6200">
        <w:t>use</w:t>
      </w:r>
      <w:proofErr w:type="spellEnd"/>
      <w:r w:rsidRPr="005C6200">
        <w:t xml:space="preserve"> </w:t>
      </w:r>
      <w:proofErr w:type="spellStart"/>
      <w:r w:rsidRPr="005C6200">
        <w:t>case</w:t>
      </w:r>
      <w:proofErr w:type="spellEnd"/>
      <w:r w:rsidRPr="005C6200">
        <w:t xml:space="preserve">-ek nem önálló, elszigetelt funkciók. Több művelet előfeltétele a sikeres kapcsolat és az </w:t>
      </w:r>
      <w:proofErr w:type="spellStart"/>
      <w:r w:rsidRPr="005C6200">
        <w:t>agent</w:t>
      </w:r>
      <w:proofErr w:type="spellEnd"/>
      <w:r w:rsidRPr="005C6200">
        <w:t xml:space="preserve"> kiválasztása. Például parancsot nem lehet küldeni úgy, hogy nincs kiválasztott kliens, és </w:t>
      </w:r>
      <w:proofErr w:type="spellStart"/>
      <w:r w:rsidRPr="005C6200">
        <w:t>screenshot</w:t>
      </w:r>
      <w:proofErr w:type="spellEnd"/>
      <w:r w:rsidRPr="005C6200">
        <w:t xml:space="preserve"> sem kérhető olyan gépről, amelyik nincs online. Emiatt a rendszer működése állapotfüggő is, még akkor is, ha ezt a felhasználó a grafikus felületen egyszerű gombműveletek formájában látja.</w:t>
      </w:r>
    </w:p>
    <w:p w14:paraId="402646B4" w14:textId="3F918623" w:rsidR="005C6200" w:rsidRPr="005C6200" w:rsidRDefault="00A86FC2" w:rsidP="003C570A">
      <w:pPr>
        <w:pStyle w:val="Cmsor1"/>
      </w:pPr>
      <w:r>
        <w:lastRenderedPageBreak/>
        <w:t>7</w:t>
      </w:r>
      <w:r w:rsidR="005C6200" w:rsidRPr="005C6200">
        <w:t>. Alkalmazott technológiák</w:t>
      </w:r>
    </w:p>
    <w:p w14:paraId="17732D14" w14:textId="04E7F4D4" w:rsidR="005C6200" w:rsidRPr="005C6200" w:rsidRDefault="005C6200" w:rsidP="00A86FC2">
      <w:pPr>
        <w:pStyle w:val="Szvegtrzs"/>
        <w:spacing w:line="360" w:lineRule="auto"/>
        <w:ind w:firstLine="567"/>
        <w:jc w:val="both"/>
      </w:pPr>
      <w:r w:rsidRPr="005C6200">
        <w:t>Ebben a fejezetben bemutatom, hogy milyen technológiákat használtam a rendszer megvalósítása során, és azt is, hogy miért pont ezek mellett döntöttem. A választás nem csak technikai szempontok alapján történt. Figyelembe vettem a célkörnyezetet, a fejlesztési időt</w:t>
      </w:r>
      <w:r w:rsidR="00A86FC2">
        <w:t xml:space="preserve"> is.</w:t>
      </w:r>
    </w:p>
    <w:p w14:paraId="389508E5" w14:textId="337B044C" w:rsidR="005C6200" w:rsidRPr="005C6200" w:rsidRDefault="005C6200" w:rsidP="00A86FC2">
      <w:pPr>
        <w:pStyle w:val="Szvegtrzs"/>
        <w:spacing w:after="240" w:line="360" w:lineRule="auto"/>
        <w:jc w:val="both"/>
      </w:pPr>
      <w:r w:rsidRPr="005C6200">
        <w:t xml:space="preserve">A végső megoldás </w:t>
      </w:r>
      <w:r w:rsidR="00A86FC2">
        <w:t>négy</w:t>
      </w:r>
      <w:r w:rsidRPr="005C6200">
        <w:t xml:space="preserve"> fő technológi</w:t>
      </w:r>
      <w:r w:rsidR="00A86FC2">
        <w:t>ára</w:t>
      </w:r>
      <w:r w:rsidRPr="005C6200">
        <w:t xml:space="preserve"> épül:</w:t>
      </w:r>
    </w:p>
    <w:p w14:paraId="48830E9C" w14:textId="77777777" w:rsidR="005C6200" w:rsidRPr="005C6200" w:rsidRDefault="005C6200" w:rsidP="005C6200">
      <w:pPr>
        <w:pStyle w:val="Szvegtrzs"/>
        <w:numPr>
          <w:ilvl w:val="0"/>
          <w:numId w:val="22"/>
        </w:numPr>
        <w:spacing w:after="240"/>
      </w:pPr>
      <w:r w:rsidRPr="005C6200">
        <w:rPr>
          <w:b/>
          <w:bCs/>
        </w:rPr>
        <w:t>.NET 8 / C#</w:t>
      </w:r>
      <w:r w:rsidRPr="005C6200">
        <w:t xml:space="preserve"> </w:t>
      </w:r>
    </w:p>
    <w:p w14:paraId="66D45335" w14:textId="77777777" w:rsidR="005C6200" w:rsidRPr="005C6200" w:rsidRDefault="005C6200" w:rsidP="005C6200">
      <w:pPr>
        <w:pStyle w:val="Szvegtrzs"/>
        <w:numPr>
          <w:ilvl w:val="0"/>
          <w:numId w:val="22"/>
        </w:numPr>
        <w:spacing w:after="240"/>
      </w:pPr>
      <w:r w:rsidRPr="005C6200">
        <w:rPr>
          <w:b/>
          <w:bCs/>
        </w:rPr>
        <w:t xml:space="preserve">ASP.NET </w:t>
      </w:r>
      <w:proofErr w:type="spellStart"/>
      <w:r w:rsidRPr="005C6200">
        <w:rPr>
          <w:b/>
          <w:bCs/>
        </w:rPr>
        <w:t>Core</w:t>
      </w:r>
      <w:proofErr w:type="spellEnd"/>
      <w:r w:rsidRPr="005C6200">
        <w:rPr>
          <w:b/>
          <w:bCs/>
        </w:rPr>
        <w:t xml:space="preserve"> (szerver oldal)</w:t>
      </w:r>
      <w:r w:rsidRPr="005C6200">
        <w:t xml:space="preserve"> </w:t>
      </w:r>
    </w:p>
    <w:p w14:paraId="7A88FE9A" w14:textId="77777777" w:rsidR="005C6200" w:rsidRPr="005C6200" w:rsidRDefault="005C6200" w:rsidP="005C6200">
      <w:pPr>
        <w:pStyle w:val="Szvegtrzs"/>
        <w:numPr>
          <w:ilvl w:val="0"/>
          <w:numId w:val="22"/>
        </w:numPr>
        <w:spacing w:after="240"/>
      </w:pPr>
      <w:r w:rsidRPr="005C6200">
        <w:rPr>
          <w:b/>
          <w:bCs/>
        </w:rPr>
        <w:t xml:space="preserve">Windows </w:t>
      </w:r>
      <w:proofErr w:type="spellStart"/>
      <w:r w:rsidRPr="005C6200">
        <w:rPr>
          <w:b/>
          <w:bCs/>
        </w:rPr>
        <w:t>Forms</w:t>
      </w:r>
      <w:proofErr w:type="spellEnd"/>
      <w:r w:rsidRPr="005C6200">
        <w:rPr>
          <w:b/>
          <w:bCs/>
        </w:rPr>
        <w:t xml:space="preserve"> (kliens oldalon)</w:t>
      </w:r>
      <w:r w:rsidRPr="005C6200">
        <w:t xml:space="preserve"> </w:t>
      </w:r>
    </w:p>
    <w:p w14:paraId="749C5ECA" w14:textId="77777777" w:rsidR="005C6200" w:rsidRPr="005C6200" w:rsidRDefault="005C6200" w:rsidP="005C6200">
      <w:pPr>
        <w:pStyle w:val="Szvegtrzs"/>
        <w:numPr>
          <w:ilvl w:val="0"/>
          <w:numId w:val="22"/>
        </w:numPr>
        <w:spacing w:after="240"/>
      </w:pPr>
      <w:proofErr w:type="spellStart"/>
      <w:r w:rsidRPr="005C6200">
        <w:rPr>
          <w:b/>
          <w:bCs/>
        </w:rPr>
        <w:t>SignalR</w:t>
      </w:r>
      <w:proofErr w:type="spellEnd"/>
      <w:r w:rsidRPr="005C6200">
        <w:rPr>
          <w:b/>
          <w:bCs/>
        </w:rPr>
        <w:t xml:space="preserve"> (valós idejű kommunikáció)</w:t>
      </w:r>
      <w:r w:rsidRPr="005C6200">
        <w:t xml:space="preserve"> </w:t>
      </w:r>
    </w:p>
    <w:p w14:paraId="088FE7E1" w14:textId="5F81C263" w:rsidR="005C6200" w:rsidRPr="005C6200" w:rsidRDefault="005C6200" w:rsidP="00A86FC2">
      <w:pPr>
        <w:pStyle w:val="Szvegtrzs"/>
        <w:spacing w:after="240" w:line="360" w:lineRule="auto"/>
        <w:jc w:val="both"/>
      </w:pPr>
      <w:r w:rsidRPr="005C6200">
        <w:t xml:space="preserve">A fejlesztést teljes egészében </w:t>
      </w:r>
      <w:r w:rsidRPr="00A86FC2">
        <w:rPr>
          <w:b/>
          <w:bCs/>
        </w:rPr>
        <w:t xml:space="preserve">Visual </w:t>
      </w:r>
      <w:proofErr w:type="spellStart"/>
      <w:r w:rsidRPr="00A86FC2">
        <w:rPr>
          <w:b/>
          <w:bCs/>
        </w:rPr>
        <w:t>Studio</w:t>
      </w:r>
      <w:proofErr w:type="spellEnd"/>
      <w:r w:rsidRPr="005C6200">
        <w:t xml:space="preserve"> környezetben végeztem</w:t>
      </w:r>
      <w:r w:rsidR="006E0EA9">
        <w:t xml:space="preserve"> és a GitHub rendszerét is segítségül hívtam</w:t>
      </w:r>
      <w:r w:rsidRPr="005C6200">
        <w:t>.</w:t>
      </w:r>
    </w:p>
    <w:p w14:paraId="13BF64AE" w14:textId="26EE6CDE" w:rsidR="005C6200" w:rsidRPr="005C6200" w:rsidRDefault="00A86FC2" w:rsidP="003C570A">
      <w:pPr>
        <w:pStyle w:val="Cmsor2"/>
      </w:pPr>
      <w:r>
        <w:t>7</w:t>
      </w:r>
      <w:r w:rsidR="005C6200" w:rsidRPr="005C6200">
        <w:t>.1 .NET 8 és C#</w:t>
      </w:r>
    </w:p>
    <w:p w14:paraId="22D4ADF5" w14:textId="61EA1F41" w:rsidR="005C6200" w:rsidRPr="005C6200" w:rsidRDefault="005C6200" w:rsidP="00A86FC2">
      <w:pPr>
        <w:pStyle w:val="Szvegtrzs"/>
        <w:spacing w:line="360" w:lineRule="auto"/>
        <w:ind w:firstLine="567"/>
        <w:jc w:val="both"/>
      </w:pPr>
      <w:r w:rsidRPr="005C6200">
        <w:t>A teljes rendszer C# nyelven készült, .NET 8 célkeretrendszerre.</w:t>
      </w:r>
      <w:r w:rsidR="00A86FC2">
        <w:t xml:space="preserve"> </w:t>
      </w:r>
      <w:r w:rsidRPr="005C6200">
        <w:t>A .NET platform egységes fejlesztési környezetet biztosít, ahol ugyanazzal a nyelvvel lehet szerver- és kliensoldali alkalmazást írni. Ez egyszerűsít</w:t>
      </w:r>
      <w:r w:rsidR="00A86FC2">
        <w:t>ette</w:t>
      </w:r>
      <w:r w:rsidRPr="005C6200">
        <w:t xml:space="preserve"> a fejlesztést.</w:t>
      </w:r>
    </w:p>
    <w:p w14:paraId="542259CF" w14:textId="77777777" w:rsidR="005C6200" w:rsidRPr="005C6200" w:rsidRDefault="005C6200" w:rsidP="00A86FC2">
      <w:pPr>
        <w:pStyle w:val="Szvegtrzs"/>
        <w:spacing w:line="360" w:lineRule="auto"/>
        <w:ind w:firstLine="567"/>
        <w:jc w:val="both"/>
      </w:pPr>
      <w:r w:rsidRPr="005C6200">
        <w:t>A .NET 8 egy modern, hosszú távon támogatott verzió. Stabil, gyors, és jól dokumentált. Ez fontos volt, mert nem akartam elavult technológiára építeni. A rendszerben több helyen is szükség volt aszinkron működésre és hálózati kommunikációra, amit a .NET jól támogat.</w:t>
      </w:r>
    </w:p>
    <w:p w14:paraId="624F4E5B" w14:textId="161DFF9B" w:rsidR="005C6200" w:rsidRPr="005C6200" w:rsidRDefault="005C6200" w:rsidP="007D4D51">
      <w:pPr>
        <w:pStyle w:val="Szvegtrzs"/>
        <w:spacing w:line="360" w:lineRule="auto"/>
        <w:ind w:firstLine="567"/>
        <w:jc w:val="both"/>
      </w:pPr>
      <w:r w:rsidRPr="005C6200">
        <w:t xml:space="preserve">A választás mellett szólt az is, hogy a Visual </w:t>
      </w:r>
      <w:proofErr w:type="spellStart"/>
      <w:r w:rsidRPr="005C6200">
        <w:t>Studio</w:t>
      </w:r>
      <w:proofErr w:type="spellEnd"/>
      <w:r w:rsidR="00A86FC2">
        <w:t xml:space="preserve">-ban </w:t>
      </w:r>
      <w:proofErr w:type="spellStart"/>
      <w:r w:rsidR="00A86FC2">
        <w:t>jol</w:t>
      </w:r>
      <w:proofErr w:type="spellEnd"/>
      <w:r w:rsidR="00A86FC2">
        <w:t xml:space="preserve"> van integrálva</w:t>
      </w:r>
      <w:r w:rsidRPr="005C6200">
        <w:t xml:space="preserve">. A </w:t>
      </w:r>
      <w:proofErr w:type="spellStart"/>
      <w:r w:rsidRPr="005C6200">
        <w:t>designer</w:t>
      </w:r>
      <w:proofErr w:type="spellEnd"/>
      <w:r w:rsidRPr="005C6200">
        <w:t xml:space="preserve">, a </w:t>
      </w:r>
      <w:proofErr w:type="spellStart"/>
      <w:r w:rsidRPr="005C6200">
        <w:t>debug</w:t>
      </w:r>
      <w:proofErr w:type="spellEnd"/>
      <w:r w:rsidRPr="005C6200">
        <w:t xml:space="preserve"> eszközök és a </w:t>
      </w:r>
      <w:proofErr w:type="spellStart"/>
      <w:r w:rsidRPr="005C6200">
        <w:t>NuGet</w:t>
      </w:r>
      <w:proofErr w:type="spellEnd"/>
      <w:r w:rsidRPr="005C6200">
        <w:t xml:space="preserve"> csomagkezelés együtt gyors fejlesztést tett lehetővé</w:t>
      </w:r>
      <w:r w:rsidR="007D4D51">
        <w:t xml:space="preserve">. </w:t>
      </w:r>
      <w:r w:rsidR="007D4D51">
        <w:fldChar w:fldCharType="begin"/>
      </w:r>
      <w:r w:rsidR="007D4D51">
        <w:instrText xml:space="preserve"> ADDIN ZOTERO_ITEM CSL_CITATION {"citationID":"MzKgWEiQ","properties":{"formattedCitation":"[1], [2]","plainCitation":"[1], [2]","noteIndex":0},"citationItems":[{"id":89,"uris":["http://zotero.org/users/local/TiE8kNtr/items/S5H6GPX4"],"itemData":{"id":89,"type":"standard","title":"Microsoft Docs: .NET platform bemutatása","URL":"https://learn.microsoft.com/en-us/dotnet/core/introduction"},"label":"page"},{"id":90,"uris":["http://zotero.org/users/local/TiE8kNtr/items/SXIZQLT6"],"itemData":{"id":90,"type":"standard","title":"Microsoft Docs: ASP.NET Core alapok","URL":"https://learn.microsoft.com/en-us/aspnet/core"}}],"schema":"https://github.com/citation-style-language/schema/raw/master/csl-citation.json"} </w:instrText>
      </w:r>
      <w:r w:rsidR="007D4D51">
        <w:fldChar w:fldCharType="separate"/>
      </w:r>
      <w:r w:rsidR="007D4D51" w:rsidRPr="007D4D51">
        <w:rPr>
          <w:rFonts w:cs="Times New Roman"/>
        </w:rPr>
        <w:t>[1], [2]</w:t>
      </w:r>
      <w:r w:rsidR="007D4D51">
        <w:fldChar w:fldCharType="end"/>
      </w:r>
      <w:r w:rsidR="007D4D51">
        <w:br w:type="page"/>
      </w:r>
    </w:p>
    <w:p w14:paraId="78C7016C" w14:textId="7B01A495" w:rsidR="005C6200" w:rsidRPr="005C6200" w:rsidRDefault="00A86FC2" w:rsidP="003C570A">
      <w:pPr>
        <w:pStyle w:val="Cmsor2"/>
      </w:pPr>
      <w:r>
        <w:lastRenderedPageBreak/>
        <w:t>7</w:t>
      </w:r>
      <w:r w:rsidR="005C6200" w:rsidRPr="005C6200">
        <w:t xml:space="preserve">.2 ASP.NET </w:t>
      </w:r>
      <w:proofErr w:type="spellStart"/>
      <w:r w:rsidR="005C6200" w:rsidRPr="005C6200">
        <w:t>Core</w:t>
      </w:r>
      <w:proofErr w:type="spellEnd"/>
      <w:r w:rsidR="005C6200" w:rsidRPr="005C6200">
        <w:t xml:space="preserve"> (szerver oldal)</w:t>
      </w:r>
    </w:p>
    <w:p w14:paraId="058E9715" w14:textId="77777777" w:rsidR="005C6200" w:rsidRPr="005C6200" w:rsidRDefault="005C6200" w:rsidP="007D4D51">
      <w:pPr>
        <w:pStyle w:val="Szvegtrzs"/>
        <w:spacing w:line="360" w:lineRule="auto"/>
        <w:ind w:firstLine="567"/>
        <w:jc w:val="both"/>
      </w:pPr>
      <w:r w:rsidRPr="005C6200">
        <w:t xml:space="preserve">A szerveroldali alkalmazás ASP.NET </w:t>
      </w:r>
      <w:proofErr w:type="spellStart"/>
      <w:r w:rsidRPr="005C6200">
        <w:t>Core</w:t>
      </w:r>
      <w:proofErr w:type="spellEnd"/>
      <w:r w:rsidRPr="005C6200">
        <w:t xml:space="preserve"> alapokon készült.</w:t>
      </w:r>
    </w:p>
    <w:p w14:paraId="4A46A412" w14:textId="77777777" w:rsidR="005C6200" w:rsidRPr="005C6200" w:rsidRDefault="005C6200" w:rsidP="005C6200">
      <w:pPr>
        <w:pStyle w:val="Szvegtrzs"/>
        <w:spacing w:after="240"/>
      </w:pPr>
      <w:r w:rsidRPr="005C6200">
        <w:t>Ez kezeli:</w:t>
      </w:r>
    </w:p>
    <w:p w14:paraId="13111D29" w14:textId="196426F7" w:rsidR="005C6200" w:rsidRPr="005C6200" w:rsidRDefault="005C6200" w:rsidP="005C6200">
      <w:pPr>
        <w:pStyle w:val="Szvegtrzs"/>
        <w:numPr>
          <w:ilvl w:val="0"/>
          <w:numId w:val="23"/>
        </w:numPr>
        <w:spacing w:after="240"/>
      </w:pPr>
      <w:r w:rsidRPr="005C6200">
        <w:t>a HTTP API végpontokat (/</w:t>
      </w:r>
      <w:proofErr w:type="spellStart"/>
      <w:r w:rsidRPr="005C6200">
        <w:t>api</w:t>
      </w:r>
      <w:proofErr w:type="spellEnd"/>
      <w:r w:rsidRPr="005C6200">
        <w:t>/</w:t>
      </w:r>
      <w:proofErr w:type="spellStart"/>
      <w:r w:rsidRPr="005C6200">
        <w:t>auth</w:t>
      </w:r>
      <w:proofErr w:type="spellEnd"/>
      <w:r w:rsidRPr="005C6200">
        <w:t>, /</w:t>
      </w:r>
      <w:proofErr w:type="spellStart"/>
      <w:r w:rsidRPr="005C6200">
        <w:t>api</w:t>
      </w:r>
      <w:proofErr w:type="spellEnd"/>
      <w:r w:rsidRPr="005C6200">
        <w:t>/</w:t>
      </w:r>
      <w:proofErr w:type="spellStart"/>
      <w:r w:rsidRPr="005C6200">
        <w:t>agents</w:t>
      </w:r>
      <w:proofErr w:type="spellEnd"/>
      <w:r w:rsidRPr="005C6200">
        <w:t>)</w:t>
      </w:r>
    </w:p>
    <w:p w14:paraId="12986079" w14:textId="406FBAF5" w:rsidR="005C6200" w:rsidRPr="005C6200" w:rsidRDefault="005C6200" w:rsidP="005C6200">
      <w:pPr>
        <w:pStyle w:val="Szvegtrzs"/>
        <w:numPr>
          <w:ilvl w:val="0"/>
          <w:numId w:val="23"/>
        </w:numPr>
        <w:spacing w:after="240"/>
      </w:pPr>
      <w:r w:rsidRPr="005C6200">
        <w:t xml:space="preserve">a </w:t>
      </w:r>
      <w:proofErr w:type="spellStart"/>
      <w:r w:rsidRPr="005C6200">
        <w:t>SignalR</w:t>
      </w:r>
      <w:proofErr w:type="spellEnd"/>
      <w:r w:rsidRPr="005C6200">
        <w:t xml:space="preserve"> </w:t>
      </w:r>
      <w:proofErr w:type="spellStart"/>
      <w:r w:rsidRPr="005C6200">
        <w:t>hubot</w:t>
      </w:r>
      <w:proofErr w:type="spellEnd"/>
      <w:r w:rsidRPr="005C6200">
        <w:t xml:space="preserve"> (/</w:t>
      </w:r>
      <w:proofErr w:type="spellStart"/>
      <w:r w:rsidRPr="005C6200">
        <w:t>agenthub</w:t>
      </w:r>
      <w:proofErr w:type="spellEnd"/>
      <w:r w:rsidRPr="005C6200">
        <w:t>)</w:t>
      </w:r>
    </w:p>
    <w:p w14:paraId="44F02CC7" w14:textId="4034B0CF" w:rsidR="005C6200" w:rsidRPr="005C6200" w:rsidRDefault="005C6200" w:rsidP="007D4D51">
      <w:pPr>
        <w:pStyle w:val="Szvegtrzs"/>
        <w:numPr>
          <w:ilvl w:val="0"/>
          <w:numId w:val="23"/>
        </w:numPr>
        <w:spacing w:after="240"/>
      </w:pPr>
      <w:r w:rsidRPr="005C6200">
        <w:t>a kapcsolatkezelést és a központi logikát</w:t>
      </w:r>
    </w:p>
    <w:p w14:paraId="4CF29819" w14:textId="77777777" w:rsidR="005C6200" w:rsidRPr="005C6200" w:rsidRDefault="005C6200" w:rsidP="007D4D51">
      <w:pPr>
        <w:pStyle w:val="Szvegtrzs"/>
        <w:spacing w:after="240" w:line="360" w:lineRule="auto"/>
        <w:jc w:val="both"/>
      </w:pPr>
      <w:r w:rsidRPr="005C6200">
        <w:t xml:space="preserve">A </w:t>
      </w:r>
      <w:proofErr w:type="spellStart"/>
      <w:r w:rsidRPr="007D4D51">
        <w:rPr>
          <w:b/>
          <w:bCs/>
        </w:rPr>
        <w:t>Program.cs</w:t>
      </w:r>
      <w:proofErr w:type="spellEnd"/>
      <w:r w:rsidRPr="005C6200">
        <w:t xml:space="preserve"> fájlban konfiguráltam a szolgáltatásokat:</w:t>
      </w:r>
    </w:p>
    <w:p w14:paraId="11C1CDB4" w14:textId="3237A307" w:rsidR="005C6200" w:rsidRPr="005C6200" w:rsidRDefault="005C6200" w:rsidP="005C6200">
      <w:pPr>
        <w:pStyle w:val="Szvegtrzs"/>
        <w:numPr>
          <w:ilvl w:val="0"/>
          <w:numId w:val="24"/>
        </w:numPr>
        <w:spacing w:after="240"/>
      </w:pPr>
      <w:proofErr w:type="spellStart"/>
      <w:r w:rsidRPr="005C6200">
        <w:t>SignalR</w:t>
      </w:r>
      <w:proofErr w:type="spellEnd"/>
      <w:r w:rsidRPr="005C6200">
        <w:t xml:space="preserve"> regisztráció</w:t>
      </w:r>
    </w:p>
    <w:p w14:paraId="52FD24F7" w14:textId="1B762075" w:rsidR="005C6200" w:rsidRPr="005C6200" w:rsidRDefault="005C6200" w:rsidP="005C6200">
      <w:pPr>
        <w:pStyle w:val="Szvegtrzs"/>
        <w:numPr>
          <w:ilvl w:val="0"/>
          <w:numId w:val="24"/>
        </w:numPr>
        <w:spacing w:after="240"/>
      </w:pPr>
      <w:r w:rsidRPr="005C6200">
        <w:t>kontrollerek</w:t>
      </w:r>
    </w:p>
    <w:p w14:paraId="548008DF" w14:textId="1DC7E4F9" w:rsidR="005C6200" w:rsidRPr="005C6200" w:rsidRDefault="005C6200" w:rsidP="005C6200">
      <w:pPr>
        <w:pStyle w:val="Szvegtrzs"/>
        <w:numPr>
          <w:ilvl w:val="0"/>
          <w:numId w:val="24"/>
        </w:numPr>
        <w:spacing w:after="240"/>
      </w:pPr>
      <w:r w:rsidRPr="005C6200">
        <w:t>HTTPS átirányítás</w:t>
      </w:r>
    </w:p>
    <w:p w14:paraId="4EE1377D" w14:textId="18A7EE57" w:rsidR="005C6200" w:rsidRPr="005C6200" w:rsidRDefault="005C6200" w:rsidP="005C6200">
      <w:pPr>
        <w:pStyle w:val="Szvegtrzs"/>
        <w:numPr>
          <w:ilvl w:val="0"/>
          <w:numId w:val="24"/>
        </w:numPr>
        <w:spacing w:after="240"/>
      </w:pPr>
      <w:proofErr w:type="spellStart"/>
      <w:r w:rsidRPr="005C6200">
        <w:t>middleware</w:t>
      </w:r>
      <w:proofErr w:type="spellEnd"/>
      <w:r w:rsidRPr="005C6200">
        <w:t xml:space="preserve"> </w:t>
      </w:r>
      <w:proofErr w:type="spellStart"/>
      <w:r w:rsidRPr="005C6200">
        <w:t>pipeline</w:t>
      </w:r>
      <w:proofErr w:type="spellEnd"/>
    </w:p>
    <w:p w14:paraId="0E6DCF58" w14:textId="77777777" w:rsidR="00E2662D" w:rsidRDefault="005C6200" w:rsidP="007D4D51">
      <w:pPr>
        <w:pStyle w:val="Szvegtrzs"/>
        <w:spacing w:after="240" w:line="360" w:lineRule="auto"/>
        <w:jc w:val="both"/>
      </w:pPr>
      <w:r w:rsidRPr="005C6200">
        <w:t>Rövid példa:</w:t>
      </w:r>
    </w:p>
    <w:p w14:paraId="66727283" w14:textId="22C8DA5C" w:rsidR="005C6200" w:rsidRPr="005C6200" w:rsidRDefault="005C6200" w:rsidP="00E2662D">
      <w:pPr>
        <w:pStyle w:val="Kd"/>
      </w:pPr>
      <w:r w:rsidRPr="005C6200">
        <w:t xml:space="preserve">var </w:t>
      </w:r>
      <w:proofErr w:type="spellStart"/>
      <w:r w:rsidRPr="005C6200">
        <w:t>builder</w:t>
      </w:r>
      <w:proofErr w:type="spellEnd"/>
      <w:r w:rsidRPr="005C6200">
        <w:t xml:space="preserve"> = </w:t>
      </w:r>
      <w:proofErr w:type="spellStart"/>
      <w:r w:rsidRPr="005C6200">
        <w:t>WebApplication.CreateBuilder</w:t>
      </w:r>
      <w:proofErr w:type="spellEnd"/>
      <w:r w:rsidRPr="005C6200">
        <w:t>(</w:t>
      </w:r>
      <w:proofErr w:type="spellStart"/>
      <w:r w:rsidRPr="005C6200">
        <w:t>args</w:t>
      </w:r>
      <w:proofErr w:type="spellEnd"/>
      <w:r w:rsidRPr="005C6200">
        <w:t>);</w:t>
      </w:r>
      <w:r w:rsidRPr="005C6200">
        <w:br/>
      </w:r>
      <w:r w:rsidRPr="005C6200">
        <w:br/>
      </w:r>
      <w:proofErr w:type="spellStart"/>
      <w:r w:rsidRPr="005C6200">
        <w:t>builder.Services.AddControllers</w:t>
      </w:r>
      <w:proofErr w:type="spellEnd"/>
      <w:r w:rsidRPr="005C6200">
        <w:t>();</w:t>
      </w:r>
      <w:r w:rsidRPr="005C6200">
        <w:br/>
      </w:r>
      <w:proofErr w:type="spellStart"/>
      <w:r w:rsidRPr="005C6200">
        <w:t>builder.Services.AddSignalR</w:t>
      </w:r>
      <w:proofErr w:type="spellEnd"/>
      <w:r w:rsidRPr="005C6200">
        <w:t>();</w:t>
      </w:r>
      <w:r w:rsidRPr="005C6200">
        <w:br/>
      </w:r>
      <w:r w:rsidRPr="005C6200">
        <w:br/>
        <w:t xml:space="preserve">var app = </w:t>
      </w:r>
      <w:proofErr w:type="spellStart"/>
      <w:r w:rsidRPr="005C6200">
        <w:t>builder.Build</w:t>
      </w:r>
      <w:proofErr w:type="spellEnd"/>
      <w:r w:rsidRPr="005C6200">
        <w:t>();</w:t>
      </w:r>
      <w:r w:rsidRPr="005C6200">
        <w:br/>
      </w:r>
      <w:r w:rsidRPr="005C6200">
        <w:br/>
      </w:r>
      <w:proofErr w:type="spellStart"/>
      <w:r w:rsidRPr="005C6200">
        <w:t>app.UseHttpsRedirection</w:t>
      </w:r>
      <w:proofErr w:type="spellEnd"/>
      <w:r w:rsidRPr="005C6200">
        <w:t>();</w:t>
      </w:r>
      <w:r w:rsidRPr="005C6200">
        <w:br/>
      </w:r>
      <w:proofErr w:type="spellStart"/>
      <w:r w:rsidRPr="005C6200">
        <w:t>app.MapControllers</w:t>
      </w:r>
      <w:proofErr w:type="spellEnd"/>
      <w:r w:rsidRPr="005C6200">
        <w:t>();</w:t>
      </w:r>
      <w:r w:rsidRPr="005C6200">
        <w:br/>
      </w:r>
      <w:proofErr w:type="spellStart"/>
      <w:r w:rsidRPr="005C6200">
        <w:t>app.MapHub</w:t>
      </w:r>
      <w:proofErr w:type="spellEnd"/>
      <w:r w:rsidRPr="005C6200">
        <w:t>&lt;</w:t>
      </w:r>
      <w:proofErr w:type="spellStart"/>
      <w:r w:rsidRPr="005C6200">
        <w:t>AgentHub</w:t>
      </w:r>
      <w:proofErr w:type="spellEnd"/>
      <w:r w:rsidRPr="005C6200">
        <w:t>&gt;("/</w:t>
      </w:r>
      <w:proofErr w:type="spellStart"/>
      <w:r w:rsidRPr="005C6200">
        <w:t>agenthub</w:t>
      </w:r>
      <w:proofErr w:type="spellEnd"/>
      <w:r w:rsidRPr="005C6200">
        <w:t>");</w:t>
      </w:r>
      <w:r w:rsidRPr="005C6200">
        <w:br/>
      </w:r>
      <w:r w:rsidRPr="005C6200">
        <w:br/>
      </w:r>
      <w:proofErr w:type="spellStart"/>
      <w:r w:rsidRPr="005C6200">
        <w:t>app.Run</w:t>
      </w:r>
      <w:proofErr w:type="spellEnd"/>
      <w:r w:rsidRPr="005C6200">
        <w:t>();</w:t>
      </w:r>
    </w:p>
    <w:p w14:paraId="7EEC9635" w14:textId="38F23A7E" w:rsidR="005C6200" w:rsidRPr="005C6200" w:rsidRDefault="005C6200" w:rsidP="007D4D51">
      <w:pPr>
        <w:pStyle w:val="Szvegtrzs"/>
        <w:spacing w:after="240" w:line="360" w:lineRule="auto"/>
        <w:jc w:val="both"/>
      </w:pPr>
      <w:r w:rsidRPr="005C6200">
        <w:t xml:space="preserve">Ez a struktúra </w:t>
      </w:r>
      <w:r w:rsidR="007D4D51">
        <w:t xml:space="preserve">viszonylag </w:t>
      </w:r>
      <w:r w:rsidRPr="005C6200">
        <w:t>egyszerű</w:t>
      </w:r>
      <w:r w:rsidR="007D4D51">
        <w:t xml:space="preserve">. </w:t>
      </w:r>
      <w:r w:rsidRPr="005C6200">
        <w:t>Nem építettem túl bonyolult architektúrát, mert a cél az átláthatóság volt.</w:t>
      </w:r>
      <w:r w:rsidR="007D4D51">
        <w:fldChar w:fldCharType="begin"/>
      </w:r>
      <w:r w:rsidR="007D4D51">
        <w:instrText xml:space="preserve"> ADDIN ZOTERO_ITEM CSL_CITATION {"citationID":"xxD4FMx2","properties":{"formattedCitation":"[2]","plainCitation":"[2]","noteIndex":0},"citationItems":[{"id":90,"uris":["http://zotero.org/users/local/TiE8kNtr/items/SXIZQLT6"],"itemData":{"id":90,"type":"standard","title":"Microsoft Docs: ASP.NET Core alapok","URL":"https://learn.microsoft.com/en-us/aspnet/core"}}],"schema":"https://github.com/citation-style-language/schema/raw/master/csl-citation.json"} </w:instrText>
      </w:r>
      <w:r w:rsidR="007D4D51">
        <w:fldChar w:fldCharType="separate"/>
      </w:r>
      <w:r w:rsidR="007D4D51" w:rsidRPr="007D4D51">
        <w:rPr>
          <w:rFonts w:cs="Times New Roman"/>
        </w:rPr>
        <w:t>[2]</w:t>
      </w:r>
      <w:r w:rsidR="007D4D51">
        <w:fldChar w:fldCharType="end"/>
      </w:r>
      <w:r w:rsidR="007D4D51">
        <w:br w:type="page"/>
      </w:r>
    </w:p>
    <w:p w14:paraId="3FA7AF8A" w14:textId="5C93CD50" w:rsidR="005C6200" w:rsidRPr="005C6200" w:rsidRDefault="00A86FC2" w:rsidP="003C570A">
      <w:pPr>
        <w:pStyle w:val="Cmsor2"/>
      </w:pPr>
      <w:r>
        <w:lastRenderedPageBreak/>
        <w:t>7</w:t>
      </w:r>
      <w:r w:rsidR="005C6200" w:rsidRPr="005C6200">
        <w:t xml:space="preserve">.3 </w:t>
      </w:r>
      <w:proofErr w:type="spellStart"/>
      <w:r w:rsidR="005C6200" w:rsidRPr="005C6200">
        <w:t>SignalR</w:t>
      </w:r>
      <w:proofErr w:type="spellEnd"/>
      <w:r w:rsidR="005C6200" w:rsidRPr="005C6200">
        <w:t xml:space="preserve"> (valós idejű kommunikáció)</w:t>
      </w:r>
    </w:p>
    <w:p w14:paraId="1F061F78" w14:textId="77777777" w:rsidR="005C6200" w:rsidRPr="005C6200" w:rsidRDefault="005C6200" w:rsidP="007D4D51">
      <w:pPr>
        <w:pStyle w:val="Szvegtrzs"/>
        <w:spacing w:line="360" w:lineRule="auto"/>
        <w:ind w:firstLine="567"/>
        <w:jc w:val="both"/>
      </w:pPr>
      <w:r w:rsidRPr="005C6200">
        <w:t xml:space="preserve">A rendszer egyik legfontosabb eleme a </w:t>
      </w:r>
      <w:proofErr w:type="spellStart"/>
      <w:r w:rsidRPr="005C6200">
        <w:t>SignalR</w:t>
      </w:r>
      <w:proofErr w:type="spellEnd"/>
      <w:r w:rsidRPr="005C6200">
        <w:t>.</w:t>
      </w:r>
    </w:p>
    <w:p w14:paraId="48F20C5E" w14:textId="76EC010B" w:rsidR="005C6200" w:rsidRPr="005C6200" w:rsidRDefault="005C6200" w:rsidP="007D4D51">
      <w:pPr>
        <w:pStyle w:val="Szvegtrzs"/>
        <w:spacing w:after="240" w:line="360" w:lineRule="auto"/>
        <w:jc w:val="both"/>
      </w:pPr>
      <w:r w:rsidRPr="005C6200">
        <w:t>A klasszikus HTTP kommunikáció kérés-válasz alapú. Ez nem ideális olyan helyzetekben, ahol folyamatos kapcsolat kell.</w:t>
      </w:r>
      <w:r w:rsidR="007D4D51">
        <w:t xml:space="preserve"> Ezért választottam</w:t>
      </w:r>
      <w:r w:rsidRPr="005C6200">
        <w:t xml:space="preserve"> a </w:t>
      </w:r>
      <w:proofErr w:type="spellStart"/>
      <w:r w:rsidRPr="005C6200">
        <w:t>SignalR</w:t>
      </w:r>
      <w:proofErr w:type="spellEnd"/>
      <w:r w:rsidR="007D4D51">
        <w:t>-t</w:t>
      </w:r>
      <w:r w:rsidRPr="005C6200">
        <w:t xml:space="preserve">, amely </w:t>
      </w:r>
      <w:proofErr w:type="spellStart"/>
      <w:r w:rsidRPr="005C6200">
        <w:t>kétirányú</w:t>
      </w:r>
      <w:proofErr w:type="spellEnd"/>
      <w:r w:rsidRPr="005C6200">
        <w:t>, valós idejű kommunikációt biztosít.</w:t>
      </w:r>
    </w:p>
    <w:p w14:paraId="08D160D2" w14:textId="77777777" w:rsidR="005C6200" w:rsidRPr="005C6200" w:rsidRDefault="005C6200" w:rsidP="007D4D51">
      <w:pPr>
        <w:pStyle w:val="Szvegtrzs"/>
        <w:spacing w:after="240" w:line="360" w:lineRule="auto"/>
        <w:jc w:val="both"/>
      </w:pPr>
      <w:r w:rsidRPr="005C6200">
        <w:t xml:space="preserve">A rendszerben a </w:t>
      </w:r>
      <w:proofErr w:type="spellStart"/>
      <w:r w:rsidRPr="005C6200">
        <w:t>SignalR</w:t>
      </w:r>
      <w:proofErr w:type="spellEnd"/>
      <w:r w:rsidRPr="005C6200">
        <w:t xml:space="preserve"> kezeli:</w:t>
      </w:r>
    </w:p>
    <w:p w14:paraId="637C16A1" w14:textId="77777777" w:rsidR="005C6200" w:rsidRPr="005C6200" w:rsidRDefault="005C6200" w:rsidP="005C6200">
      <w:pPr>
        <w:pStyle w:val="Szvegtrzs"/>
        <w:numPr>
          <w:ilvl w:val="0"/>
          <w:numId w:val="25"/>
        </w:numPr>
        <w:spacing w:after="240"/>
      </w:pPr>
      <w:r w:rsidRPr="005C6200">
        <w:t xml:space="preserve">üzenetküldést </w:t>
      </w:r>
    </w:p>
    <w:p w14:paraId="2A7CFD20" w14:textId="77777777" w:rsidR="005C6200" w:rsidRPr="005C6200" w:rsidRDefault="005C6200" w:rsidP="005C6200">
      <w:pPr>
        <w:pStyle w:val="Szvegtrzs"/>
        <w:numPr>
          <w:ilvl w:val="0"/>
          <w:numId w:val="25"/>
        </w:numPr>
        <w:spacing w:after="240"/>
      </w:pPr>
      <w:r w:rsidRPr="005C6200">
        <w:t xml:space="preserve">fájlátvitel jelzéseit </w:t>
      </w:r>
    </w:p>
    <w:p w14:paraId="180777EA" w14:textId="77777777" w:rsidR="005C6200" w:rsidRPr="005C6200" w:rsidRDefault="005C6200" w:rsidP="005C6200">
      <w:pPr>
        <w:pStyle w:val="Szvegtrzs"/>
        <w:numPr>
          <w:ilvl w:val="0"/>
          <w:numId w:val="25"/>
        </w:numPr>
        <w:spacing w:after="240"/>
      </w:pPr>
      <w:r w:rsidRPr="005C6200">
        <w:t xml:space="preserve">parancsok továbbítását </w:t>
      </w:r>
    </w:p>
    <w:p w14:paraId="719003D4" w14:textId="77777777" w:rsidR="005C6200" w:rsidRPr="005C6200" w:rsidRDefault="005C6200" w:rsidP="005C6200">
      <w:pPr>
        <w:pStyle w:val="Szvegtrzs"/>
        <w:numPr>
          <w:ilvl w:val="0"/>
          <w:numId w:val="25"/>
        </w:numPr>
        <w:spacing w:after="240"/>
      </w:pPr>
      <w:proofErr w:type="spellStart"/>
      <w:r w:rsidRPr="005C6200">
        <w:t>screenshot</w:t>
      </w:r>
      <w:proofErr w:type="spellEnd"/>
      <w:r w:rsidRPr="005C6200">
        <w:t xml:space="preserve"> kéréseket </w:t>
      </w:r>
    </w:p>
    <w:p w14:paraId="3CEFC238" w14:textId="77777777" w:rsidR="005C6200" w:rsidRPr="005C6200" w:rsidRDefault="005C6200" w:rsidP="005C6200">
      <w:pPr>
        <w:pStyle w:val="Szvegtrzs"/>
        <w:numPr>
          <w:ilvl w:val="0"/>
          <w:numId w:val="25"/>
        </w:numPr>
        <w:spacing w:after="240"/>
      </w:pPr>
      <w:r w:rsidRPr="005C6200">
        <w:t xml:space="preserve">input eseményeket </w:t>
      </w:r>
    </w:p>
    <w:p w14:paraId="0EE16BC4" w14:textId="77777777" w:rsidR="00CC3744" w:rsidRDefault="005C6200" w:rsidP="007D4D51">
      <w:pPr>
        <w:pStyle w:val="Szvegtrzs"/>
        <w:spacing w:after="240" w:line="360" w:lineRule="auto"/>
        <w:jc w:val="both"/>
      </w:pPr>
      <w:r w:rsidRPr="005C6200">
        <w:t xml:space="preserve">A </w:t>
      </w:r>
      <w:proofErr w:type="spellStart"/>
      <w:r w:rsidRPr="005C6200">
        <w:t>hub</w:t>
      </w:r>
      <w:proofErr w:type="spellEnd"/>
      <w:r w:rsidRPr="005C6200">
        <w:t xml:space="preserve"> központi szerepet kapott:</w:t>
      </w:r>
    </w:p>
    <w:p w14:paraId="301444C9" w14:textId="483E08B9" w:rsidR="005C6200" w:rsidRPr="00C511F1" w:rsidRDefault="005C6200" w:rsidP="000276F6">
      <w:pPr>
        <w:pStyle w:val="Kd1"/>
      </w:pPr>
      <w:proofErr w:type="spellStart"/>
      <w:r w:rsidRPr="00C511F1">
        <w:t>public</w:t>
      </w:r>
      <w:proofErr w:type="spellEnd"/>
      <w:r w:rsidRPr="00C511F1">
        <w:t xml:space="preserve"> </w:t>
      </w:r>
      <w:proofErr w:type="spellStart"/>
      <w:r w:rsidRPr="00C511F1">
        <w:t>class</w:t>
      </w:r>
      <w:proofErr w:type="spellEnd"/>
      <w:r w:rsidRPr="00C511F1">
        <w:t xml:space="preserve"> </w:t>
      </w:r>
      <w:proofErr w:type="spellStart"/>
      <w:r w:rsidRPr="00C511F1">
        <w:t>AgentHub</w:t>
      </w:r>
      <w:proofErr w:type="spellEnd"/>
      <w:r w:rsidRPr="00C511F1">
        <w:t xml:space="preserve"> : </w:t>
      </w:r>
      <w:proofErr w:type="spellStart"/>
      <w:r w:rsidRPr="00C511F1">
        <w:t>Hub</w:t>
      </w:r>
      <w:proofErr w:type="spellEnd"/>
      <w:r w:rsidRPr="00C511F1">
        <w:br/>
        <w:t>{</w:t>
      </w:r>
      <w:r w:rsidRPr="00C511F1">
        <w:br/>
        <w:t xml:space="preserve">    </w:t>
      </w:r>
      <w:proofErr w:type="spellStart"/>
      <w:r w:rsidRPr="00C511F1">
        <w:t>public</w:t>
      </w:r>
      <w:proofErr w:type="spellEnd"/>
      <w:r w:rsidRPr="00C511F1">
        <w:t xml:space="preserve"> </w:t>
      </w:r>
      <w:proofErr w:type="spellStart"/>
      <w:r w:rsidRPr="00C511F1">
        <w:t>async</w:t>
      </w:r>
      <w:proofErr w:type="spellEnd"/>
      <w:r w:rsidRPr="00C511F1">
        <w:t xml:space="preserve"> </w:t>
      </w:r>
      <w:proofErr w:type="spellStart"/>
      <w:r w:rsidRPr="00C511F1">
        <w:t>Task</w:t>
      </w:r>
      <w:proofErr w:type="spellEnd"/>
      <w:r w:rsidRPr="00C511F1">
        <w:t xml:space="preserve"> </w:t>
      </w:r>
      <w:proofErr w:type="spellStart"/>
      <w:r w:rsidRPr="00C511F1">
        <w:t>SendMessage</w:t>
      </w:r>
      <w:proofErr w:type="spellEnd"/>
      <w:r w:rsidRPr="00C511F1">
        <w:t>(</w:t>
      </w:r>
      <w:proofErr w:type="spellStart"/>
      <w:r w:rsidRPr="00C511F1">
        <w:t>string</w:t>
      </w:r>
      <w:proofErr w:type="spellEnd"/>
      <w:r w:rsidRPr="00C511F1">
        <w:t xml:space="preserve"> </w:t>
      </w:r>
      <w:proofErr w:type="spellStart"/>
      <w:r w:rsidRPr="00C511F1">
        <w:t>agentId</w:t>
      </w:r>
      <w:proofErr w:type="spellEnd"/>
      <w:r w:rsidRPr="00C511F1">
        <w:t xml:space="preserve">, </w:t>
      </w:r>
      <w:proofErr w:type="spellStart"/>
      <w:r w:rsidRPr="00C511F1">
        <w:t>string</w:t>
      </w:r>
      <w:proofErr w:type="spellEnd"/>
      <w:r w:rsidRPr="00C511F1">
        <w:t xml:space="preserve"> </w:t>
      </w:r>
      <w:proofErr w:type="spellStart"/>
      <w:r w:rsidRPr="00C511F1">
        <w:t>message</w:t>
      </w:r>
      <w:proofErr w:type="spellEnd"/>
      <w:r w:rsidRPr="00C511F1">
        <w:t>)</w:t>
      </w:r>
      <w:r w:rsidRPr="00C511F1">
        <w:br/>
        <w:t xml:space="preserve">    {</w:t>
      </w:r>
      <w:r w:rsidRPr="00C511F1">
        <w:br/>
        <w:t xml:space="preserve">        </w:t>
      </w:r>
      <w:proofErr w:type="spellStart"/>
      <w:r w:rsidRPr="00C511F1">
        <w:t>await</w:t>
      </w:r>
      <w:proofErr w:type="spellEnd"/>
      <w:r w:rsidRPr="00C511F1">
        <w:t xml:space="preserve"> </w:t>
      </w:r>
      <w:proofErr w:type="spellStart"/>
      <w:r w:rsidRPr="00C511F1">
        <w:t>Clients.Group</w:t>
      </w:r>
      <w:proofErr w:type="spellEnd"/>
      <w:r w:rsidRPr="00C511F1">
        <w:t>(</w:t>
      </w:r>
      <w:proofErr w:type="spellStart"/>
      <w:r w:rsidRPr="00C511F1">
        <w:t>agentId</w:t>
      </w:r>
      <w:proofErr w:type="spellEnd"/>
      <w:r w:rsidRPr="00C511F1">
        <w:t>).</w:t>
      </w:r>
      <w:proofErr w:type="spellStart"/>
      <w:r w:rsidRPr="00C511F1">
        <w:t>SendAsync</w:t>
      </w:r>
      <w:proofErr w:type="spellEnd"/>
      <w:r w:rsidRPr="00C511F1">
        <w:t>("</w:t>
      </w:r>
      <w:proofErr w:type="spellStart"/>
      <w:r w:rsidRPr="00C511F1">
        <w:t>ReceiveMessage</w:t>
      </w:r>
      <w:proofErr w:type="spellEnd"/>
      <w:r w:rsidRPr="00C511F1">
        <w:t xml:space="preserve">", </w:t>
      </w:r>
      <w:proofErr w:type="spellStart"/>
      <w:r w:rsidRPr="00C511F1">
        <w:t>message</w:t>
      </w:r>
      <w:proofErr w:type="spellEnd"/>
      <w:r w:rsidRPr="00C511F1">
        <w:t>);</w:t>
      </w:r>
      <w:r w:rsidRPr="00C511F1">
        <w:br/>
        <w:t xml:space="preserve">    }</w:t>
      </w:r>
      <w:r w:rsidRPr="00C511F1">
        <w:br/>
        <w:t>}</w:t>
      </w:r>
    </w:p>
    <w:p w14:paraId="149F9256" w14:textId="77777777" w:rsidR="005C6200" w:rsidRPr="005C6200" w:rsidRDefault="005C6200" w:rsidP="007D4D51">
      <w:pPr>
        <w:pStyle w:val="Szvegtrzs"/>
        <w:spacing w:after="240" w:line="360" w:lineRule="auto"/>
        <w:jc w:val="both"/>
      </w:pPr>
      <w:r w:rsidRPr="005C6200">
        <w:t>A kliens oldalon pedig:</w:t>
      </w:r>
    </w:p>
    <w:p w14:paraId="48BDB360" w14:textId="77777777" w:rsidR="005C6200" w:rsidRPr="005C6200" w:rsidRDefault="005C6200" w:rsidP="000276F6">
      <w:pPr>
        <w:pStyle w:val="Kd1"/>
      </w:pPr>
      <w:proofErr w:type="spellStart"/>
      <w:r w:rsidRPr="005C6200">
        <w:t>connection.On</w:t>
      </w:r>
      <w:proofErr w:type="spellEnd"/>
      <w:r w:rsidRPr="005C6200">
        <w:t>&lt;</w:t>
      </w:r>
      <w:proofErr w:type="spellStart"/>
      <w:r w:rsidRPr="005C6200">
        <w:t>string</w:t>
      </w:r>
      <w:proofErr w:type="spellEnd"/>
      <w:r w:rsidRPr="005C6200">
        <w:t>&gt;("</w:t>
      </w:r>
      <w:proofErr w:type="spellStart"/>
      <w:r w:rsidRPr="005C6200">
        <w:t>ReceiveMessage</w:t>
      </w:r>
      <w:proofErr w:type="spellEnd"/>
      <w:r w:rsidRPr="005C6200">
        <w:t>", (</w:t>
      </w:r>
      <w:proofErr w:type="spellStart"/>
      <w:r w:rsidRPr="005C6200">
        <w:t>message</w:t>
      </w:r>
      <w:proofErr w:type="spellEnd"/>
      <w:r w:rsidRPr="005C6200">
        <w:t>) =&gt;</w:t>
      </w:r>
      <w:r w:rsidRPr="005C6200">
        <w:br/>
        <w:t>{</w:t>
      </w:r>
      <w:r w:rsidRPr="005C6200">
        <w:br/>
        <w:t xml:space="preserve">    // feldolgozás</w:t>
      </w:r>
      <w:r w:rsidRPr="005C6200">
        <w:br/>
        <w:t>});</w:t>
      </w:r>
    </w:p>
    <w:p w14:paraId="7AAB8602" w14:textId="1EF7D468" w:rsidR="005C6200" w:rsidRPr="005C6200" w:rsidRDefault="007D4D51" w:rsidP="007D4D51">
      <w:pPr>
        <w:pStyle w:val="Szvegtrzs"/>
        <w:spacing w:after="240" w:line="360" w:lineRule="auto"/>
        <w:jc w:val="both"/>
      </w:pPr>
      <w:r>
        <w:fldChar w:fldCharType="begin"/>
      </w:r>
      <w:r>
        <w:instrText xml:space="preserve"> ADDIN ZOTERO_ITEM CSL_CITATION {"citationID":"3mGG01vs","properties":{"formattedCitation":"[3]","plainCitation":"[3]","noteIndex":0},"citationItems":[{"id":88,"uris":["http://zotero.org/users/local/TiE8kNtr/items/64S2KIWH"],"itemData":{"id":88,"type":"standard","title":"Microsoft Docs: SignalR használata","URL":"https://learn.microsoft.com/en-us/aspnet/core/signalr/introduction"}}],"schema":"https://github.com/citation-style-language/schema/raw/master/csl-citation.json"} </w:instrText>
      </w:r>
      <w:r>
        <w:fldChar w:fldCharType="separate"/>
      </w:r>
      <w:r w:rsidRPr="007D4D51">
        <w:rPr>
          <w:rFonts w:cs="Times New Roman"/>
        </w:rPr>
        <w:t>[3]</w:t>
      </w:r>
      <w:r>
        <w:fldChar w:fldCharType="end"/>
      </w:r>
      <w:r>
        <w:br w:type="page"/>
      </w:r>
    </w:p>
    <w:p w14:paraId="345321AF" w14:textId="3C68DBE6" w:rsidR="005C6200" w:rsidRPr="005C6200" w:rsidRDefault="00A86FC2" w:rsidP="003C570A">
      <w:pPr>
        <w:pStyle w:val="Cmsor2"/>
      </w:pPr>
      <w:r>
        <w:lastRenderedPageBreak/>
        <w:t>7</w:t>
      </w:r>
      <w:r w:rsidR="005C6200" w:rsidRPr="005C6200">
        <w:t xml:space="preserve">.4 Windows </w:t>
      </w:r>
      <w:proofErr w:type="spellStart"/>
      <w:r w:rsidR="005C6200" w:rsidRPr="005C6200">
        <w:t>Forms</w:t>
      </w:r>
      <w:proofErr w:type="spellEnd"/>
    </w:p>
    <w:p w14:paraId="744007CB" w14:textId="77777777" w:rsidR="005C6200" w:rsidRPr="005C6200" w:rsidRDefault="005C6200" w:rsidP="007D4D51">
      <w:pPr>
        <w:pStyle w:val="Szvegtrzs"/>
        <w:spacing w:after="240" w:line="360" w:lineRule="auto"/>
        <w:ind w:firstLine="567"/>
        <w:jc w:val="both"/>
      </w:pPr>
      <w:r w:rsidRPr="005C6200">
        <w:t xml:space="preserve">A menedzsment kliens és az </w:t>
      </w:r>
      <w:proofErr w:type="spellStart"/>
      <w:r w:rsidRPr="005C6200">
        <w:t>agent</w:t>
      </w:r>
      <w:proofErr w:type="spellEnd"/>
      <w:r w:rsidRPr="005C6200">
        <w:t xml:space="preserve"> is Windows </w:t>
      </w:r>
      <w:proofErr w:type="spellStart"/>
      <w:r w:rsidRPr="005C6200">
        <w:t>Forms</w:t>
      </w:r>
      <w:proofErr w:type="spellEnd"/>
      <w:r w:rsidRPr="005C6200">
        <w:t xml:space="preserve"> alkalmazásként készült.</w:t>
      </w:r>
    </w:p>
    <w:p w14:paraId="2FB420C0" w14:textId="77777777" w:rsidR="005C6200" w:rsidRPr="005C6200" w:rsidRDefault="005C6200" w:rsidP="007D4D51">
      <w:pPr>
        <w:pStyle w:val="Szvegtrzs"/>
        <w:spacing w:after="240" w:line="360" w:lineRule="auto"/>
        <w:jc w:val="both"/>
      </w:pPr>
      <w:r w:rsidRPr="005C6200">
        <w:t>Indokok:</w:t>
      </w:r>
    </w:p>
    <w:p w14:paraId="2C593639" w14:textId="6ED4C90E" w:rsidR="005C6200" w:rsidRPr="005C6200" w:rsidRDefault="005C6200" w:rsidP="005C6200">
      <w:pPr>
        <w:pStyle w:val="Szvegtrzs"/>
        <w:numPr>
          <w:ilvl w:val="0"/>
          <w:numId w:val="26"/>
        </w:numPr>
        <w:spacing w:after="240"/>
      </w:pPr>
      <w:r w:rsidRPr="005C6200">
        <w:t xml:space="preserve">gyors fejlesztés (drag &amp; </w:t>
      </w:r>
      <w:proofErr w:type="spellStart"/>
      <w:r w:rsidRPr="005C6200">
        <w:t>drop</w:t>
      </w:r>
      <w:proofErr w:type="spellEnd"/>
      <w:r w:rsidRPr="005C6200">
        <w:t xml:space="preserve"> </w:t>
      </w:r>
      <w:proofErr w:type="spellStart"/>
      <w:r w:rsidRPr="005C6200">
        <w:t>designer</w:t>
      </w:r>
      <w:proofErr w:type="spellEnd"/>
      <w:r w:rsidRPr="005C6200">
        <w:t>)</w:t>
      </w:r>
    </w:p>
    <w:p w14:paraId="758205B1" w14:textId="743201D0" w:rsidR="005C6200" w:rsidRPr="005C6200" w:rsidRDefault="005C6200" w:rsidP="005C6200">
      <w:pPr>
        <w:pStyle w:val="Szvegtrzs"/>
        <w:numPr>
          <w:ilvl w:val="0"/>
          <w:numId w:val="26"/>
        </w:numPr>
        <w:spacing w:after="240"/>
      </w:pPr>
      <w:r w:rsidRPr="005C6200">
        <w:t>egyszerű kezelhetőség</w:t>
      </w:r>
    </w:p>
    <w:p w14:paraId="1821411A" w14:textId="3D7C7FC6" w:rsidR="005C6200" w:rsidRPr="005C6200" w:rsidRDefault="005C6200" w:rsidP="005C6200">
      <w:pPr>
        <w:pStyle w:val="Szvegtrzs"/>
        <w:numPr>
          <w:ilvl w:val="0"/>
          <w:numId w:val="26"/>
        </w:numPr>
        <w:spacing w:after="240"/>
      </w:pPr>
      <w:r w:rsidRPr="005C6200">
        <w:t>stabil működés Windows környezetben</w:t>
      </w:r>
    </w:p>
    <w:p w14:paraId="4ECB4834" w14:textId="6C3EA877" w:rsidR="005C6200" w:rsidRPr="005C6200" w:rsidRDefault="005C6200" w:rsidP="005C6200">
      <w:pPr>
        <w:pStyle w:val="Szvegtrzs"/>
        <w:numPr>
          <w:ilvl w:val="0"/>
          <w:numId w:val="26"/>
        </w:numPr>
        <w:spacing w:after="240"/>
      </w:pPr>
      <w:r w:rsidRPr="005C6200">
        <w:t xml:space="preserve">nem webes felület kellett, hanem lokális </w:t>
      </w:r>
      <w:proofErr w:type="spellStart"/>
      <w:r w:rsidRPr="005C6200">
        <w:t>admin</w:t>
      </w:r>
      <w:proofErr w:type="spellEnd"/>
      <w:r w:rsidRPr="005C6200">
        <w:t xml:space="preserve"> eszköz</w:t>
      </w:r>
    </w:p>
    <w:p w14:paraId="679DD0D9" w14:textId="0EA0BD0C" w:rsidR="005C6200" w:rsidRPr="005C6200" w:rsidRDefault="005C6200" w:rsidP="007D4D51">
      <w:pPr>
        <w:pStyle w:val="Szvegtrzs"/>
        <w:spacing w:after="240" w:line="360" w:lineRule="auto"/>
        <w:jc w:val="both"/>
      </w:pPr>
      <w:r w:rsidRPr="005C6200">
        <w:t xml:space="preserve">A </w:t>
      </w:r>
      <w:proofErr w:type="spellStart"/>
      <w:r w:rsidR="001104AF">
        <w:t>ManagementClient</w:t>
      </w:r>
      <w:proofErr w:type="spellEnd"/>
      <w:r w:rsidR="001104AF">
        <w:t>-ben</w:t>
      </w:r>
      <w:r w:rsidRPr="005C6200">
        <w:t xml:space="preserve"> több </w:t>
      </w:r>
      <w:proofErr w:type="spellStart"/>
      <w:r w:rsidRPr="005C6200">
        <w:t>formot</w:t>
      </w:r>
      <w:proofErr w:type="spellEnd"/>
      <w:r w:rsidRPr="005C6200">
        <w:t xml:space="preserve"> hoztam létre:</w:t>
      </w:r>
    </w:p>
    <w:p w14:paraId="2C620C7E" w14:textId="7D2A154A" w:rsidR="005C6200" w:rsidRPr="005C6200" w:rsidRDefault="005C6200" w:rsidP="005C6200">
      <w:pPr>
        <w:pStyle w:val="Szvegtrzs"/>
        <w:numPr>
          <w:ilvl w:val="0"/>
          <w:numId w:val="27"/>
        </w:numPr>
        <w:spacing w:after="240"/>
      </w:pPr>
      <w:r w:rsidRPr="005C6200">
        <w:t xml:space="preserve">főablak </w:t>
      </w:r>
    </w:p>
    <w:p w14:paraId="48861AAF" w14:textId="527FC42F" w:rsidR="005C6200" w:rsidRPr="005C6200" w:rsidRDefault="005C6200" w:rsidP="005C6200">
      <w:pPr>
        <w:pStyle w:val="Szvegtrzs"/>
        <w:numPr>
          <w:ilvl w:val="0"/>
          <w:numId w:val="27"/>
        </w:numPr>
        <w:spacing w:after="240"/>
      </w:pPr>
      <w:r w:rsidRPr="005C6200">
        <w:t>üzenetküldő ablak</w:t>
      </w:r>
    </w:p>
    <w:p w14:paraId="5BBA8E67" w14:textId="0A9630E5" w:rsidR="005C6200" w:rsidRPr="005C6200" w:rsidRDefault="005C6200" w:rsidP="005C6200">
      <w:pPr>
        <w:pStyle w:val="Szvegtrzs"/>
        <w:numPr>
          <w:ilvl w:val="0"/>
          <w:numId w:val="27"/>
        </w:numPr>
        <w:spacing w:after="240"/>
      </w:pPr>
      <w:r w:rsidRPr="005C6200">
        <w:t>fájlküldő ablak</w:t>
      </w:r>
    </w:p>
    <w:p w14:paraId="1EF5F5AA" w14:textId="3EDE714C" w:rsidR="005C6200" w:rsidRPr="005C6200" w:rsidRDefault="005C6200" w:rsidP="005C6200">
      <w:pPr>
        <w:pStyle w:val="Szvegtrzs"/>
        <w:numPr>
          <w:ilvl w:val="0"/>
          <w:numId w:val="27"/>
        </w:numPr>
        <w:spacing w:after="240"/>
      </w:pPr>
      <w:r w:rsidRPr="005C6200">
        <w:t>parancskezelő ablak</w:t>
      </w:r>
    </w:p>
    <w:p w14:paraId="5CDE31FB" w14:textId="76AD3B9C" w:rsidR="005C6200" w:rsidRPr="005C6200" w:rsidRDefault="005C6200" w:rsidP="005C6200">
      <w:pPr>
        <w:pStyle w:val="Szvegtrzs"/>
        <w:numPr>
          <w:ilvl w:val="0"/>
          <w:numId w:val="27"/>
        </w:numPr>
        <w:spacing w:after="240"/>
      </w:pPr>
      <w:proofErr w:type="spellStart"/>
      <w:r w:rsidRPr="005C6200">
        <w:t>screenshot</w:t>
      </w:r>
      <w:proofErr w:type="spellEnd"/>
      <w:r w:rsidRPr="005C6200">
        <w:t xml:space="preserve"> megjelenítő</w:t>
      </w:r>
    </w:p>
    <w:p w14:paraId="7CEDD483" w14:textId="77777777" w:rsidR="005C6200" w:rsidRPr="005C6200" w:rsidRDefault="005C6200" w:rsidP="007D4D51">
      <w:pPr>
        <w:pStyle w:val="Szvegtrzs"/>
        <w:spacing w:after="240" w:line="360" w:lineRule="auto"/>
        <w:jc w:val="both"/>
      </w:pPr>
      <w:r w:rsidRPr="005C6200">
        <w:t xml:space="preserve">Az </w:t>
      </w:r>
      <w:proofErr w:type="spellStart"/>
      <w:r w:rsidRPr="005C6200">
        <w:t>agent</w:t>
      </w:r>
      <w:proofErr w:type="spellEnd"/>
      <w:r w:rsidRPr="005C6200">
        <w:t xml:space="preserve"> oldalon a </w:t>
      </w:r>
      <w:proofErr w:type="spellStart"/>
      <w:r w:rsidRPr="005C6200">
        <w:t>WinForms</w:t>
      </w:r>
      <w:proofErr w:type="spellEnd"/>
      <w:r w:rsidRPr="005C6200">
        <w:t xml:space="preserve"> azért volt fontos, mert:</w:t>
      </w:r>
    </w:p>
    <w:p w14:paraId="4AFEACE9" w14:textId="77777777" w:rsidR="005C6200" w:rsidRPr="005C6200" w:rsidRDefault="005C6200" w:rsidP="005C6200">
      <w:pPr>
        <w:pStyle w:val="Szvegtrzs"/>
        <w:numPr>
          <w:ilvl w:val="0"/>
          <w:numId w:val="28"/>
        </w:numPr>
        <w:spacing w:after="240"/>
      </w:pPr>
      <w:r w:rsidRPr="005C6200">
        <w:t xml:space="preserve">szükség volt </w:t>
      </w:r>
      <w:proofErr w:type="spellStart"/>
      <w:r w:rsidRPr="005C6200">
        <w:t>tray</w:t>
      </w:r>
      <w:proofErr w:type="spellEnd"/>
      <w:r w:rsidRPr="005C6200">
        <w:t xml:space="preserve"> ikonra </w:t>
      </w:r>
    </w:p>
    <w:p w14:paraId="273C4249" w14:textId="77777777" w:rsidR="005C6200" w:rsidRPr="005C6200" w:rsidRDefault="005C6200" w:rsidP="005C6200">
      <w:pPr>
        <w:pStyle w:val="Szvegtrzs"/>
        <w:numPr>
          <w:ilvl w:val="0"/>
          <w:numId w:val="28"/>
        </w:numPr>
        <w:spacing w:after="240"/>
      </w:pPr>
      <w:r w:rsidRPr="005C6200">
        <w:t xml:space="preserve">háttérben futásra </w:t>
      </w:r>
    </w:p>
    <w:p w14:paraId="4DC7A39D" w14:textId="77777777" w:rsidR="005C6200" w:rsidRPr="005C6200" w:rsidRDefault="005C6200" w:rsidP="005C6200">
      <w:pPr>
        <w:pStyle w:val="Szvegtrzs"/>
        <w:numPr>
          <w:ilvl w:val="0"/>
          <w:numId w:val="28"/>
        </w:numPr>
        <w:spacing w:after="240"/>
      </w:pPr>
      <w:r w:rsidRPr="005C6200">
        <w:t xml:space="preserve">Windows API hívásokra (input kezelés) </w:t>
      </w:r>
    </w:p>
    <w:p w14:paraId="7EDCA79B" w14:textId="77777777" w:rsidR="005C6200" w:rsidRPr="005C6200" w:rsidRDefault="005C6200" w:rsidP="007D4D51">
      <w:pPr>
        <w:pStyle w:val="Szvegtrzs"/>
        <w:spacing w:after="240" w:line="360" w:lineRule="auto"/>
        <w:jc w:val="both"/>
      </w:pPr>
      <w:r w:rsidRPr="005C6200">
        <w:t xml:space="preserve">A </w:t>
      </w:r>
      <w:proofErr w:type="spellStart"/>
      <w:r w:rsidRPr="005C6200">
        <w:t>NotifyIcon</w:t>
      </w:r>
      <w:proofErr w:type="spellEnd"/>
      <w:r w:rsidRPr="005C6200">
        <w:t xml:space="preserve"> használata például így történt:</w:t>
      </w:r>
    </w:p>
    <w:p w14:paraId="7216E2E3" w14:textId="77777777" w:rsidR="005C6200" w:rsidRPr="005C6200" w:rsidRDefault="005C6200" w:rsidP="000276F6">
      <w:pPr>
        <w:pStyle w:val="Kd1"/>
      </w:pPr>
      <w:r w:rsidRPr="005C6200">
        <w:t xml:space="preserve">notifyIcon1.Visible = </w:t>
      </w:r>
      <w:proofErr w:type="spellStart"/>
      <w:r w:rsidRPr="005C6200">
        <w:t>true</w:t>
      </w:r>
      <w:proofErr w:type="spellEnd"/>
      <w:r w:rsidRPr="005C6200">
        <w:t>;</w:t>
      </w:r>
      <w:r w:rsidRPr="005C6200">
        <w:br/>
        <w:t>notifyIcon1.Text = "</w:t>
      </w:r>
      <w:proofErr w:type="spellStart"/>
      <w:r w:rsidRPr="005C6200">
        <w:t>Agent</w:t>
      </w:r>
      <w:proofErr w:type="spellEnd"/>
      <w:r w:rsidRPr="005C6200">
        <w:t xml:space="preserve"> fut a háttérben";</w:t>
      </w:r>
    </w:p>
    <w:p w14:paraId="49602E82" w14:textId="65840155" w:rsidR="005C6200" w:rsidRPr="005C6200" w:rsidRDefault="007D4D51" w:rsidP="006E0EA9">
      <w:pPr>
        <w:pStyle w:val="Szvegtrzs"/>
        <w:spacing w:after="240"/>
      </w:pPr>
      <w:r>
        <w:fldChar w:fldCharType="begin"/>
      </w:r>
      <w:r w:rsidR="006E0EA9">
        <w:instrText xml:space="preserve"> ADDIN ZOTERO_ITEM CSL_CITATION {"citationID":"o8CoYgJP","properties":{"unsorted":true,"formattedCitation":"[8], [4]","plainCitation":"[8], [4]","noteIndex":0},"citationItems":[{"id":91,"uris":["http://zotero.org/users/local/TiE8kNtr/items/HDXLF54V"],"itemData":{"id":91,"type":"standard","title":"Microsoft Docs: Windows Forms fejlesztés","URL":"https://learn.microsoft.com/en-us/dotnet/desktop/winforms"},"label":"page"},{"id":92,"uris":["http://zotero.org/users/local/TiE8kNtr/items/QHV4IWAG"],"itemData":{"id":92,"type":"standard","title":"Microsoft Docs: NotifyIcon használata","URL":"https://learn.microsoft.com/en-us/dotnet/api/system.windows.forms.notifyicon"},"label":"page"}],"schema":"https://github.com/citation-style-language/schema/raw/master/csl-citation.json"} </w:instrText>
      </w:r>
      <w:r>
        <w:fldChar w:fldCharType="separate"/>
      </w:r>
      <w:r w:rsidR="006E0EA9" w:rsidRPr="006E0EA9">
        <w:rPr>
          <w:rFonts w:cs="Times New Roman"/>
        </w:rPr>
        <w:t>[8], [4]</w:t>
      </w:r>
      <w:r>
        <w:fldChar w:fldCharType="end"/>
      </w:r>
      <w:r w:rsidR="006E0EA9">
        <w:br w:type="page"/>
      </w:r>
    </w:p>
    <w:p w14:paraId="1430560F" w14:textId="5293ACB8" w:rsidR="005C6200" w:rsidRPr="005C6200" w:rsidRDefault="00A86FC2" w:rsidP="003C570A">
      <w:pPr>
        <w:pStyle w:val="Cmsor2"/>
      </w:pPr>
      <w:r>
        <w:lastRenderedPageBreak/>
        <w:t>7</w:t>
      </w:r>
      <w:r w:rsidR="005C6200" w:rsidRPr="005C6200">
        <w:t>.</w:t>
      </w:r>
      <w:r w:rsidR="006E0EA9">
        <w:t>5</w:t>
      </w:r>
      <w:r w:rsidR="005C6200" w:rsidRPr="005C6200">
        <w:t xml:space="preserve"> Fejlesztői környezet</w:t>
      </w:r>
    </w:p>
    <w:p w14:paraId="1D624B4D" w14:textId="77777777" w:rsidR="005C6200" w:rsidRPr="005C6200" w:rsidRDefault="005C6200" w:rsidP="006E0EA9">
      <w:pPr>
        <w:pStyle w:val="Szvegtrzs"/>
        <w:spacing w:after="240" w:line="360" w:lineRule="auto"/>
        <w:ind w:firstLine="567"/>
        <w:jc w:val="both"/>
      </w:pPr>
      <w:r w:rsidRPr="005C6200">
        <w:t xml:space="preserve">A fejlesztést Visual </w:t>
      </w:r>
      <w:proofErr w:type="spellStart"/>
      <w:r w:rsidRPr="005C6200">
        <w:t>Studio</w:t>
      </w:r>
      <w:proofErr w:type="spellEnd"/>
      <w:r w:rsidRPr="005C6200">
        <w:t>-ban végeztem.</w:t>
      </w:r>
    </w:p>
    <w:p w14:paraId="5EEF983F" w14:textId="77777777" w:rsidR="005C6200" w:rsidRPr="005C6200" w:rsidRDefault="005C6200" w:rsidP="006E0EA9">
      <w:pPr>
        <w:pStyle w:val="Szvegtrzs"/>
        <w:spacing w:after="240" w:line="360" w:lineRule="auto"/>
        <w:jc w:val="both"/>
      </w:pPr>
      <w:r w:rsidRPr="005C6200">
        <w:t>Használt eszközök:</w:t>
      </w:r>
    </w:p>
    <w:p w14:paraId="28B08979" w14:textId="77777777" w:rsidR="005C6200" w:rsidRPr="005C6200" w:rsidRDefault="005C6200" w:rsidP="005C6200">
      <w:pPr>
        <w:pStyle w:val="Szvegtrzs"/>
        <w:numPr>
          <w:ilvl w:val="0"/>
          <w:numId w:val="30"/>
        </w:numPr>
        <w:spacing w:after="240"/>
      </w:pPr>
      <w:r w:rsidRPr="005C6200">
        <w:t xml:space="preserve">Visual </w:t>
      </w:r>
      <w:proofErr w:type="spellStart"/>
      <w:r w:rsidRPr="005C6200">
        <w:t>Studio</w:t>
      </w:r>
      <w:proofErr w:type="spellEnd"/>
      <w:r w:rsidRPr="005C6200">
        <w:t xml:space="preserve"> 2022 </w:t>
      </w:r>
    </w:p>
    <w:p w14:paraId="17969F9B" w14:textId="77777777" w:rsidR="005C6200" w:rsidRPr="005C6200" w:rsidRDefault="005C6200" w:rsidP="005C6200">
      <w:pPr>
        <w:pStyle w:val="Szvegtrzs"/>
        <w:numPr>
          <w:ilvl w:val="0"/>
          <w:numId w:val="30"/>
        </w:numPr>
        <w:spacing w:after="240"/>
      </w:pPr>
      <w:proofErr w:type="spellStart"/>
      <w:r w:rsidRPr="005C6200">
        <w:t>NuGet</w:t>
      </w:r>
      <w:proofErr w:type="spellEnd"/>
      <w:r w:rsidRPr="005C6200">
        <w:t xml:space="preserve"> csomagkezelő </w:t>
      </w:r>
    </w:p>
    <w:p w14:paraId="0875BD14" w14:textId="77777777" w:rsidR="005C6200" w:rsidRPr="005C6200" w:rsidRDefault="005C6200" w:rsidP="005C6200">
      <w:pPr>
        <w:pStyle w:val="Szvegtrzs"/>
        <w:numPr>
          <w:ilvl w:val="0"/>
          <w:numId w:val="30"/>
        </w:numPr>
        <w:spacing w:after="240"/>
      </w:pPr>
      <w:r w:rsidRPr="005C6200">
        <w:t xml:space="preserve">GitHub verziókezelés </w:t>
      </w:r>
    </w:p>
    <w:p w14:paraId="27E34B7C" w14:textId="5DC26745" w:rsidR="005C6200" w:rsidRPr="005C6200" w:rsidRDefault="005C6200" w:rsidP="006E0EA9">
      <w:pPr>
        <w:pStyle w:val="Szvegtrzs"/>
        <w:spacing w:after="240" w:line="360" w:lineRule="auto"/>
        <w:jc w:val="both"/>
      </w:pPr>
      <w:r w:rsidRPr="005C6200">
        <w:t xml:space="preserve">A </w:t>
      </w:r>
      <w:proofErr w:type="spellStart"/>
      <w:r w:rsidR="006E0EA9">
        <w:t>s</w:t>
      </w:r>
      <w:r w:rsidRPr="005C6200">
        <w:t>olution</w:t>
      </w:r>
      <w:proofErr w:type="spellEnd"/>
      <w:r w:rsidR="006E0EA9">
        <w:t xml:space="preserve"> több projektből </w:t>
      </w:r>
      <w:r w:rsidRPr="005C6200">
        <w:t>áll:</w:t>
      </w:r>
    </w:p>
    <w:p w14:paraId="55D395C2" w14:textId="77777777" w:rsidR="005C6200" w:rsidRPr="005C6200" w:rsidRDefault="005C6200" w:rsidP="005C6200">
      <w:pPr>
        <w:pStyle w:val="Szvegtrzs"/>
        <w:numPr>
          <w:ilvl w:val="0"/>
          <w:numId w:val="31"/>
        </w:numPr>
        <w:spacing w:after="240"/>
      </w:pPr>
      <w:r w:rsidRPr="005C6200">
        <w:t xml:space="preserve">ManagementServer </w:t>
      </w:r>
    </w:p>
    <w:p w14:paraId="312518C8" w14:textId="77777777" w:rsidR="005C6200" w:rsidRPr="005C6200" w:rsidRDefault="005C6200" w:rsidP="005C6200">
      <w:pPr>
        <w:pStyle w:val="Szvegtrzs"/>
        <w:numPr>
          <w:ilvl w:val="0"/>
          <w:numId w:val="31"/>
        </w:numPr>
        <w:spacing w:after="240"/>
      </w:pPr>
      <w:proofErr w:type="spellStart"/>
      <w:r w:rsidRPr="005C6200">
        <w:t>ManagementClient</w:t>
      </w:r>
      <w:proofErr w:type="spellEnd"/>
      <w:r w:rsidRPr="005C6200">
        <w:t xml:space="preserve"> </w:t>
      </w:r>
    </w:p>
    <w:p w14:paraId="77347A4F" w14:textId="77777777" w:rsidR="005C6200" w:rsidRPr="005C6200" w:rsidRDefault="005C6200" w:rsidP="005C6200">
      <w:pPr>
        <w:pStyle w:val="Szvegtrzs"/>
        <w:numPr>
          <w:ilvl w:val="0"/>
          <w:numId w:val="31"/>
        </w:numPr>
        <w:spacing w:after="240"/>
      </w:pPr>
      <w:proofErr w:type="spellStart"/>
      <w:r w:rsidRPr="005C6200">
        <w:t>AgentUI</w:t>
      </w:r>
      <w:proofErr w:type="spellEnd"/>
      <w:r w:rsidRPr="005C6200">
        <w:t xml:space="preserve"> </w:t>
      </w:r>
    </w:p>
    <w:p w14:paraId="7CACB55A" w14:textId="6A443D48" w:rsidR="005C6200" w:rsidRPr="005C6200" w:rsidRDefault="006E0EA9" w:rsidP="006E0EA9">
      <w:pPr>
        <w:pStyle w:val="Szvegtrzs"/>
        <w:spacing w:after="240" w:line="360" w:lineRule="auto"/>
        <w:jc w:val="both"/>
      </w:pPr>
      <w:r>
        <w:t xml:space="preserve">A GitHub </w:t>
      </w:r>
      <w:r w:rsidR="005C6200" w:rsidRPr="005C6200">
        <w:t>verziókezelés</w:t>
      </w:r>
      <w:r>
        <w:t xml:space="preserve">e </w:t>
      </w:r>
      <w:r w:rsidR="005C6200" w:rsidRPr="005C6200">
        <w:t>segített abban, hogy vissza tudjam követni a változásokat</w:t>
      </w:r>
      <w:r>
        <w:t>.</w:t>
      </w:r>
    </w:p>
    <w:p w14:paraId="08B63C07" w14:textId="05D055C0" w:rsidR="005C6200" w:rsidRPr="005C6200" w:rsidRDefault="00A86FC2" w:rsidP="003C570A">
      <w:pPr>
        <w:pStyle w:val="Cmsor2"/>
      </w:pPr>
      <w:r>
        <w:t>7</w:t>
      </w:r>
      <w:r w:rsidR="005C6200" w:rsidRPr="005C6200">
        <w:t>.</w:t>
      </w:r>
      <w:r w:rsidR="006E0EA9">
        <w:t>6</w:t>
      </w:r>
      <w:r w:rsidR="005C6200" w:rsidRPr="005C6200">
        <w:t xml:space="preserve"> Hálózati környezet</w:t>
      </w:r>
    </w:p>
    <w:p w14:paraId="5229959C" w14:textId="77777777" w:rsidR="005C6200" w:rsidRPr="005C6200" w:rsidRDefault="005C6200" w:rsidP="006E0EA9">
      <w:pPr>
        <w:pStyle w:val="Szvegtrzs"/>
        <w:spacing w:after="240" w:line="360" w:lineRule="auto"/>
        <w:ind w:firstLine="567"/>
        <w:jc w:val="both"/>
      </w:pPr>
      <w:r w:rsidRPr="005C6200">
        <w:t>A rendszer tesztelése helyi hálózaton történt.</w:t>
      </w:r>
    </w:p>
    <w:p w14:paraId="205D5CF0" w14:textId="77777777" w:rsidR="005C6200" w:rsidRPr="005C6200" w:rsidRDefault="005C6200" w:rsidP="006E0EA9">
      <w:pPr>
        <w:pStyle w:val="Szvegtrzs"/>
        <w:spacing w:after="240" w:line="360" w:lineRule="auto"/>
        <w:jc w:val="both"/>
      </w:pPr>
      <w:r w:rsidRPr="005C6200">
        <w:t>Jellemzők:</w:t>
      </w:r>
    </w:p>
    <w:p w14:paraId="38C31FCE" w14:textId="77777777" w:rsidR="005C6200" w:rsidRPr="005C6200" w:rsidRDefault="005C6200" w:rsidP="005C6200">
      <w:pPr>
        <w:pStyle w:val="Szvegtrzs"/>
        <w:numPr>
          <w:ilvl w:val="0"/>
          <w:numId w:val="32"/>
        </w:numPr>
        <w:spacing w:after="240"/>
      </w:pPr>
      <w:proofErr w:type="spellStart"/>
      <w:r w:rsidRPr="005C6200">
        <w:t>Wi</w:t>
      </w:r>
      <w:proofErr w:type="spellEnd"/>
      <w:r w:rsidRPr="005C6200">
        <w:t xml:space="preserve">-Fi kapcsolat </w:t>
      </w:r>
    </w:p>
    <w:p w14:paraId="30A7F9A7" w14:textId="77777777" w:rsidR="005C6200" w:rsidRPr="005C6200" w:rsidRDefault="005C6200" w:rsidP="005C6200">
      <w:pPr>
        <w:pStyle w:val="Szvegtrzs"/>
        <w:numPr>
          <w:ilvl w:val="0"/>
          <w:numId w:val="32"/>
        </w:numPr>
        <w:spacing w:after="240"/>
      </w:pPr>
      <w:r w:rsidRPr="005C6200">
        <w:t xml:space="preserve">több gép egy hálózaton </w:t>
      </w:r>
    </w:p>
    <w:p w14:paraId="37215103" w14:textId="77777777" w:rsidR="005C6200" w:rsidRPr="005C6200" w:rsidRDefault="005C6200" w:rsidP="005C6200">
      <w:pPr>
        <w:pStyle w:val="Szvegtrzs"/>
        <w:numPr>
          <w:ilvl w:val="0"/>
          <w:numId w:val="32"/>
        </w:numPr>
        <w:spacing w:after="240"/>
      </w:pPr>
      <w:r w:rsidRPr="005C6200">
        <w:t xml:space="preserve">szerver lokális IP címen </w:t>
      </w:r>
    </w:p>
    <w:p w14:paraId="12E64A49" w14:textId="2143A76D" w:rsidR="005C6200" w:rsidRPr="005C6200" w:rsidRDefault="005C6200" w:rsidP="006E0EA9">
      <w:pPr>
        <w:pStyle w:val="Szvegtrzs"/>
        <w:spacing w:after="240" w:line="360" w:lineRule="auto"/>
        <w:jc w:val="both"/>
      </w:pPr>
      <w:r w:rsidRPr="005C6200">
        <w:t>Ez közel áll a valós használati esethez, bár intézményi környezetben még nem került bevezetésre.</w:t>
      </w:r>
      <w:r w:rsidR="006E0EA9">
        <w:br w:type="page"/>
      </w:r>
    </w:p>
    <w:p w14:paraId="462D9512" w14:textId="39B29E7C" w:rsidR="00264057" w:rsidRPr="00264057" w:rsidRDefault="00A86FC2" w:rsidP="009F45FB">
      <w:pPr>
        <w:pStyle w:val="Cmsor1"/>
      </w:pPr>
      <w:r>
        <w:lastRenderedPageBreak/>
        <w:t>8</w:t>
      </w:r>
      <w:r w:rsidR="00264057" w:rsidRPr="00264057">
        <w:t>. A rendszer megvalósítása</w:t>
      </w:r>
    </w:p>
    <w:p w14:paraId="5DBC9CF8" w14:textId="1DECC6EA" w:rsidR="00264057" w:rsidRPr="00264057" w:rsidRDefault="00264057" w:rsidP="006E0EA9">
      <w:pPr>
        <w:pStyle w:val="Szvegtrzs"/>
        <w:spacing w:after="240" w:line="360" w:lineRule="auto"/>
        <w:ind w:firstLine="567"/>
        <w:jc w:val="both"/>
      </w:pPr>
      <w:r w:rsidRPr="00264057">
        <w:t xml:space="preserve">Ebben a fejezetben részletesen bemutatom, hogyan építettem fel a rendszert a kezdeti projektstruktúrától a működő </w:t>
      </w:r>
      <w:r w:rsidR="001104AF">
        <w:t>állapotig</w:t>
      </w:r>
      <w:r w:rsidRPr="00264057">
        <w:t xml:space="preserve">. A célom nem az volt, hogy egy túltervezett, nehezen követhető architektúrát hozzak létre, hanem az, hogy a rendszer fő funkciói világosan elkülönüljenek, és ezek egymással stabilan tudjanak együttműködni. A megoldás ezért három fő részre bomlik: szerveroldal, menedzsment kliens és </w:t>
      </w:r>
      <w:proofErr w:type="spellStart"/>
      <w:r w:rsidRPr="00264057">
        <w:t>agent</w:t>
      </w:r>
      <w:proofErr w:type="spellEnd"/>
      <w:r w:rsidRPr="00264057">
        <w:t xml:space="preserve"> oldali kliens. Ez a felosztás már a fejlesztés elején kialakult, és végig megmaradt.</w:t>
      </w:r>
    </w:p>
    <w:p w14:paraId="34C364E5" w14:textId="00882304" w:rsidR="00264057" w:rsidRPr="00264057" w:rsidRDefault="00A86FC2" w:rsidP="009F45FB">
      <w:pPr>
        <w:pStyle w:val="Cmsor2"/>
      </w:pPr>
      <w:r>
        <w:t>8</w:t>
      </w:r>
      <w:r w:rsidR="00264057" w:rsidRPr="00264057">
        <w:t>.</w:t>
      </w:r>
      <w:r w:rsidR="00185B66">
        <w:t>1</w:t>
      </w:r>
      <w:r w:rsidR="00264057" w:rsidRPr="00264057">
        <w:t xml:space="preserve"> A szerveroldal megvalósítása</w:t>
      </w:r>
    </w:p>
    <w:p w14:paraId="47026734" w14:textId="02D72E9B" w:rsidR="00264057" w:rsidRPr="00264057" w:rsidRDefault="00264057" w:rsidP="006E0EA9">
      <w:pPr>
        <w:pStyle w:val="Szvegtrzs"/>
        <w:spacing w:after="240" w:line="360" w:lineRule="auto"/>
        <w:ind w:firstLine="567"/>
        <w:jc w:val="both"/>
      </w:pPr>
      <w:r w:rsidRPr="00264057">
        <w:t xml:space="preserve">A szerveroldal a rendszer központi koordináló eleme. Itt nem jelenik meg grafikus felület, viszont itt történik a kapcsolatok szervezése, az </w:t>
      </w:r>
      <w:proofErr w:type="spellStart"/>
      <w:r w:rsidRPr="00264057">
        <w:t>agentek</w:t>
      </w:r>
      <w:proofErr w:type="spellEnd"/>
      <w:r w:rsidRPr="00264057">
        <w:t xml:space="preserve"> és a menedzsment oldali kliensek nyilvántartása, az üzenetek továbbítása és az alap hitelesítés is. A szerver ASP.NET </w:t>
      </w:r>
      <w:proofErr w:type="spellStart"/>
      <w:r w:rsidRPr="00264057">
        <w:t>Core</w:t>
      </w:r>
      <w:proofErr w:type="spellEnd"/>
      <w:r w:rsidRPr="00264057">
        <w:t xml:space="preserve"> alapú, és a </w:t>
      </w:r>
      <w:proofErr w:type="spellStart"/>
      <w:r w:rsidRPr="00264057">
        <w:t>Program.cs</w:t>
      </w:r>
      <w:proofErr w:type="spellEnd"/>
      <w:r w:rsidRPr="00264057">
        <w:t xml:space="preserve"> fájlban konfiguráltam a legfontosabb szolgáltatásokat: a kontrollereket, a </w:t>
      </w:r>
      <w:proofErr w:type="spellStart"/>
      <w:r w:rsidRPr="00264057">
        <w:t>SignalR</w:t>
      </w:r>
      <w:proofErr w:type="spellEnd"/>
      <w:r w:rsidRPr="00264057">
        <w:t xml:space="preserve">-t, az </w:t>
      </w:r>
      <w:proofErr w:type="spellStart"/>
      <w:r w:rsidRPr="00264057">
        <w:t>AgentRegistry</w:t>
      </w:r>
      <w:proofErr w:type="spellEnd"/>
      <w:r w:rsidRPr="00264057">
        <w:t xml:space="preserve"> és az </w:t>
      </w:r>
      <w:proofErr w:type="spellStart"/>
      <w:r w:rsidRPr="00264057">
        <w:t>AuthService</w:t>
      </w:r>
      <w:proofErr w:type="spellEnd"/>
      <w:r w:rsidRPr="00264057">
        <w:t xml:space="preserve"> </w:t>
      </w:r>
      <w:proofErr w:type="spellStart"/>
      <w:r w:rsidRPr="00264057">
        <w:t>singletonokat</w:t>
      </w:r>
      <w:proofErr w:type="spellEnd"/>
      <w:r w:rsidRPr="00264057">
        <w:t xml:space="preserve">, valamint egy helyi fejlesztési és LAN-környezetre szabott CORS szabályt. A kódban az is látszik, hogy a </w:t>
      </w:r>
      <w:proofErr w:type="spellStart"/>
      <w:r w:rsidRPr="00264057">
        <w:t>SignalR</w:t>
      </w:r>
      <w:proofErr w:type="spellEnd"/>
      <w:r w:rsidRPr="00264057">
        <w:t xml:space="preserve"> maximális üzenetmérete 50 MB-ra van állítva, ami a képernyőképek és nagyobb bináris </w:t>
      </w:r>
      <w:proofErr w:type="spellStart"/>
      <w:r w:rsidRPr="00264057">
        <w:t>payloadok</w:t>
      </w:r>
      <w:proofErr w:type="spellEnd"/>
      <w:r w:rsidRPr="00264057">
        <w:t xml:space="preserve"> miatt volt szükséges. A szerver</w:t>
      </w:r>
      <w:r w:rsidR="00185B66">
        <w:t xml:space="preserve"> jelenleg</w:t>
      </w:r>
      <w:r w:rsidRPr="00264057">
        <w:t xml:space="preserve"> http://0.0.0.0:5000 címen figyel, emellett HTTPS átirányítás is be van kapcsolva</w:t>
      </w:r>
      <w:r w:rsidR="00185B66">
        <w:t>.</w:t>
      </w:r>
      <w:r w:rsidRPr="00264057">
        <w:t xml:space="preserve"> </w:t>
      </w:r>
    </w:p>
    <w:p w14:paraId="423E10B4" w14:textId="77777777" w:rsidR="00264057" w:rsidRPr="00264057" w:rsidRDefault="00264057" w:rsidP="00185B66">
      <w:pPr>
        <w:pStyle w:val="Szvegtrzs"/>
        <w:spacing w:after="240" w:line="360" w:lineRule="auto"/>
        <w:jc w:val="both"/>
      </w:pPr>
      <w:r w:rsidRPr="00264057">
        <w:t xml:space="preserve">A </w:t>
      </w:r>
      <w:proofErr w:type="spellStart"/>
      <w:r w:rsidRPr="00264057">
        <w:t>Program.cs</w:t>
      </w:r>
      <w:proofErr w:type="spellEnd"/>
      <w:r w:rsidRPr="00264057">
        <w:t xml:space="preserve"> lényegi része röviden az alábbi logikát követi:</w:t>
      </w:r>
    </w:p>
    <w:p w14:paraId="6213A8EC" w14:textId="77777777" w:rsidR="00264057" w:rsidRPr="00264057" w:rsidRDefault="00264057" w:rsidP="00264057">
      <w:pPr>
        <w:pStyle w:val="Kd1"/>
      </w:pPr>
      <w:r w:rsidRPr="00264057">
        <w:t xml:space="preserve">var </w:t>
      </w:r>
      <w:proofErr w:type="spellStart"/>
      <w:r w:rsidRPr="00264057">
        <w:t>builder</w:t>
      </w:r>
      <w:proofErr w:type="spellEnd"/>
      <w:r w:rsidRPr="00264057">
        <w:t xml:space="preserve"> = </w:t>
      </w:r>
      <w:proofErr w:type="spellStart"/>
      <w:r w:rsidRPr="00264057">
        <w:t>WebApplication.CreateBuilder</w:t>
      </w:r>
      <w:proofErr w:type="spellEnd"/>
      <w:r w:rsidRPr="00264057">
        <w:t>(</w:t>
      </w:r>
      <w:proofErr w:type="spellStart"/>
      <w:r w:rsidRPr="00264057">
        <w:t>args</w:t>
      </w:r>
      <w:proofErr w:type="spellEnd"/>
      <w:r w:rsidRPr="00264057">
        <w:t>);</w:t>
      </w:r>
      <w:r w:rsidRPr="00264057">
        <w:br/>
      </w:r>
      <w:r w:rsidRPr="00264057">
        <w:br/>
      </w:r>
      <w:proofErr w:type="spellStart"/>
      <w:r w:rsidRPr="00264057">
        <w:t>builder.Services.AddSingleton</w:t>
      </w:r>
      <w:proofErr w:type="spellEnd"/>
      <w:r w:rsidRPr="00264057">
        <w:t>&lt;</w:t>
      </w:r>
      <w:proofErr w:type="spellStart"/>
      <w:r w:rsidRPr="00264057">
        <w:t>AgentRegistry</w:t>
      </w:r>
      <w:proofErr w:type="spellEnd"/>
      <w:r w:rsidRPr="00264057">
        <w:t>&gt;();</w:t>
      </w:r>
      <w:r w:rsidRPr="00264057">
        <w:br/>
      </w:r>
      <w:proofErr w:type="spellStart"/>
      <w:r w:rsidRPr="00264057">
        <w:t>builder.Services.AddSingleton</w:t>
      </w:r>
      <w:proofErr w:type="spellEnd"/>
      <w:r w:rsidRPr="00264057">
        <w:t>&lt;</w:t>
      </w:r>
      <w:proofErr w:type="spellStart"/>
      <w:r w:rsidRPr="00264057">
        <w:t>AuthService</w:t>
      </w:r>
      <w:proofErr w:type="spellEnd"/>
      <w:r w:rsidRPr="00264057">
        <w:t>&gt;();</w:t>
      </w:r>
      <w:r w:rsidRPr="00264057">
        <w:br/>
      </w:r>
      <w:proofErr w:type="spellStart"/>
      <w:r w:rsidRPr="00264057">
        <w:t>builder.Services.AddControllers</w:t>
      </w:r>
      <w:proofErr w:type="spellEnd"/>
      <w:r w:rsidRPr="00264057">
        <w:t>();</w:t>
      </w:r>
      <w:r w:rsidRPr="00264057">
        <w:br/>
      </w:r>
      <w:r w:rsidRPr="00264057">
        <w:br/>
      </w:r>
      <w:proofErr w:type="spellStart"/>
      <w:r w:rsidRPr="00264057">
        <w:t>builder.Services.AddSignalR</w:t>
      </w:r>
      <w:proofErr w:type="spellEnd"/>
      <w:r w:rsidRPr="00264057">
        <w:t>(</w:t>
      </w:r>
      <w:proofErr w:type="spellStart"/>
      <w:r w:rsidRPr="00264057">
        <w:t>options</w:t>
      </w:r>
      <w:proofErr w:type="spellEnd"/>
      <w:r w:rsidRPr="00264057">
        <w:t xml:space="preserve"> =&gt;</w:t>
      </w:r>
      <w:r w:rsidRPr="00264057">
        <w:br/>
        <w:t>{</w:t>
      </w:r>
      <w:r w:rsidRPr="00264057">
        <w:br/>
        <w:t xml:space="preserve">    </w:t>
      </w:r>
      <w:proofErr w:type="spellStart"/>
      <w:r w:rsidRPr="00264057">
        <w:t>options.MaximumReceiveMessageSize</w:t>
      </w:r>
      <w:proofErr w:type="spellEnd"/>
      <w:r w:rsidRPr="00264057">
        <w:t xml:space="preserve"> = 50 * 1024 * 1024;</w:t>
      </w:r>
      <w:r w:rsidRPr="00264057">
        <w:br/>
        <w:t xml:space="preserve">    </w:t>
      </w:r>
      <w:proofErr w:type="spellStart"/>
      <w:r w:rsidRPr="00264057">
        <w:t>options.EnableDetailedErrors</w:t>
      </w:r>
      <w:proofErr w:type="spellEnd"/>
      <w:r w:rsidRPr="00264057">
        <w:t xml:space="preserve"> = </w:t>
      </w:r>
      <w:proofErr w:type="spellStart"/>
      <w:r w:rsidRPr="00264057">
        <w:t>true</w:t>
      </w:r>
      <w:proofErr w:type="spellEnd"/>
      <w:r w:rsidRPr="00264057">
        <w:t>;</w:t>
      </w:r>
      <w:r w:rsidRPr="00264057">
        <w:br/>
        <w:t>});</w:t>
      </w:r>
      <w:r w:rsidRPr="00264057">
        <w:br/>
      </w:r>
      <w:r w:rsidRPr="00264057">
        <w:br/>
      </w:r>
      <w:proofErr w:type="spellStart"/>
      <w:r w:rsidRPr="00264057">
        <w:t>builder.WebHost.UseUrls</w:t>
      </w:r>
      <w:proofErr w:type="spellEnd"/>
      <w:r w:rsidRPr="00264057">
        <w:t>("http://0.0.0.0:5000");</w:t>
      </w:r>
      <w:r w:rsidRPr="00264057">
        <w:br/>
      </w:r>
      <w:r w:rsidRPr="00264057">
        <w:br/>
        <w:t xml:space="preserve">var app = </w:t>
      </w:r>
      <w:proofErr w:type="spellStart"/>
      <w:r w:rsidRPr="00264057">
        <w:t>builder.Build</w:t>
      </w:r>
      <w:proofErr w:type="spellEnd"/>
      <w:r w:rsidRPr="00264057">
        <w:t>();</w:t>
      </w:r>
      <w:r w:rsidRPr="00264057">
        <w:br/>
      </w:r>
      <w:r w:rsidRPr="00264057">
        <w:br/>
      </w:r>
      <w:proofErr w:type="spellStart"/>
      <w:r w:rsidRPr="00264057">
        <w:t>app.UseHttpsRedirection</w:t>
      </w:r>
      <w:proofErr w:type="spellEnd"/>
      <w:r w:rsidRPr="00264057">
        <w:t>();</w:t>
      </w:r>
      <w:r w:rsidRPr="00264057">
        <w:br/>
      </w:r>
      <w:proofErr w:type="spellStart"/>
      <w:r w:rsidRPr="00264057">
        <w:t>app.UseCors</w:t>
      </w:r>
      <w:proofErr w:type="spellEnd"/>
      <w:r w:rsidRPr="00264057">
        <w:t>("</w:t>
      </w:r>
      <w:proofErr w:type="spellStart"/>
      <w:r w:rsidRPr="00264057">
        <w:t>LocalDevOnly</w:t>
      </w:r>
      <w:proofErr w:type="spellEnd"/>
      <w:r w:rsidRPr="00264057">
        <w:t>");</w:t>
      </w:r>
      <w:r w:rsidRPr="00264057">
        <w:br/>
      </w:r>
      <w:proofErr w:type="spellStart"/>
      <w:r w:rsidRPr="00264057">
        <w:t>app.MapControllers</w:t>
      </w:r>
      <w:proofErr w:type="spellEnd"/>
      <w:r w:rsidRPr="00264057">
        <w:t>();</w:t>
      </w:r>
      <w:r w:rsidRPr="00264057">
        <w:br/>
      </w:r>
      <w:proofErr w:type="spellStart"/>
      <w:r w:rsidRPr="00264057">
        <w:t>app.MapHub</w:t>
      </w:r>
      <w:proofErr w:type="spellEnd"/>
      <w:r w:rsidRPr="00264057">
        <w:t>&lt;</w:t>
      </w:r>
      <w:proofErr w:type="spellStart"/>
      <w:r w:rsidRPr="00264057">
        <w:t>AgentHub</w:t>
      </w:r>
      <w:proofErr w:type="spellEnd"/>
      <w:r w:rsidRPr="00264057">
        <w:t>&gt;("/</w:t>
      </w:r>
      <w:proofErr w:type="spellStart"/>
      <w:r w:rsidRPr="00264057">
        <w:t>agenthub</w:t>
      </w:r>
      <w:proofErr w:type="spellEnd"/>
      <w:r w:rsidRPr="00264057">
        <w:t>");</w:t>
      </w:r>
      <w:r w:rsidRPr="00264057">
        <w:br/>
      </w:r>
      <w:r w:rsidRPr="00264057">
        <w:br/>
      </w:r>
      <w:proofErr w:type="spellStart"/>
      <w:r w:rsidRPr="00264057">
        <w:t>app.Run</w:t>
      </w:r>
      <w:proofErr w:type="spellEnd"/>
      <w:r w:rsidRPr="00264057">
        <w:t>();</w:t>
      </w:r>
    </w:p>
    <w:p w14:paraId="03AEB4E4" w14:textId="21555ED7" w:rsidR="00264057" w:rsidRPr="00264057" w:rsidRDefault="00A86FC2" w:rsidP="009F45FB">
      <w:pPr>
        <w:pStyle w:val="Cmsor2"/>
      </w:pPr>
      <w:r>
        <w:lastRenderedPageBreak/>
        <w:t>8</w:t>
      </w:r>
      <w:r w:rsidR="00264057" w:rsidRPr="00264057">
        <w:t xml:space="preserve">.2.1 </w:t>
      </w:r>
      <w:proofErr w:type="spellStart"/>
      <w:r w:rsidR="00264057" w:rsidRPr="00264057">
        <w:t>AgentRegistry</w:t>
      </w:r>
      <w:proofErr w:type="spellEnd"/>
    </w:p>
    <w:p w14:paraId="605E5329" w14:textId="77777777" w:rsidR="00264057" w:rsidRPr="00264057" w:rsidRDefault="00264057" w:rsidP="006E0EA9">
      <w:pPr>
        <w:pStyle w:val="Szvegtrzs"/>
        <w:spacing w:after="240" w:line="360" w:lineRule="auto"/>
        <w:ind w:firstLine="567"/>
        <w:jc w:val="both"/>
      </w:pPr>
      <w:r w:rsidRPr="00264057">
        <w:t xml:space="preserve">A fejlesztés elején gyorsan nyilvánvalóvá vált, hogy nem jó megoldás minden kapcsolatkezelési logikát a </w:t>
      </w:r>
      <w:proofErr w:type="spellStart"/>
      <w:r w:rsidRPr="00264057">
        <w:t>hubon</w:t>
      </w:r>
      <w:proofErr w:type="spellEnd"/>
      <w:r w:rsidRPr="00264057">
        <w:t xml:space="preserve"> belül tárolni. A </w:t>
      </w:r>
      <w:proofErr w:type="spellStart"/>
      <w:r w:rsidRPr="00264057">
        <w:t>SignalR</w:t>
      </w:r>
      <w:proofErr w:type="spellEnd"/>
      <w:r w:rsidRPr="00264057">
        <w:t xml:space="preserve"> </w:t>
      </w:r>
      <w:proofErr w:type="spellStart"/>
      <w:r w:rsidRPr="00264057">
        <w:t>hub</w:t>
      </w:r>
      <w:proofErr w:type="spellEnd"/>
      <w:r w:rsidRPr="00264057">
        <w:t xml:space="preserve"> jó kommunikációs pont, de nem ideális arra, hogy minden nyilvántartási feladatot is ott kezeljek. Emiatt külön komponenst készítettem </w:t>
      </w:r>
      <w:proofErr w:type="spellStart"/>
      <w:r w:rsidRPr="00264057">
        <w:t>AgentRegistry</w:t>
      </w:r>
      <w:proofErr w:type="spellEnd"/>
      <w:r w:rsidRPr="00264057">
        <w:t xml:space="preserve"> néven. A kódban három </w:t>
      </w:r>
      <w:proofErr w:type="spellStart"/>
      <w:r w:rsidRPr="00264057">
        <w:t>ConcurrentDictionary</w:t>
      </w:r>
      <w:proofErr w:type="spellEnd"/>
      <w:r w:rsidRPr="00264057">
        <w:t xml:space="preserve"> is látható: az egyik az </w:t>
      </w:r>
      <w:proofErr w:type="spellStart"/>
      <w:r w:rsidRPr="00264057">
        <w:t>agent</w:t>
      </w:r>
      <w:proofErr w:type="spellEnd"/>
      <w:r w:rsidRPr="00264057">
        <w:t xml:space="preserve"> neveket és </w:t>
      </w:r>
      <w:proofErr w:type="spellStart"/>
      <w:r w:rsidRPr="00264057">
        <w:t>connection</w:t>
      </w:r>
      <w:proofErr w:type="spellEnd"/>
      <w:r w:rsidRPr="00264057">
        <w:t xml:space="preserve"> ID-</w:t>
      </w:r>
      <w:proofErr w:type="spellStart"/>
      <w:r w:rsidRPr="00264057">
        <w:t>kat</w:t>
      </w:r>
      <w:proofErr w:type="spellEnd"/>
      <w:r w:rsidRPr="00264057">
        <w:t xml:space="preserve"> kezeli, a másik az </w:t>
      </w:r>
      <w:proofErr w:type="spellStart"/>
      <w:r w:rsidRPr="00264057">
        <w:t>agenthez</w:t>
      </w:r>
      <w:proofErr w:type="spellEnd"/>
      <w:r w:rsidRPr="00264057">
        <w:t xml:space="preserve"> tartozó részletes információkat tartja, a harmadik pedig a menedzsment oldali kapcsolatok nyilvántartására szolgál. Ez azért fontos, mert a szervernek nem csak azt kell tudnia, hogy van-e kapcsolat, hanem azt is, hogy pontosan melyik </w:t>
      </w:r>
      <w:proofErr w:type="spellStart"/>
      <w:r w:rsidRPr="00264057">
        <w:t>agenthez</w:t>
      </w:r>
      <w:proofErr w:type="spellEnd"/>
      <w:r w:rsidRPr="00264057">
        <w:t xml:space="preserve"> milyen kapcsolat tartozik, és melyik menedzsment kliensnek kell továbbítani az állapotfrissítéseket. </w:t>
      </w:r>
    </w:p>
    <w:p w14:paraId="00DF4385" w14:textId="77777777" w:rsidR="00264057" w:rsidRPr="00264057" w:rsidRDefault="00264057" w:rsidP="00264057">
      <w:pPr>
        <w:pStyle w:val="Kd1"/>
      </w:pPr>
      <w:proofErr w:type="spellStart"/>
      <w:r w:rsidRPr="00264057">
        <w:t>public</w:t>
      </w:r>
      <w:proofErr w:type="spellEnd"/>
      <w:r w:rsidRPr="00264057">
        <w:t xml:space="preserve"> </w:t>
      </w:r>
      <w:proofErr w:type="spellStart"/>
      <w:r w:rsidRPr="00264057">
        <w:t>sealed</w:t>
      </w:r>
      <w:proofErr w:type="spellEnd"/>
      <w:r w:rsidRPr="00264057">
        <w:t xml:space="preserve"> </w:t>
      </w:r>
      <w:proofErr w:type="spellStart"/>
      <w:r w:rsidRPr="00264057">
        <w:t>class</w:t>
      </w:r>
      <w:proofErr w:type="spellEnd"/>
      <w:r w:rsidRPr="00264057">
        <w:t xml:space="preserve"> </w:t>
      </w:r>
      <w:proofErr w:type="spellStart"/>
      <w:r w:rsidRPr="00264057">
        <w:t>AgentRegistry</w:t>
      </w:r>
      <w:proofErr w:type="spellEnd"/>
      <w:r w:rsidRPr="00264057">
        <w:br/>
        <w:t>{</w:t>
      </w:r>
      <w:r w:rsidRPr="00264057">
        <w:br/>
        <w:t xml:space="preserve">    </w:t>
      </w:r>
      <w:proofErr w:type="spellStart"/>
      <w:r w:rsidRPr="00264057">
        <w:t>private</w:t>
      </w:r>
      <w:proofErr w:type="spellEnd"/>
      <w:r w:rsidRPr="00264057">
        <w:t xml:space="preserve"> </w:t>
      </w:r>
      <w:proofErr w:type="spellStart"/>
      <w:r w:rsidRPr="00264057">
        <w:t>readonly</w:t>
      </w:r>
      <w:proofErr w:type="spellEnd"/>
      <w:r w:rsidRPr="00264057">
        <w:t xml:space="preserve"> </w:t>
      </w:r>
      <w:proofErr w:type="spellStart"/>
      <w:r w:rsidRPr="00264057">
        <w:t>ConcurrentDictionary</w:t>
      </w:r>
      <w:proofErr w:type="spellEnd"/>
      <w:r w:rsidRPr="00264057">
        <w:t>&lt;</w:t>
      </w:r>
      <w:proofErr w:type="spellStart"/>
      <w:r w:rsidRPr="00264057">
        <w:t>string</w:t>
      </w:r>
      <w:proofErr w:type="spellEnd"/>
      <w:r w:rsidRPr="00264057">
        <w:t xml:space="preserve">, </w:t>
      </w:r>
      <w:proofErr w:type="spellStart"/>
      <w:r w:rsidRPr="00264057">
        <w:t>string</w:t>
      </w:r>
      <w:proofErr w:type="spellEnd"/>
      <w:r w:rsidRPr="00264057">
        <w:t>&gt; _</w:t>
      </w:r>
      <w:proofErr w:type="spellStart"/>
      <w:r w:rsidRPr="00264057">
        <w:t>agentConnections</w:t>
      </w:r>
      <w:proofErr w:type="spellEnd"/>
      <w:r w:rsidRPr="00264057">
        <w:t xml:space="preserve"> = </w:t>
      </w:r>
      <w:proofErr w:type="spellStart"/>
      <w:r w:rsidRPr="00264057">
        <w:t>new</w:t>
      </w:r>
      <w:proofErr w:type="spellEnd"/>
      <w:r w:rsidRPr="00264057">
        <w:t>();</w:t>
      </w:r>
      <w:r w:rsidRPr="00264057">
        <w:br/>
        <w:t xml:space="preserve">    </w:t>
      </w:r>
      <w:proofErr w:type="spellStart"/>
      <w:r w:rsidRPr="00264057">
        <w:t>private</w:t>
      </w:r>
      <w:proofErr w:type="spellEnd"/>
      <w:r w:rsidRPr="00264057">
        <w:t xml:space="preserve"> </w:t>
      </w:r>
      <w:proofErr w:type="spellStart"/>
      <w:r w:rsidRPr="00264057">
        <w:t>readonly</w:t>
      </w:r>
      <w:proofErr w:type="spellEnd"/>
      <w:r w:rsidRPr="00264057">
        <w:t xml:space="preserve"> </w:t>
      </w:r>
      <w:proofErr w:type="spellStart"/>
      <w:r w:rsidRPr="00264057">
        <w:t>ConcurrentDictionary</w:t>
      </w:r>
      <w:proofErr w:type="spellEnd"/>
      <w:r w:rsidRPr="00264057">
        <w:t>&lt;</w:t>
      </w:r>
      <w:proofErr w:type="spellStart"/>
      <w:r w:rsidRPr="00264057">
        <w:t>string</w:t>
      </w:r>
      <w:proofErr w:type="spellEnd"/>
      <w:r w:rsidRPr="00264057">
        <w:t xml:space="preserve">, </w:t>
      </w:r>
      <w:proofErr w:type="spellStart"/>
      <w:r w:rsidRPr="00264057">
        <w:t>AgentInfo</w:t>
      </w:r>
      <w:proofErr w:type="spellEnd"/>
      <w:r w:rsidRPr="00264057">
        <w:t>&gt; _</w:t>
      </w:r>
      <w:proofErr w:type="spellStart"/>
      <w:r w:rsidRPr="00264057">
        <w:t>agentInfos</w:t>
      </w:r>
      <w:proofErr w:type="spellEnd"/>
      <w:r w:rsidRPr="00264057">
        <w:t xml:space="preserve"> = </w:t>
      </w:r>
      <w:proofErr w:type="spellStart"/>
      <w:r w:rsidRPr="00264057">
        <w:t>new</w:t>
      </w:r>
      <w:proofErr w:type="spellEnd"/>
      <w:r w:rsidRPr="00264057">
        <w:t>();</w:t>
      </w:r>
      <w:r w:rsidRPr="00264057">
        <w:br/>
        <w:t xml:space="preserve">    </w:t>
      </w:r>
      <w:proofErr w:type="spellStart"/>
      <w:r w:rsidRPr="00264057">
        <w:t>private</w:t>
      </w:r>
      <w:proofErr w:type="spellEnd"/>
      <w:r w:rsidRPr="00264057">
        <w:t xml:space="preserve"> </w:t>
      </w:r>
      <w:proofErr w:type="spellStart"/>
      <w:r w:rsidRPr="00264057">
        <w:t>readonly</w:t>
      </w:r>
      <w:proofErr w:type="spellEnd"/>
      <w:r w:rsidRPr="00264057">
        <w:t xml:space="preserve"> </w:t>
      </w:r>
      <w:proofErr w:type="spellStart"/>
      <w:r w:rsidRPr="00264057">
        <w:t>ConcurrentDictionary</w:t>
      </w:r>
      <w:proofErr w:type="spellEnd"/>
      <w:r w:rsidRPr="00264057">
        <w:t>&lt;</w:t>
      </w:r>
      <w:proofErr w:type="spellStart"/>
      <w:r w:rsidRPr="00264057">
        <w:t>string</w:t>
      </w:r>
      <w:proofErr w:type="spellEnd"/>
      <w:r w:rsidRPr="00264057">
        <w:t>, byte&gt; _</w:t>
      </w:r>
      <w:proofErr w:type="spellStart"/>
      <w:r w:rsidRPr="00264057">
        <w:t>managementConnections</w:t>
      </w:r>
      <w:proofErr w:type="spellEnd"/>
      <w:r w:rsidRPr="00264057">
        <w:t xml:space="preserve"> = </w:t>
      </w:r>
      <w:proofErr w:type="spellStart"/>
      <w:r w:rsidRPr="00264057">
        <w:t>new</w:t>
      </w:r>
      <w:proofErr w:type="spellEnd"/>
      <w:r w:rsidRPr="00264057">
        <w:t>();</w:t>
      </w:r>
      <w:r w:rsidRPr="00264057">
        <w:br/>
      </w:r>
      <w:r w:rsidRPr="00264057">
        <w:br/>
        <w:t xml:space="preserve">    </w:t>
      </w:r>
      <w:proofErr w:type="spellStart"/>
      <w:r w:rsidRPr="00264057">
        <w:t>public</w:t>
      </w:r>
      <w:proofErr w:type="spellEnd"/>
      <w:r w:rsidRPr="00264057">
        <w:t xml:space="preserve"> </w:t>
      </w:r>
      <w:proofErr w:type="spellStart"/>
      <w:r w:rsidRPr="00264057">
        <w:t>IReadOnlyCollection</w:t>
      </w:r>
      <w:proofErr w:type="spellEnd"/>
      <w:r w:rsidRPr="00264057">
        <w:t>&lt;</w:t>
      </w:r>
      <w:proofErr w:type="spellStart"/>
      <w:r w:rsidRPr="00264057">
        <w:t>string</w:t>
      </w:r>
      <w:proofErr w:type="spellEnd"/>
      <w:r w:rsidRPr="00264057">
        <w:t xml:space="preserve">&gt; </w:t>
      </w:r>
      <w:proofErr w:type="spellStart"/>
      <w:r w:rsidRPr="00264057">
        <w:t>AgentNames</w:t>
      </w:r>
      <w:proofErr w:type="spellEnd"/>
      <w:r w:rsidRPr="00264057">
        <w:t xml:space="preserve"> =&gt; _</w:t>
      </w:r>
      <w:proofErr w:type="spellStart"/>
      <w:r w:rsidRPr="00264057">
        <w:t>agentConnections.Keys.ToList</w:t>
      </w:r>
      <w:proofErr w:type="spellEnd"/>
      <w:r w:rsidRPr="00264057">
        <w:t>().</w:t>
      </w:r>
      <w:proofErr w:type="spellStart"/>
      <w:r w:rsidRPr="00264057">
        <w:t>AsReadOnly</w:t>
      </w:r>
      <w:proofErr w:type="spellEnd"/>
      <w:r w:rsidRPr="00264057">
        <w:t>();</w:t>
      </w:r>
      <w:r w:rsidRPr="00264057">
        <w:br/>
        <w:t xml:space="preserve">    </w:t>
      </w:r>
      <w:proofErr w:type="spellStart"/>
      <w:r w:rsidRPr="00264057">
        <w:t>public</w:t>
      </w:r>
      <w:proofErr w:type="spellEnd"/>
      <w:r w:rsidRPr="00264057">
        <w:t xml:space="preserve"> </w:t>
      </w:r>
      <w:proofErr w:type="spellStart"/>
      <w:r w:rsidRPr="00264057">
        <w:t>IReadOnlyCollection</w:t>
      </w:r>
      <w:proofErr w:type="spellEnd"/>
      <w:r w:rsidRPr="00264057">
        <w:t>&lt;</w:t>
      </w:r>
      <w:proofErr w:type="spellStart"/>
      <w:r w:rsidRPr="00264057">
        <w:t>AgentInfo</w:t>
      </w:r>
      <w:proofErr w:type="spellEnd"/>
      <w:r w:rsidRPr="00264057">
        <w:t xml:space="preserve">&gt; </w:t>
      </w:r>
      <w:proofErr w:type="spellStart"/>
      <w:r w:rsidRPr="00264057">
        <w:t>AgentInfos</w:t>
      </w:r>
      <w:proofErr w:type="spellEnd"/>
      <w:r w:rsidRPr="00264057">
        <w:t xml:space="preserve"> =&gt; _</w:t>
      </w:r>
      <w:proofErr w:type="spellStart"/>
      <w:r w:rsidRPr="00264057">
        <w:t>agentInfos.Values.ToList</w:t>
      </w:r>
      <w:proofErr w:type="spellEnd"/>
      <w:r w:rsidRPr="00264057">
        <w:t>().</w:t>
      </w:r>
      <w:proofErr w:type="spellStart"/>
      <w:r w:rsidRPr="00264057">
        <w:t>AsReadOnly</w:t>
      </w:r>
      <w:proofErr w:type="spellEnd"/>
      <w:r w:rsidRPr="00264057">
        <w:t>();</w:t>
      </w:r>
      <w:r w:rsidRPr="00264057">
        <w:br/>
        <w:t>}</w:t>
      </w:r>
    </w:p>
    <w:p w14:paraId="102DF4C0" w14:textId="20DF6605" w:rsidR="00264057" w:rsidRPr="00264057" w:rsidRDefault="00264057" w:rsidP="00264057">
      <w:pPr>
        <w:pStyle w:val="Szvegtrzs"/>
        <w:spacing w:after="240"/>
      </w:pPr>
      <w:r w:rsidRPr="00264057">
        <w:t xml:space="preserve">Bár a tesztelés nem több száz </w:t>
      </w:r>
      <w:proofErr w:type="spellStart"/>
      <w:r w:rsidRPr="00264057">
        <w:t>agenttel</w:t>
      </w:r>
      <w:proofErr w:type="spellEnd"/>
      <w:r w:rsidRPr="00264057">
        <w:t xml:space="preserve"> történt, a kapcsolatkezelési rétegnek ettől még szálbiztosnak kellett maradnia. </w:t>
      </w:r>
    </w:p>
    <w:p w14:paraId="4E131C67" w14:textId="7A4A6CB8" w:rsidR="00264057" w:rsidRPr="00264057" w:rsidRDefault="00A86FC2" w:rsidP="009F45FB">
      <w:pPr>
        <w:pStyle w:val="Cmsor2"/>
      </w:pPr>
      <w:r>
        <w:t>8</w:t>
      </w:r>
      <w:r w:rsidR="00264057" w:rsidRPr="00264057">
        <w:t xml:space="preserve">.2.2 </w:t>
      </w:r>
      <w:proofErr w:type="spellStart"/>
      <w:r w:rsidR="00264057" w:rsidRPr="00264057">
        <w:t>AgentHub</w:t>
      </w:r>
      <w:proofErr w:type="spellEnd"/>
    </w:p>
    <w:p w14:paraId="4E3578AA" w14:textId="77777777" w:rsidR="00264057" w:rsidRPr="00264057" w:rsidRDefault="00264057" w:rsidP="006E0EA9">
      <w:pPr>
        <w:pStyle w:val="Szvegtrzs"/>
        <w:spacing w:after="240" w:line="360" w:lineRule="auto"/>
        <w:ind w:firstLine="567"/>
        <w:jc w:val="both"/>
      </w:pPr>
      <w:r w:rsidRPr="00264057">
        <w:t xml:space="preserve">A szerver legfontosabb eleme az </w:t>
      </w:r>
      <w:proofErr w:type="spellStart"/>
      <w:r w:rsidRPr="00264057">
        <w:t>AgentHub</w:t>
      </w:r>
      <w:proofErr w:type="spellEnd"/>
      <w:r w:rsidRPr="00264057">
        <w:t xml:space="preserve">. Itt fut össze a legtöbb valós idejű művelet. A </w:t>
      </w:r>
      <w:proofErr w:type="spellStart"/>
      <w:r w:rsidRPr="00264057">
        <w:t>hub</w:t>
      </w:r>
      <w:proofErr w:type="spellEnd"/>
      <w:r w:rsidRPr="00264057">
        <w:t xml:space="preserve"> kezeli a menedzsment kliens regisztrációját, az </w:t>
      </w:r>
      <w:proofErr w:type="spellStart"/>
      <w:r w:rsidRPr="00264057">
        <w:t>agentekhez</w:t>
      </w:r>
      <w:proofErr w:type="spellEnd"/>
      <w:r w:rsidRPr="00264057">
        <w:t xml:space="preserve"> irányított üzeneteket, a </w:t>
      </w:r>
      <w:proofErr w:type="spellStart"/>
      <w:r w:rsidRPr="00264057">
        <w:t>screenshot</w:t>
      </w:r>
      <w:proofErr w:type="spellEnd"/>
      <w:r w:rsidRPr="00264057">
        <w:t xml:space="preserve"> kéréseket, a fájlküldési visszajelzéseket, a parancsvégrehajtás eredményeit és a távoli inputesemények továbbítását is. A </w:t>
      </w:r>
      <w:proofErr w:type="spellStart"/>
      <w:r w:rsidRPr="00264057">
        <w:t>hub</w:t>
      </w:r>
      <w:proofErr w:type="spellEnd"/>
      <w:r w:rsidRPr="00264057">
        <w:t xml:space="preserve"> konstruktorában a </w:t>
      </w:r>
      <w:proofErr w:type="spellStart"/>
      <w:r w:rsidRPr="00264057">
        <w:t>AgentRegistry</w:t>
      </w:r>
      <w:proofErr w:type="spellEnd"/>
      <w:r w:rsidRPr="00264057">
        <w:t xml:space="preserve">, a </w:t>
      </w:r>
      <w:proofErr w:type="spellStart"/>
      <w:r w:rsidRPr="00264057">
        <w:t>ILogger</w:t>
      </w:r>
      <w:proofErr w:type="spellEnd"/>
      <w:r w:rsidRPr="00264057">
        <w:t>&lt;</w:t>
      </w:r>
      <w:proofErr w:type="spellStart"/>
      <w:r w:rsidRPr="00264057">
        <w:t>AgentHub</w:t>
      </w:r>
      <w:proofErr w:type="spellEnd"/>
      <w:r w:rsidRPr="00264057">
        <w:t xml:space="preserve">&gt; és az </w:t>
      </w:r>
      <w:proofErr w:type="spellStart"/>
      <w:r w:rsidRPr="00264057">
        <w:t>AuthService</w:t>
      </w:r>
      <w:proofErr w:type="spellEnd"/>
      <w:r w:rsidRPr="00264057">
        <w:t xml:space="preserve"> példányai is bekerülnek, vagyis a kommunikáció, a </w:t>
      </w:r>
      <w:proofErr w:type="spellStart"/>
      <w:r w:rsidRPr="00264057">
        <w:t>naplózhatóság</w:t>
      </w:r>
      <w:proofErr w:type="spellEnd"/>
      <w:r w:rsidRPr="00264057">
        <w:t xml:space="preserve"> és a hitelesítés közös pontban találkozik. </w:t>
      </w:r>
    </w:p>
    <w:p w14:paraId="746300CC" w14:textId="77777777" w:rsidR="00264057" w:rsidRPr="00264057" w:rsidRDefault="00264057" w:rsidP="006E0EA9">
      <w:pPr>
        <w:pStyle w:val="Szvegtrzs"/>
        <w:spacing w:after="240" w:line="360" w:lineRule="auto"/>
        <w:ind w:firstLine="567"/>
        <w:jc w:val="both"/>
      </w:pPr>
      <w:r w:rsidRPr="00264057">
        <w:t xml:space="preserve">A menedzsment kliens oldalát külön is regisztrálni kellett, nem elég pusztán a </w:t>
      </w:r>
      <w:proofErr w:type="spellStart"/>
      <w:r w:rsidRPr="00264057">
        <w:t>hubkapcsolat</w:t>
      </w:r>
      <w:proofErr w:type="spellEnd"/>
      <w:r w:rsidRPr="00264057">
        <w:t xml:space="preserve"> felépítése. Ennek oka az, hogy a szervernek tudnia kell, mely kapcsolatok számítanak menedzsment kapcsolatnak. A kódban az látható, hogy a </w:t>
      </w:r>
      <w:proofErr w:type="spellStart"/>
      <w:r w:rsidRPr="00264057">
        <w:t>RegisterManagementClient</w:t>
      </w:r>
      <w:proofErr w:type="spellEnd"/>
      <w:r w:rsidRPr="00264057">
        <w:t xml:space="preserve"> metódus ellenőrzi a kapott </w:t>
      </w:r>
      <w:proofErr w:type="spellStart"/>
      <w:r w:rsidRPr="00264057">
        <w:t>tokent</w:t>
      </w:r>
      <w:proofErr w:type="spellEnd"/>
      <w:r w:rsidRPr="00264057">
        <w:t xml:space="preserve">, és csak érvényes </w:t>
      </w:r>
      <w:proofErr w:type="spellStart"/>
      <w:r w:rsidRPr="00264057">
        <w:t>token</w:t>
      </w:r>
      <w:proofErr w:type="spellEnd"/>
      <w:r w:rsidRPr="00264057">
        <w:t xml:space="preserve"> esetén adja hozzá a kapcsolatot a menedzsment csoporthoz. Ez azért volt fontos, mert a szerver több </w:t>
      </w:r>
      <w:r w:rsidRPr="00264057">
        <w:lastRenderedPageBreak/>
        <w:t xml:space="preserve">olyan üzenetet is küld, amelyet minden menedzsment kliensnek egyszerre kell megkapnia, például </w:t>
      </w:r>
      <w:proofErr w:type="spellStart"/>
      <w:r w:rsidRPr="00264057">
        <w:t>agentlista</w:t>
      </w:r>
      <w:proofErr w:type="spellEnd"/>
      <w:r w:rsidRPr="00264057">
        <w:t xml:space="preserve">-frissítést vagy </w:t>
      </w:r>
      <w:proofErr w:type="spellStart"/>
      <w:r w:rsidRPr="00264057">
        <w:t>screenshot</w:t>
      </w:r>
      <w:proofErr w:type="spellEnd"/>
      <w:r w:rsidRPr="00264057">
        <w:t xml:space="preserve">-visszajelzést. </w:t>
      </w:r>
    </w:p>
    <w:p w14:paraId="152299A8" w14:textId="77777777" w:rsidR="00264057" w:rsidRPr="00264057" w:rsidRDefault="00264057" w:rsidP="006E0EA9">
      <w:pPr>
        <w:pStyle w:val="Szvegtrzs"/>
        <w:spacing w:after="240" w:line="360" w:lineRule="auto"/>
        <w:ind w:firstLine="567"/>
        <w:jc w:val="both"/>
      </w:pPr>
      <w:r w:rsidRPr="00264057">
        <w:t xml:space="preserve">A chat funkció egyik egyszerű, de jól bemutatható eleme a </w:t>
      </w:r>
      <w:proofErr w:type="spellStart"/>
      <w:r w:rsidRPr="00264057">
        <w:t>SendMessageToAgent</w:t>
      </w:r>
      <w:proofErr w:type="spellEnd"/>
      <w:r w:rsidRPr="00264057">
        <w:t xml:space="preserve"> metódus. Ebben a szerver először lekéri az adott </w:t>
      </w:r>
      <w:proofErr w:type="spellStart"/>
      <w:r w:rsidRPr="00264057">
        <w:t>agent</w:t>
      </w:r>
      <w:proofErr w:type="spellEnd"/>
      <w:r w:rsidRPr="00264057">
        <w:t xml:space="preserve"> kapcsolatát a </w:t>
      </w:r>
      <w:proofErr w:type="spellStart"/>
      <w:r w:rsidRPr="00264057">
        <w:t>registryből</w:t>
      </w:r>
      <w:proofErr w:type="spellEnd"/>
      <w:r w:rsidRPr="00264057">
        <w:t xml:space="preserve">, majd eltárol egy chat rekordot, végül továbbítja az üzenetet az </w:t>
      </w:r>
      <w:proofErr w:type="spellStart"/>
      <w:r w:rsidRPr="00264057">
        <w:t>agentnek</w:t>
      </w:r>
      <w:proofErr w:type="spellEnd"/>
      <w:r w:rsidRPr="00264057">
        <w:t>:</w:t>
      </w:r>
    </w:p>
    <w:p w14:paraId="6B6D8C22" w14:textId="77777777" w:rsidR="00264057" w:rsidRPr="00264057" w:rsidRDefault="00264057" w:rsidP="00264057">
      <w:pPr>
        <w:pStyle w:val="Kd1"/>
      </w:pPr>
      <w:proofErr w:type="spellStart"/>
      <w:r w:rsidRPr="00264057">
        <w:t>public</w:t>
      </w:r>
      <w:proofErr w:type="spellEnd"/>
      <w:r w:rsidRPr="00264057">
        <w:t xml:space="preserve"> </w:t>
      </w:r>
      <w:proofErr w:type="spellStart"/>
      <w:r w:rsidRPr="00264057">
        <w:t>async</w:t>
      </w:r>
      <w:proofErr w:type="spellEnd"/>
      <w:r w:rsidRPr="00264057">
        <w:t xml:space="preserve"> </w:t>
      </w:r>
      <w:proofErr w:type="spellStart"/>
      <w:r w:rsidRPr="00264057">
        <w:t>Task</w:t>
      </w:r>
      <w:proofErr w:type="spellEnd"/>
      <w:r w:rsidRPr="00264057">
        <w:t xml:space="preserve"> </w:t>
      </w:r>
      <w:proofErr w:type="spellStart"/>
      <w:r w:rsidRPr="00264057">
        <w:t>SendMessageToAgent</w:t>
      </w:r>
      <w:proofErr w:type="spellEnd"/>
      <w:r w:rsidRPr="00264057">
        <w:t>(</w:t>
      </w:r>
      <w:proofErr w:type="spellStart"/>
      <w:r w:rsidRPr="00264057">
        <w:t>string</w:t>
      </w:r>
      <w:proofErr w:type="spellEnd"/>
      <w:r w:rsidRPr="00264057">
        <w:t xml:space="preserve"> </w:t>
      </w:r>
      <w:proofErr w:type="spellStart"/>
      <w:r w:rsidRPr="00264057">
        <w:t>machineName</w:t>
      </w:r>
      <w:proofErr w:type="spellEnd"/>
      <w:r w:rsidRPr="00264057">
        <w:t xml:space="preserve">, </w:t>
      </w:r>
      <w:proofErr w:type="spellStart"/>
      <w:r w:rsidRPr="00264057">
        <w:t>string</w:t>
      </w:r>
      <w:proofErr w:type="spellEnd"/>
      <w:r w:rsidRPr="00264057">
        <w:t xml:space="preserve"> </w:t>
      </w:r>
      <w:proofErr w:type="spellStart"/>
      <w:r w:rsidRPr="00264057">
        <w:t>message</w:t>
      </w:r>
      <w:proofErr w:type="spellEnd"/>
      <w:r w:rsidRPr="00264057">
        <w:t>)</w:t>
      </w:r>
      <w:r w:rsidRPr="00264057">
        <w:br/>
        <w:t>{</w:t>
      </w:r>
      <w:r w:rsidRPr="00264057">
        <w:br/>
        <w:t xml:space="preserve">    </w:t>
      </w:r>
      <w:proofErr w:type="spellStart"/>
      <w:r w:rsidRPr="00264057">
        <w:t>if</w:t>
      </w:r>
      <w:proofErr w:type="spellEnd"/>
      <w:r w:rsidRPr="00264057">
        <w:t xml:space="preserve"> (_</w:t>
      </w:r>
      <w:proofErr w:type="spellStart"/>
      <w:r w:rsidRPr="00264057">
        <w:t>registry.TryGetAgentConnection</w:t>
      </w:r>
      <w:proofErr w:type="spellEnd"/>
      <w:r w:rsidRPr="00264057">
        <w:t>(</w:t>
      </w:r>
      <w:proofErr w:type="spellStart"/>
      <w:r w:rsidRPr="00264057">
        <w:t>machineName</w:t>
      </w:r>
      <w:proofErr w:type="spellEnd"/>
      <w:r w:rsidRPr="00264057">
        <w:t xml:space="preserve">, out var </w:t>
      </w:r>
      <w:proofErr w:type="spellStart"/>
      <w:r w:rsidRPr="00264057">
        <w:t>connectionId</w:t>
      </w:r>
      <w:proofErr w:type="spellEnd"/>
      <w:r w:rsidRPr="00264057">
        <w:t>))</w:t>
      </w:r>
      <w:r w:rsidRPr="00264057">
        <w:br/>
        <w:t xml:space="preserve">    {</w:t>
      </w:r>
      <w:r w:rsidRPr="00264057">
        <w:br/>
        <w:t xml:space="preserve">        </w:t>
      </w:r>
      <w:proofErr w:type="spellStart"/>
      <w:r w:rsidRPr="00264057">
        <w:t>ChatStorage.AddMessage</w:t>
      </w:r>
      <w:proofErr w:type="spellEnd"/>
      <w:r w:rsidRPr="00264057">
        <w:t>(</w:t>
      </w:r>
      <w:proofErr w:type="spellStart"/>
      <w:r w:rsidRPr="00264057">
        <w:t>new</w:t>
      </w:r>
      <w:proofErr w:type="spellEnd"/>
      <w:r w:rsidRPr="00264057">
        <w:t xml:space="preserve"> </w:t>
      </w:r>
      <w:proofErr w:type="spellStart"/>
      <w:r w:rsidRPr="00264057">
        <w:t>ChatRecord</w:t>
      </w:r>
      <w:proofErr w:type="spellEnd"/>
      <w:r w:rsidRPr="00264057">
        <w:br/>
        <w:t xml:space="preserve">        {</w:t>
      </w:r>
      <w:r w:rsidRPr="00264057">
        <w:br/>
        <w:t xml:space="preserve">            </w:t>
      </w:r>
      <w:proofErr w:type="spellStart"/>
      <w:r w:rsidRPr="00264057">
        <w:t>Sender</w:t>
      </w:r>
      <w:proofErr w:type="spellEnd"/>
      <w:r w:rsidRPr="00264057">
        <w:t xml:space="preserve"> = "Management",</w:t>
      </w:r>
      <w:r w:rsidRPr="00264057">
        <w:br/>
        <w:t xml:space="preserve">            </w:t>
      </w:r>
      <w:proofErr w:type="spellStart"/>
      <w:r w:rsidRPr="00264057">
        <w:t>TargetAgent</w:t>
      </w:r>
      <w:proofErr w:type="spellEnd"/>
      <w:r w:rsidRPr="00264057">
        <w:t xml:space="preserve"> = </w:t>
      </w:r>
      <w:proofErr w:type="spellStart"/>
      <w:r w:rsidRPr="00264057">
        <w:t>machineName</w:t>
      </w:r>
      <w:proofErr w:type="spellEnd"/>
      <w:r w:rsidRPr="00264057">
        <w:t>,</w:t>
      </w:r>
      <w:r w:rsidRPr="00264057">
        <w:br/>
        <w:t xml:space="preserve">            </w:t>
      </w:r>
      <w:proofErr w:type="spellStart"/>
      <w:r w:rsidRPr="00264057">
        <w:t>Message</w:t>
      </w:r>
      <w:proofErr w:type="spellEnd"/>
      <w:r w:rsidRPr="00264057">
        <w:t xml:space="preserve"> = </w:t>
      </w:r>
      <w:proofErr w:type="spellStart"/>
      <w:r w:rsidRPr="00264057">
        <w:t>message</w:t>
      </w:r>
      <w:proofErr w:type="spellEnd"/>
      <w:r w:rsidRPr="00264057">
        <w:t>,</w:t>
      </w:r>
      <w:r w:rsidRPr="00264057">
        <w:br/>
        <w:t xml:space="preserve">            </w:t>
      </w:r>
      <w:proofErr w:type="spellStart"/>
      <w:r w:rsidRPr="00264057">
        <w:t>Timestamp</w:t>
      </w:r>
      <w:proofErr w:type="spellEnd"/>
      <w:r w:rsidRPr="00264057">
        <w:t xml:space="preserve"> = </w:t>
      </w:r>
      <w:proofErr w:type="spellStart"/>
      <w:r w:rsidRPr="00264057">
        <w:t>DateTime.Now</w:t>
      </w:r>
      <w:proofErr w:type="spellEnd"/>
      <w:r w:rsidRPr="00264057">
        <w:br/>
        <w:t xml:space="preserve">        });</w:t>
      </w:r>
      <w:r w:rsidRPr="00264057">
        <w:br/>
      </w:r>
      <w:r w:rsidRPr="00264057">
        <w:br/>
        <w:t xml:space="preserve">        </w:t>
      </w:r>
      <w:proofErr w:type="spellStart"/>
      <w:r w:rsidRPr="00264057">
        <w:t>await</w:t>
      </w:r>
      <w:proofErr w:type="spellEnd"/>
      <w:r w:rsidRPr="00264057">
        <w:t xml:space="preserve"> </w:t>
      </w:r>
      <w:proofErr w:type="spellStart"/>
      <w:r w:rsidRPr="00264057">
        <w:t>Clients.Client</w:t>
      </w:r>
      <w:proofErr w:type="spellEnd"/>
      <w:r w:rsidRPr="00264057">
        <w:t>(</w:t>
      </w:r>
      <w:proofErr w:type="spellStart"/>
      <w:r w:rsidRPr="00264057">
        <w:t>connectionId</w:t>
      </w:r>
      <w:proofErr w:type="spellEnd"/>
      <w:r w:rsidRPr="00264057">
        <w:t>).</w:t>
      </w:r>
      <w:proofErr w:type="spellStart"/>
      <w:r w:rsidRPr="00264057">
        <w:t>SendAsync</w:t>
      </w:r>
      <w:proofErr w:type="spellEnd"/>
      <w:r w:rsidRPr="00264057">
        <w:t>("</w:t>
      </w:r>
      <w:proofErr w:type="spellStart"/>
      <w:r w:rsidRPr="00264057">
        <w:t>ReceiveMessage</w:t>
      </w:r>
      <w:proofErr w:type="spellEnd"/>
      <w:r w:rsidRPr="00264057">
        <w:t xml:space="preserve">", </w:t>
      </w:r>
      <w:proofErr w:type="spellStart"/>
      <w:r w:rsidRPr="00264057">
        <w:t>message</w:t>
      </w:r>
      <w:proofErr w:type="spellEnd"/>
      <w:r w:rsidRPr="00264057">
        <w:t>);</w:t>
      </w:r>
      <w:r w:rsidRPr="00264057">
        <w:br/>
        <w:t xml:space="preserve">    }</w:t>
      </w:r>
      <w:r w:rsidRPr="00264057">
        <w:br/>
        <w:t>}</w:t>
      </w:r>
    </w:p>
    <w:p w14:paraId="64A5E6D7" w14:textId="77777777" w:rsidR="00264057" w:rsidRPr="00264057" w:rsidRDefault="00264057" w:rsidP="006E0EA9">
      <w:pPr>
        <w:pStyle w:val="Szvegtrzs"/>
        <w:spacing w:after="240" w:line="360" w:lineRule="auto"/>
        <w:ind w:firstLine="567"/>
        <w:jc w:val="both"/>
      </w:pPr>
      <w:r w:rsidRPr="00264057">
        <w:t xml:space="preserve">Ebben a megoldásban azt tartom jónak, hogy egyszerre szolgálja ki a valós idejű működést és a visszakövethetőséget is. Nem csak elküldi az üzenetet, hanem el is menti a szerveren. Ez szakdolgozati szempontból erősíti a rendszert, mert nem pusztán egy tűz-és-felejts el kommunikációról van szó. </w:t>
      </w:r>
    </w:p>
    <w:p w14:paraId="4B95B4ED" w14:textId="77777777" w:rsidR="00264057" w:rsidRPr="00264057" w:rsidRDefault="00264057" w:rsidP="006E0EA9">
      <w:pPr>
        <w:pStyle w:val="Szvegtrzs"/>
        <w:spacing w:after="240" w:line="360" w:lineRule="auto"/>
        <w:ind w:firstLine="567"/>
        <w:jc w:val="both"/>
      </w:pPr>
      <w:r w:rsidRPr="00264057">
        <w:t xml:space="preserve">A </w:t>
      </w:r>
      <w:proofErr w:type="spellStart"/>
      <w:r w:rsidRPr="00264057">
        <w:t>screenshot</w:t>
      </w:r>
      <w:proofErr w:type="spellEnd"/>
      <w:r w:rsidRPr="00264057">
        <w:t xml:space="preserve">-kérésnél hasonló logikát használtam. A </w:t>
      </w:r>
      <w:proofErr w:type="spellStart"/>
      <w:r w:rsidRPr="00264057">
        <w:t>RequestScreenshot</w:t>
      </w:r>
      <w:proofErr w:type="spellEnd"/>
      <w:r w:rsidRPr="00264057">
        <w:t xml:space="preserve"> metódus az </w:t>
      </w:r>
      <w:proofErr w:type="spellStart"/>
      <w:r w:rsidRPr="00264057">
        <w:t>agent</w:t>
      </w:r>
      <w:proofErr w:type="spellEnd"/>
      <w:r w:rsidRPr="00264057">
        <w:t xml:space="preserve"> neve alapján megkeresi a kapcsolatot, majd </w:t>
      </w:r>
      <w:proofErr w:type="spellStart"/>
      <w:r w:rsidRPr="00264057">
        <w:t>TakeScreenshot</w:t>
      </w:r>
      <w:proofErr w:type="spellEnd"/>
      <w:r w:rsidRPr="00264057">
        <w:t xml:space="preserve"> üzenetet küld a célgépre. Az </w:t>
      </w:r>
      <w:proofErr w:type="spellStart"/>
      <w:r w:rsidRPr="00264057">
        <w:t>agent</w:t>
      </w:r>
      <w:proofErr w:type="spellEnd"/>
      <w:r w:rsidRPr="00264057">
        <w:t xml:space="preserve"> ezt fogadja, elkészíti a képet, majd visszaküldi a szervernek, a szerver pedig a menedzsment csoport felé továbbítja a kapott képadatot </w:t>
      </w:r>
      <w:proofErr w:type="spellStart"/>
      <w:r w:rsidRPr="00264057">
        <w:t>ReceiveScreenshot</w:t>
      </w:r>
      <w:proofErr w:type="spellEnd"/>
      <w:r w:rsidRPr="00264057">
        <w:t xml:space="preserve"> néven. A kódban a </w:t>
      </w:r>
      <w:proofErr w:type="spellStart"/>
      <w:r w:rsidRPr="00264057">
        <w:t>RequestScreenshot</w:t>
      </w:r>
      <w:proofErr w:type="spellEnd"/>
      <w:r w:rsidRPr="00264057">
        <w:t xml:space="preserve">, a </w:t>
      </w:r>
      <w:proofErr w:type="spellStart"/>
      <w:r w:rsidRPr="00264057">
        <w:t>RequestLiveScreenshot</w:t>
      </w:r>
      <w:proofErr w:type="spellEnd"/>
      <w:r w:rsidRPr="00264057">
        <w:t xml:space="preserve"> és a </w:t>
      </w:r>
      <w:proofErr w:type="spellStart"/>
      <w:r w:rsidRPr="00264057">
        <w:t>SendScreenshotToManagement</w:t>
      </w:r>
      <w:proofErr w:type="spellEnd"/>
      <w:r w:rsidRPr="00264057">
        <w:t xml:space="preserve"> metódusok külön is látszanak. </w:t>
      </w:r>
    </w:p>
    <w:p w14:paraId="494AB460" w14:textId="77777777" w:rsidR="00264057" w:rsidRPr="00264057" w:rsidRDefault="00264057" w:rsidP="00264057">
      <w:pPr>
        <w:pStyle w:val="Kd1"/>
      </w:pPr>
      <w:proofErr w:type="spellStart"/>
      <w:r w:rsidRPr="00264057">
        <w:t>public</w:t>
      </w:r>
      <w:proofErr w:type="spellEnd"/>
      <w:r w:rsidRPr="00264057">
        <w:t xml:space="preserve"> </w:t>
      </w:r>
      <w:proofErr w:type="spellStart"/>
      <w:r w:rsidRPr="00264057">
        <w:t>async</w:t>
      </w:r>
      <w:proofErr w:type="spellEnd"/>
      <w:r w:rsidRPr="00264057">
        <w:t xml:space="preserve"> </w:t>
      </w:r>
      <w:proofErr w:type="spellStart"/>
      <w:r w:rsidRPr="00264057">
        <w:t>Task</w:t>
      </w:r>
      <w:proofErr w:type="spellEnd"/>
      <w:r w:rsidRPr="00264057">
        <w:t xml:space="preserve"> </w:t>
      </w:r>
      <w:proofErr w:type="spellStart"/>
      <w:r w:rsidRPr="00264057">
        <w:t>RequestScreenshot</w:t>
      </w:r>
      <w:proofErr w:type="spellEnd"/>
      <w:r w:rsidRPr="00264057">
        <w:t>(</w:t>
      </w:r>
      <w:proofErr w:type="spellStart"/>
      <w:r w:rsidRPr="00264057">
        <w:t>string</w:t>
      </w:r>
      <w:proofErr w:type="spellEnd"/>
      <w:r w:rsidRPr="00264057">
        <w:t xml:space="preserve"> </w:t>
      </w:r>
      <w:proofErr w:type="spellStart"/>
      <w:r w:rsidRPr="00264057">
        <w:t>agentName</w:t>
      </w:r>
      <w:proofErr w:type="spellEnd"/>
      <w:r w:rsidRPr="00264057">
        <w:t>)</w:t>
      </w:r>
      <w:r w:rsidRPr="00264057">
        <w:br/>
        <w:t>{</w:t>
      </w:r>
      <w:r w:rsidRPr="00264057">
        <w:br/>
        <w:t xml:space="preserve">    </w:t>
      </w:r>
      <w:proofErr w:type="spellStart"/>
      <w:r w:rsidRPr="00264057">
        <w:t>if</w:t>
      </w:r>
      <w:proofErr w:type="spellEnd"/>
      <w:r w:rsidRPr="00264057">
        <w:t xml:space="preserve"> (_</w:t>
      </w:r>
      <w:proofErr w:type="spellStart"/>
      <w:r w:rsidRPr="00264057">
        <w:t>registry.TryGetAgentConnection</w:t>
      </w:r>
      <w:proofErr w:type="spellEnd"/>
      <w:r w:rsidRPr="00264057">
        <w:t>(</w:t>
      </w:r>
      <w:proofErr w:type="spellStart"/>
      <w:r w:rsidRPr="00264057">
        <w:t>agentName</w:t>
      </w:r>
      <w:proofErr w:type="spellEnd"/>
      <w:r w:rsidRPr="00264057">
        <w:t xml:space="preserve">, out var </w:t>
      </w:r>
      <w:proofErr w:type="spellStart"/>
      <w:r w:rsidRPr="00264057">
        <w:t>connectionId</w:t>
      </w:r>
      <w:proofErr w:type="spellEnd"/>
      <w:r w:rsidRPr="00264057">
        <w:t>))</w:t>
      </w:r>
      <w:r w:rsidRPr="00264057">
        <w:br/>
        <w:t xml:space="preserve">    {</w:t>
      </w:r>
      <w:r w:rsidRPr="00264057">
        <w:br/>
        <w:t xml:space="preserve">        </w:t>
      </w:r>
      <w:proofErr w:type="spellStart"/>
      <w:r w:rsidRPr="00264057">
        <w:t>await</w:t>
      </w:r>
      <w:proofErr w:type="spellEnd"/>
      <w:r w:rsidRPr="00264057">
        <w:t xml:space="preserve"> </w:t>
      </w:r>
      <w:proofErr w:type="spellStart"/>
      <w:r w:rsidRPr="00264057">
        <w:t>Clients.Client</w:t>
      </w:r>
      <w:proofErr w:type="spellEnd"/>
      <w:r w:rsidRPr="00264057">
        <w:t>(</w:t>
      </w:r>
      <w:proofErr w:type="spellStart"/>
      <w:r w:rsidRPr="00264057">
        <w:t>connectionId</w:t>
      </w:r>
      <w:proofErr w:type="spellEnd"/>
      <w:r w:rsidRPr="00264057">
        <w:t>).</w:t>
      </w:r>
      <w:proofErr w:type="spellStart"/>
      <w:r w:rsidRPr="00264057">
        <w:t>SendAsync</w:t>
      </w:r>
      <w:proofErr w:type="spellEnd"/>
      <w:r w:rsidRPr="00264057">
        <w:t>("</w:t>
      </w:r>
      <w:proofErr w:type="spellStart"/>
      <w:r w:rsidRPr="00264057">
        <w:t>TakeScreenshot</w:t>
      </w:r>
      <w:proofErr w:type="spellEnd"/>
      <w:r w:rsidRPr="00264057">
        <w:t>");</w:t>
      </w:r>
      <w:r w:rsidRPr="00264057">
        <w:br/>
        <w:t xml:space="preserve">    }</w:t>
      </w:r>
      <w:r w:rsidRPr="00264057">
        <w:br/>
        <w:t>}</w:t>
      </w:r>
      <w:r w:rsidRPr="00264057">
        <w:br/>
      </w:r>
      <w:r w:rsidRPr="00264057">
        <w:br/>
      </w:r>
      <w:proofErr w:type="spellStart"/>
      <w:r w:rsidRPr="00264057">
        <w:t>public</w:t>
      </w:r>
      <w:proofErr w:type="spellEnd"/>
      <w:r w:rsidRPr="00264057">
        <w:t xml:space="preserve"> </w:t>
      </w:r>
      <w:proofErr w:type="spellStart"/>
      <w:r w:rsidRPr="00264057">
        <w:t>async</w:t>
      </w:r>
      <w:proofErr w:type="spellEnd"/>
      <w:r w:rsidRPr="00264057">
        <w:t xml:space="preserve"> </w:t>
      </w:r>
      <w:proofErr w:type="spellStart"/>
      <w:r w:rsidRPr="00264057">
        <w:t>Task</w:t>
      </w:r>
      <w:proofErr w:type="spellEnd"/>
      <w:r w:rsidRPr="00264057">
        <w:t xml:space="preserve"> </w:t>
      </w:r>
      <w:proofErr w:type="spellStart"/>
      <w:r w:rsidRPr="00264057">
        <w:t>SendScreenshotToManagement</w:t>
      </w:r>
      <w:proofErr w:type="spellEnd"/>
      <w:r w:rsidRPr="00264057">
        <w:t>(</w:t>
      </w:r>
      <w:proofErr w:type="spellStart"/>
      <w:r w:rsidRPr="00264057">
        <w:t>string</w:t>
      </w:r>
      <w:proofErr w:type="spellEnd"/>
      <w:r w:rsidRPr="00264057">
        <w:t xml:space="preserve"> </w:t>
      </w:r>
      <w:proofErr w:type="spellStart"/>
      <w:r w:rsidRPr="00264057">
        <w:t>machineName</w:t>
      </w:r>
      <w:proofErr w:type="spellEnd"/>
      <w:r w:rsidRPr="00264057">
        <w:t xml:space="preserve">, byte[] </w:t>
      </w:r>
      <w:proofErr w:type="spellStart"/>
      <w:r w:rsidRPr="00264057">
        <w:t>imageBytes</w:t>
      </w:r>
      <w:proofErr w:type="spellEnd"/>
      <w:r w:rsidRPr="00264057">
        <w:t>)</w:t>
      </w:r>
      <w:r w:rsidRPr="00264057">
        <w:br/>
        <w:t>{</w:t>
      </w:r>
      <w:r w:rsidRPr="00264057">
        <w:br/>
      </w:r>
      <w:r w:rsidRPr="00264057">
        <w:lastRenderedPageBreak/>
        <w:t xml:space="preserve">    </w:t>
      </w:r>
      <w:proofErr w:type="spellStart"/>
      <w:r w:rsidRPr="00264057">
        <w:t>await</w:t>
      </w:r>
      <w:proofErr w:type="spellEnd"/>
      <w:r w:rsidRPr="00264057">
        <w:t xml:space="preserve"> </w:t>
      </w:r>
      <w:proofErr w:type="spellStart"/>
      <w:r w:rsidRPr="00264057">
        <w:t>Clients.Group</w:t>
      </w:r>
      <w:proofErr w:type="spellEnd"/>
      <w:r w:rsidRPr="00264057">
        <w:t>(ManagementGroup).</w:t>
      </w:r>
      <w:proofErr w:type="spellStart"/>
      <w:r w:rsidRPr="00264057">
        <w:t>SendAsync</w:t>
      </w:r>
      <w:proofErr w:type="spellEnd"/>
      <w:r w:rsidRPr="00264057">
        <w:t>("</w:t>
      </w:r>
      <w:proofErr w:type="spellStart"/>
      <w:r w:rsidRPr="00264057">
        <w:t>ReceiveScreenshot</w:t>
      </w:r>
      <w:proofErr w:type="spellEnd"/>
      <w:r w:rsidRPr="00264057">
        <w:t xml:space="preserve">", </w:t>
      </w:r>
      <w:proofErr w:type="spellStart"/>
      <w:r w:rsidRPr="00264057">
        <w:t>machineName</w:t>
      </w:r>
      <w:proofErr w:type="spellEnd"/>
      <w:r w:rsidRPr="00264057">
        <w:t xml:space="preserve">, </w:t>
      </w:r>
      <w:proofErr w:type="spellStart"/>
      <w:r w:rsidRPr="00264057">
        <w:t>imageBytes</w:t>
      </w:r>
      <w:proofErr w:type="spellEnd"/>
      <w:r w:rsidRPr="00264057">
        <w:t>);</w:t>
      </w:r>
      <w:r w:rsidRPr="00264057">
        <w:br/>
        <w:t>}</w:t>
      </w:r>
    </w:p>
    <w:p w14:paraId="51F69D44" w14:textId="77777777" w:rsidR="00264057" w:rsidRPr="00264057" w:rsidRDefault="00264057" w:rsidP="00264057">
      <w:pPr>
        <w:pStyle w:val="Szvegtrzs"/>
        <w:spacing w:after="240"/>
      </w:pPr>
      <w:r w:rsidRPr="00264057">
        <w:t xml:space="preserve">Ezt a megoldást azért választottam, mert egyszerűen követhető adatútvonalat ad. A menedzsment kliens nem kommunikál közvetlenül az </w:t>
      </w:r>
      <w:proofErr w:type="spellStart"/>
      <w:r w:rsidRPr="00264057">
        <w:t>agenttel</w:t>
      </w:r>
      <w:proofErr w:type="spellEnd"/>
      <w:r w:rsidRPr="00264057">
        <w:t>, minden a szerveren keresztül halad. Ez jobban kontrollálható, és későbbi bővítésnél is jobb alapot ad.</w:t>
      </w:r>
    </w:p>
    <w:p w14:paraId="7CFC2419" w14:textId="086FB50B" w:rsidR="00264057" w:rsidRPr="00264057" w:rsidRDefault="00A86FC2" w:rsidP="009F45FB">
      <w:pPr>
        <w:pStyle w:val="Cmsor2"/>
      </w:pPr>
      <w:r>
        <w:t>8</w:t>
      </w:r>
      <w:r w:rsidR="00264057" w:rsidRPr="00264057">
        <w:t xml:space="preserve">.2.3 </w:t>
      </w:r>
      <w:proofErr w:type="spellStart"/>
      <w:r w:rsidR="00264057" w:rsidRPr="00264057">
        <w:t>AuthService</w:t>
      </w:r>
      <w:proofErr w:type="spellEnd"/>
    </w:p>
    <w:p w14:paraId="7001D096" w14:textId="77777777" w:rsidR="00264057" w:rsidRPr="00264057" w:rsidRDefault="00264057" w:rsidP="006E0EA9">
      <w:pPr>
        <w:pStyle w:val="Szvegtrzs"/>
        <w:spacing w:after="240" w:line="360" w:lineRule="auto"/>
        <w:ind w:firstLine="567"/>
        <w:jc w:val="both"/>
      </w:pPr>
      <w:r w:rsidRPr="00264057">
        <w:t xml:space="preserve">A menedzsment oldal védelméhez külön </w:t>
      </w:r>
      <w:proofErr w:type="spellStart"/>
      <w:r w:rsidRPr="00264057">
        <w:t>autentikációs</w:t>
      </w:r>
      <w:proofErr w:type="spellEnd"/>
      <w:r w:rsidRPr="00264057">
        <w:t xml:space="preserve"> réteget is készítettem. Nem akartam külső identitásszolgáltatóra vagy kész </w:t>
      </w:r>
      <w:proofErr w:type="spellStart"/>
      <w:r w:rsidRPr="00264057">
        <w:t>enterprise</w:t>
      </w:r>
      <w:proofErr w:type="spellEnd"/>
      <w:r w:rsidRPr="00264057">
        <w:t xml:space="preserve"> </w:t>
      </w:r>
      <w:proofErr w:type="spellStart"/>
      <w:r w:rsidRPr="00264057">
        <w:t>auth</w:t>
      </w:r>
      <w:proofErr w:type="spellEnd"/>
      <w:r w:rsidRPr="00264057">
        <w:t xml:space="preserve"> rendszerre építeni, mert a szakdolgozat célja nem ez volt. Olyan megoldást írtam, amely prototípus-szinten hitelesíti a belépő felhasználót, kezeli a regisztrációt és érvényesíti a menedzsment oldali </w:t>
      </w:r>
      <w:proofErr w:type="spellStart"/>
      <w:r w:rsidRPr="00264057">
        <w:t>tokent</w:t>
      </w:r>
      <w:proofErr w:type="spellEnd"/>
      <w:r w:rsidRPr="00264057">
        <w:t xml:space="preserve">. Az </w:t>
      </w:r>
      <w:proofErr w:type="spellStart"/>
      <w:r w:rsidRPr="00264057">
        <w:t>AuthService</w:t>
      </w:r>
      <w:proofErr w:type="spellEnd"/>
      <w:r w:rsidRPr="00264057">
        <w:t xml:space="preserve"> fájlban az is látszik, hogy a jelszókezelésnél PBKDF2-alapú </w:t>
      </w:r>
      <w:proofErr w:type="spellStart"/>
      <w:r w:rsidRPr="00264057">
        <w:t>hash-elést</w:t>
      </w:r>
      <w:proofErr w:type="spellEnd"/>
      <w:r w:rsidRPr="00264057">
        <w:t xml:space="preserve"> használok Rfc2898DeriveBytes segítségével, SHA-256 </w:t>
      </w:r>
      <w:proofErr w:type="spellStart"/>
      <w:r w:rsidRPr="00264057">
        <w:t>hash</w:t>
      </w:r>
      <w:proofErr w:type="spellEnd"/>
      <w:r w:rsidRPr="00264057">
        <w:t xml:space="preserve"> algoritmussal és 100 000 iterációval. Ez lényegesen jobb, mint a nyers vagy egyszerű </w:t>
      </w:r>
      <w:proofErr w:type="spellStart"/>
      <w:r w:rsidRPr="00264057">
        <w:t>hash</w:t>
      </w:r>
      <w:proofErr w:type="spellEnd"/>
      <w:r w:rsidRPr="00264057">
        <w:t xml:space="preserve">-alapú jelszótárolás. </w:t>
      </w:r>
    </w:p>
    <w:p w14:paraId="10ABEDED" w14:textId="77777777" w:rsidR="00264057" w:rsidRPr="00264057" w:rsidRDefault="00264057" w:rsidP="00264057">
      <w:pPr>
        <w:pStyle w:val="Szvegtrzs"/>
        <w:spacing w:after="240"/>
      </w:pPr>
      <w:r w:rsidRPr="00264057">
        <w:t>A lényegi rész rövidítve:</w:t>
      </w:r>
    </w:p>
    <w:p w14:paraId="2ED35213" w14:textId="77777777" w:rsidR="00264057" w:rsidRPr="00264057" w:rsidRDefault="00264057" w:rsidP="00264057">
      <w:pPr>
        <w:pStyle w:val="Kd1"/>
      </w:pPr>
      <w:proofErr w:type="spellStart"/>
      <w:r w:rsidRPr="00264057">
        <w:t>using</w:t>
      </w:r>
      <w:proofErr w:type="spellEnd"/>
      <w:r w:rsidRPr="00264057">
        <w:t xml:space="preserve"> var pbkdf2 = </w:t>
      </w:r>
      <w:proofErr w:type="spellStart"/>
      <w:r w:rsidRPr="00264057">
        <w:t>new</w:t>
      </w:r>
      <w:proofErr w:type="spellEnd"/>
      <w:r w:rsidRPr="00264057">
        <w:t xml:space="preserve"> Rfc2898DeriveBytes(</w:t>
      </w:r>
      <w:r w:rsidRPr="00264057">
        <w:br/>
        <w:t xml:space="preserve">    </w:t>
      </w:r>
      <w:proofErr w:type="spellStart"/>
      <w:r w:rsidRPr="00264057">
        <w:t>password</w:t>
      </w:r>
      <w:proofErr w:type="spellEnd"/>
      <w:r w:rsidRPr="00264057">
        <w:t>,</w:t>
      </w:r>
      <w:r w:rsidRPr="00264057">
        <w:br/>
        <w:t xml:space="preserve">    </w:t>
      </w:r>
      <w:proofErr w:type="spellStart"/>
      <w:r w:rsidRPr="00264057">
        <w:t>salt</w:t>
      </w:r>
      <w:proofErr w:type="spellEnd"/>
      <w:r w:rsidRPr="00264057">
        <w:t>,</w:t>
      </w:r>
      <w:r w:rsidRPr="00264057">
        <w:br/>
        <w:t xml:space="preserve">    100_000,</w:t>
      </w:r>
      <w:r w:rsidRPr="00264057">
        <w:br/>
        <w:t xml:space="preserve">    HashAlgorithmName.SHA256);</w:t>
      </w:r>
      <w:r w:rsidRPr="00264057">
        <w:br/>
      </w:r>
      <w:r w:rsidRPr="00264057">
        <w:br/>
        <w:t xml:space="preserve">byte[] </w:t>
      </w:r>
      <w:proofErr w:type="spellStart"/>
      <w:r w:rsidRPr="00264057">
        <w:t>hash</w:t>
      </w:r>
      <w:proofErr w:type="spellEnd"/>
      <w:r w:rsidRPr="00264057">
        <w:t xml:space="preserve"> = pbkdf2.GetBytes(32);</w:t>
      </w:r>
    </w:p>
    <w:p w14:paraId="7C00667C" w14:textId="77777777" w:rsidR="00264057" w:rsidRPr="00264057" w:rsidRDefault="00264057" w:rsidP="00264057">
      <w:pPr>
        <w:pStyle w:val="Szvegtrzs"/>
        <w:spacing w:after="240"/>
      </w:pPr>
      <w:r w:rsidRPr="00264057">
        <w:t xml:space="preserve">Ezt azért tartottam fontosnak, mert még egy prototípusnál sem jó gyakorlat a jelszavak egyszerű tárolása. A teljes biztonsági modell természetesen nem végleges ipari szintű megoldás, de az alap hitelesítési réteg így már szakmailag vállalhatóbb lett. A </w:t>
      </w:r>
      <w:proofErr w:type="spellStart"/>
      <w:r w:rsidRPr="00264057">
        <w:t>tokenkezelés</w:t>
      </w:r>
      <w:proofErr w:type="spellEnd"/>
      <w:r w:rsidRPr="00264057">
        <w:t xml:space="preserve"> szintén ebben a szolgáltatásban történik, és a </w:t>
      </w:r>
      <w:proofErr w:type="spellStart"/>
      <w:r w:rsidRPr="00264057">
        <w:t>hub</w:t>
      </w:r>
      <w:proofErr w:type="spellEnd"/>
      <w:r w:rsidRPr="00264057">
        <w:t xml:space="preserve"> ezt ellenőrzi, amikor a menedzsment kliens regisztrálja magát. </w:t>
      </w:r>
    </w:p>
    <w:p w14:paraId="36689D1B" w14:textId="35B5F08D" w:rsidR="00264057" w:rsidRPr="00264057" w:rsidRDefault="00A86FC2" w:rsidP="009F45FB">
      <w:pPr>
        <w:pStyle w:val="Cmsor2"/>
      </w:pPr>
      <w:r>
        <w:t>8</w:t>
      </w:r>
      <w:r w:rsidR="00264057" w:rsidRPr="00264057">
        <w:t>.3 A menedzsment kliens megvalósítása</w:t>
      </w:r>
    </w:p>
    <w:p w14:paraId="665FEA99" w14:textId="77777777" w:rsidR="00264057" w:rsidRPr="00264057" w:rsidRDefault="00264057" w:rsidP="006E0EA9">
      <w:pPr>
        <w:pStyle w:val="Szvegtrzs"/>
        <w:spacing w:after="240" w:line="360" w:lineRule="auto"/>
        <w:ind w:firstLine="567"/>
        <w:jc w:val="both"/>
      </w:pPr>
      <w:r w:rsidRPr="00264057">
        <w:t>A menedzsment kliensnél az volt a célom, hogy egy egyszerűen kezelhető, de több funkciót összefogó operátori felületet adjak. Nem akartam túl bonyolult vagy látványcentrikus UI-t készíteni. Inkább azt tartottam szem előtt, hogy a felület gyorsan áttekinthető legyen, és a fontos műveletek világosan elkülönüljenek.</w:t>
      </w:r>
    </w:p>
    <w:p w14:paraId="08B7EEF7" w14:textId="0CB35905" w:rsidR="00264057" w:rsidRPr="00264057" w:rsidRDefault="00A86FC2" w:rsidP="009F45FB">
      <w:pPr>
        <w:pStyle w:val="Cmsor2"/>
      </w:pPr>
      <w:r>
        <w:t>8</w:t>
      </w:r>
      <w:r w:rsidR="00264057" w:rsidRPr="00264057">
        <w:t>.3.1 Bejelentkezés és indítási folyamat</w:t>
      </w:r>
    </w:p>
    <w:p w14:paraId="1357251E" w14:textId="77777777" w:rsidR="00264057" w:rsidRPr="00264057" w:rsidRDefault="00264057" w:rsidP="006E0EA9">
      <w:pPr>
        <w:pStyle w:val="Szvegtrzs"/>
        <w:spacing w:after="240" w:line="360" w:lineRule="auto"/>
        <w:ind w:firstLine="567"/>
        <w:jc w:val="both"/>
      </w:pPr>
      <w:r w:rsidRPr="00264057">
        <w:t xml:space="preserve">A rendszer használata a </w:t>
      </w:r>
      <w:proofErr w:type="spellStart"/>
      <w:r w:rsidRPr="00264057">
        <w:t>LoginForm</w:t>
      </w:r>
      <w:proofErr w:type="spellEnd"/>
      <w:r w:rsidRPr="00264057">
        <w:t xml:space="preserve"> ablakkal indul. Ez azért fontos, mert a menedzsment oldalhoz nem akartam nyílt hozzáférést hagyni. A felhasználó itt adja meg a hitelesítési adatokat, a kliens pedig a szerver felé továbbítja azokat. A </w:t>
      </w:r>
      <w:proofErr w:type="spellStart"/>
      <w:r w:rsidRPr="00264057">
        <w:t>repóban</w:t>
      </w:r>
      <w:proofErr w:type="spellEnd"/>
      <w:r w:rsidRPr="00264057">
        <w:t xml:space="preserve"> külön </w:t>
      </w:r>
      <w:proofErr w:type="spellStart"/>
      <w:r w:rsidRPr="00264057">
        <w:lastRenderedPageBreak/>
        <w:t>LoginForm.cs</w:t>
      </w:r>
      <w:proofErr w:type="spellEnd"/>
      <w:r w:rsidRPr="00264057">
        <w:t xml:space="preserve"> szerepel, ami jól mutatja, hogy ezt a belépési logikát nem a főablakba kevertem bele. Ez tisztább indítási folyamatot ad. A főmenedzsment felület csak sikeres belépés után nyílik meg. </w:t>
      </w:r>
    </w:p>
    <w:p w14:paraId="1137A9E5" w14:textId="77777777" w:rsidR="00264057" w:rsidRPr="00264057" w:rsidRDefault="00264057" w:rsidP="006E0EA9">
      <w:pPr>
        <w:pStyle w:val="Szvegtrzs"/>
        <w:spacing w:after="240" w:line="360" w:lineRule="auto"/>
        <w:ind w:firstLine="567"/>
        <w:jc w:val="both"/>
      </w:pPr>
      <w:r w:rsidRPr="00264057">
        <w:t xml:space="preserve">A főablakban a </w:t>
      </w:r>
      <w:proofErr w:type="spellStart"/>
      <w:r w:rsidRPr="00264057">
        <w:t>SignalR</w:t>
      </w:r>
      <w:proofErr w:type="spellEnd"/>
      <w:r w:rsidRPr="00264057">
        <w:t xml:space="preserve"> kapcsolat indítása külön </w:t>
      </w:r>
      <w:proofErr w:type="spellStart"/>
      <w:r w:rsidRPr="00264057">
        <w:t>StartSignalR</w:t>
      </w:r>
      <w:proofErr w:type="spellEnd"/>
      <w:r w:rsidRPr="00264057">
        <w:t xml:space="preserve">() metódusba került. Ez jó döntés volt, mert a kapcsolat felépítése, az állapotváltások kezelése és az események feliratkozása így egy helyen maradt. A kódban jól látszik, hogy a </w:t>
      </w:r>
      <w:proofErr w:type="spellStart"/>
      <w:r w:rsidRPr="00264057">
        <w:t>HubConnectionBuilder</w:t>
      </w:r>
      <w:proofErr w:type="spellEnd"/>
      <w:r w:rsidRPr="00264057">
        <w:t xml:space="preserve"> használatával épül fel a kapcsolat, </w:t>
      </w:r>
      <w:proofErr w:type="spellStart"/>
      <w:r w:rsidRPr="00264057">
        <w:t>WithUrl</w:t>
      </w:r>
      <w:proofErr w:type="spellEnd"/>
      <w:r w:rsidRPr="00264057">
        <w:t>(</w:t>
      </w:r>
      <w:proofErr w:type="spellStart"/>
      <w:r w:rsidRPr="00264057">
        <w:t>AppConfig.HubUrl</w:t>
      </w:r>
      <w:proofErr w:type="spellEnd"/>
      <w:r w:rsidRPr="00264057">
        <w:t xml:space="preserve">) és </w:t>
      </w:r>
      <w:proofErr w:type="spellStart"/>
      <w:r w:rsidRPr="00264057">
        <w:t>WithAutomaticReconnect</w:t>
      </w:r>
      <w:proofErr w:type="spellEnd"/>
      <w:r w:rsidRPr="00264057">
        <w:t xml:space="preserve">() hívásokkal. Ezt követően a kliens a kapcsolati állapotnak megfelelő szövegeket ír ki a felületre, például </w:t>
      </w:r>
      <w:proofErr w:type="spellStart"/>
      <w:r w:rsidRPr="00264057">
        <w:t>újrakapcsolódás</w:t>
      </w:r>
      <w:proofErr w:type="spellEnd"/>
      <w:r w:rsidRPr="00264057">
        <w:t xml:space="preserve"> esetén. A </w:t>
      </w:r>
      <w:proofErr w:type="spellStart"/>
      <w:r w:rsidRPr="00264057">
        <w:t>lblWelcome</w:t>
      </w:r>
      <w:proofErr w:type="spellEnd"/>
      <w:r w:rsidRPr="00264057">
        <w:t xml:space="preserve"> címke szintén itt kapja meg a bejelentkezett felhasználó nevét tartalmazó üdvözlő szöveget. </w:t>
      </w:r>
    </w:p>
    <w:p w14:paraId="1F7D804C" w14:textId="77777777" w:rsidR="00264057" w:rsidRPr="00264057" w:rsidRDefault="00264057" w:rsidP="00264057">
      <w:pPr>
        <w:pStyle w:val="Kd1"/>
      </w:pPr>
      <w:proofErr w:type="spellStart"/>
      <w:r w:rsidRPr="00264057">
        <w:t>connection</w:t>
      </w:r>
      <w:proofErr w:type="spellEnd"/>
      <w:r w:rsidRPr="00264057">
        <w:t xml:space="preserve"> = </w:t>
      </w:r>
      <w:proofErr w:type="spellStart"/>
      <w:r w:rsidRPr="00264057">
        <w:t>new</w:t>
      </w:r>
      <w:proofErr w:type="spellEnd"/>
      <w:r w:rsidRPr="00264057">
        <w:t xml:space="preserve"> </w:t>
      </w:r>
      <w:proofErr w:type="spellStart"/>
      <w:r w:rsidRPr="00264057">
        <w:t>HubConnectionBuilder</w:t>
      </w:r>
      <w:proofErr w:type="spellEnd"/>
      <w:r w:rsidRPr="00264057">
        <w:t>()</w:t>
      </w:r>
      <w:r w:rsidRPr="00264057">
        <w:br/>
        <w:t xml:space="preserve">    .</w:t>
      </w:r>
      <w:proofErr w:type="spellStart"/>
      <w:r w:rsidRPr="00264057">
        <w:t>WithUrl</w:t>
      </w:r>
      <w:proofErr w:type="spellEnd"/>
      <w:r w:rsidRPr="00264057">
        <w:t>(</w:t>
      </w:r>
      <w:proofErr w:type="spellStart"/>
      <w:r w:rsidRPr="00264057">
        <w:t>AppConfig.HubUrl</w:t>
      </w:r>
      <w:proofErr w:type="spellEnd"/>
      <w:r w:rsidRPr="00264057">
        <w:t>)</w:t>
      </w:r>
      <w:r w:rsidRPr="00264057">
        <w:br/>
        <w:t xml:space="preserve">    .</w:t>
      </w:r>
      <w:proofErr w:type="spellStart"/>
      <w:r w:rsidRPr="00264057">
        <w:t>WithAutomaticReconnect</w:t>
      </w:r>
      <w:proofErr w:type="spellEnd"/>
      <w:r w:rsidRPr="00264057">
        <w:t>()</w:t>
      </w:r>
      <w:r w:rsidRPr="00264057">
        <w:br/>
        <w:t xml:space="preserve">    .</w:t>
      </w:r>
      <w:proofErr w:type="spellStart"/>
      <w:r w:rsidRPr="00264057">
        <w:t>Build</w:t>
      </w:r>
      <w:proofErr w:type="spellEnd"/>
      <w:r w:rsidRPr="00264057">
        <w:t>();</w:t>
      </w:r>
      <w:r w:rsidRPr="00264057">
        <w:br/>
      </w:r>
      <w:r w:rsidRPr="00264057">
        <w:br/>
      </w:r>
      <w:proofErr w:type="spellStart"/>
      <w:r w:rsidRPr="00264057">
        <w:t>lblWelcome.Text</w:t>
      </w:r>
      <w:proofErr w:type="spellEnd"/>
      <w:r w:rsidRPr="00264057">
        <w:t xml:space="preserve"> = $"Üdvözlünk a </w:t>
      </w:r>
      <w:proofErr w:type="spellStart"/>
      <w:r w:rsidRPr="00264057">
        <w:t>Remotee</w:t>
      </w:r>
      <w:proofErr w:type="spellEnd"/>
      <w:r w:rsidRPr="00264057">
        <w:t xml:space="preserve"> applikáció szerver felületén, {</w:t>
      </w:r>
      <w:proofErr w:type="spellStart"/>
      <w:r w:rsidRPr="00264057">
        <w:t>AuthSession.FullName</w:t>
      </w:r>
      <w:proofErr w:type="spellEnd"/>
      <w:r w:rsidRPr="00264057">
        <w:t>}!";</w:t>
      </w:r>
      <w:r w:rsidRPr="00264057">
        <w:br/>
      </w:r>
      <w:r w:rsidRPr="00264057">
        <w:br/>
      </w:r>
      <w:proofErr w:type="spellStart"/>
      <w:r w:rsidRPr="00264057">
        <w:t>connection.Reconnecting</w:t>
      </w:r>
      <w:proofErr w:type="spellEnd"/>
      <w:r w:rsidRPr="00264057">
        <w:t xml:space="preserve"> += </w:t>
      </w:r>
      <w:proofErr w:type="spellStart"/>
      <w:r w:rsidRPr="00264057">
        <w:t>error</w:t>
      </w:r>
      <w:proofErr w:type="spellEnd"/>
      <w:r w:rsidRPr="00264057">
        <w:t xml:space="preserve"> =&gt;</w:t>
      </w:r>
      <w:r w:rsidRPr="00264057">
        <w:br/>
        <w:t>{</w:t>
      </w:r>
      <w:r w:rsidRPr="00264057">
        <w:br/>
        <w:t xml:space="preserve">    </w:t>
      </w:r>
      <w:proofErr w:type="spellStart"/>
      <w:r w:rsidRPr="00264057">
        <w:t>BeginInvoke</w:t>
      </w:r>
      <w:proofErr w:type="spellEnd"/>
      <w:r w:rsidRPr="00264057">
        <w:t>(</w:t>
      </w:r>
      <w:proofErr w:type="spellStart"/>
      <w:r w:rsidRPr="00264057">
        <w:t>new</w:t>
      </w:r>
      <w:proofErr w:type="spellEnd"/>
      <w:r w:rsidRPr="00264057">
        <w:t xml:space="preserve"> Action(() =&gt;</w:t>
      </w:r>
      <w:r w:rsidRPr="00264057">
        <w:br/>
        <w:t xml:space="preserve">    {</w:t>
      </w:r>
      <w:r w:rsidRPr="00264057">
        <w:br/>
        <w:t xml:space="preserve">        </w:t>
      </w:r>
      <w:proofErr w:type="spellStart"/>
      <w:r w:rsidRPr="00264057">
        <w:t>lblConnectionStatus.Text</w:t>
      </w:r>
      <w:proofErr w:type="spellEnd"/>
      <w:r w:rsidRPr="00264057">
        <w:t xml:space="preserve"> = "Kapcsolat megszakadt, </w:t>
      </w:r>
      <w:proofErr w:type="spellStart"/>
      <w:r w:rsidRPr="00264057">
        <w:t>újrakapcsolódás</w:t>
      </w:r>
      <w:proofErr w:type="spellEnd"/>
      <w:r w:rsidRPr="00264057">
        <w:t>...";</w:t>
      </w:r>
      <w:r w:rsidRPr="00264057">
        <w:br/>
        <w:t xml:space="preserve">    }));</w:t>
      </w:r>
      <w:r w:rsidRPr="00264057">
        <w:br/>
      </w:r>
      <w:r w:rsidRPr="00264057">
        <w:br/>
        <w:t xml:space="preserve">    </w:t>
      </w:r>
      <w:proofErr w:type="spellStart"/>
      <w:r w:rsidRPr="00264057">
        <w:t>return</w:t>
      </w:r>
      <w:proofErr w:type="spellEnd"/>
      <w:r w:rsidRPr="00264057">
        <w:t xml:space="preserve"> </w:t>
      </w:r>
      <w:proofErr w:type="spellStart"/>
      <w:r w:rsidRPr="00264057">
        <w:t>Task.CompletedTask</w:t>
      </w:r>
      <w:proofErr w:type="spellEnd"/>
      <w:r w:rsidRPr="00264057">
        <w:t>;</w:t>
      </w:r>
      <w:r w:rsidRPr="00264057">
        <w:br/>
        <w:t>};</w:t>
      </w:r>
    </w:p>
    <w:p w14:paraId="2CAFAFBD" w14:textId="77777777" w:rsidR="00264057" w:rsidRPr="00264057" w:rsidRDefault="00264057" w:rsidP="00264057">
      <w:pPr>
        <w:pStyle w:val="Szvegtrzs"/>
        <w:spacing w:after="240"/>
      </w:pPr>
      <w:r w:rsidRPr="00264057">
        <w:t>Itt az volt a fő szempontom, hogy a felhasználó ne csak azt lássa, hogy van vagy nincs kapcsolat, hanem kapjon értelmezhető visszajelzést az állapotról. Egy felügyeleti kliensben ez kifejezetten fontos.</w:t>
      </w:r>
    </w:p>
    <w:p w14:paraId="6AF5AE1D" w14:textId="34ACECC6" w:rsidR="00264057" w:rsidRPr="00264057" w:rsidRDefault="00A86FC2" w:rsidP="009F45FB">
      <w:pPr>
        <w:pStyle w:val="Cmsor2"/>
      </w:pPr>
      <w:r>
        <w:t>8</w:t>
      </w:r>
      <w:r w:rsidR="00264057" w:rsidRPr="00264057">
        <w:t xml:space="preserve">.3.2 </w:t>
      </w:r>
      <w:proofErr w:type="spellStart"/>
      <w:r w:rsidR="00264057" w:rsidRPr="00264057">
        <w:t>Agentlista</w:t>
      </w:r>
      <w:proofErr w:type="spellEnd"/>
      <w:r w:rsidR="00264057" w:rsidRPr="00264057">
        <w:t xml:space="preserve"> és állapotinformációk</w:t>
      </w:r>
    </w:p>
    <w:p w14:paraId="6E25812C" w14:textId="77777777" w:rsidR="00264057" w:rsidRPr="00264057" w:rsidRDefault="00264057" w:rsidP="006E0EA9">
      <w:pPr>
        <w:pStyle w:val="Szvegtrzs"/>
        <w:spacing w:after="240" w:line="360" w:lineRule="auto"/>
        <w:ind w:firstLine="567"/>
        <w:jc w:val="both"/>
      </w:pPr>
      <w:r w:rsidRPr="00264057">
        <w:t xml:space="preserve">A menedzsment kliens egyik alapfeladata az </w:t>
      </w:r>
      <w:proofErr w:type="spellStart"/>
      <w:r w:rsidRPr="00264057">
        <w:t>agentek</w:t>
      </w:r>
      <w:proofErr w:type="spellEnd"/>
      <w:r w:rsidRPr="00264057">
        <w:t xml:space="preserve"> listázása és a kiválasztott kliens adatainak megjelenítése. Ehhez HTTP API hívást használok. A kódban látható, hogy a kiválasztott </w:t>
      </w:r>
      <w:proofErr w:type="spellStart"/>
      <w:r w:rsidRPr="00264057">
        <w:t>agenthez</w:t>
      </w:r>
      <w:proofErr w:type="spellEnd"/>
      <w:r w:rsidRPr="00264057">
        <w:t xml:space="preserve"> tartozó részletes adatokat a kliens </w:t>
      </w:r>
      <w:proofErr w:type="spellStart"/>
      <w:r w:rsidRPr="00264057">
        <w:t>GetFromJsonAsync</w:t>
      </w:r>
      <w:proofErr w:type="spellEnd"/>
      <w:r w:rsidRPr="00264057">
        <w:t>&lt;</w:t>
      </w:r>
      <w:proofErr w:type="spellStart"/>
      <w:r w:rsidRPr="00264057">
        <w:t>AgentInfo</w:t>
      </w:r>
      <w:proofErr w:type="spellEnd"/>
      <w:r w:rsidRPr="00264057">
        <w:t xml:space="preserve">&gt; segítségével kéri le az </w:t>
      </w:r>
      <w:proofErr w:type="spellStart"/>
      <w:r w:rsidRPr="00264057">
        <w:t>AgentsApiUrl</w:t>
      </w:r>
      <w:proofErr w:type="spellEnd"/>
      <w:r w:rsidRPr="00264057">
        <w:t xml:space="preserve"> végpontról. A kapott adat alapján frissíti a gépnév, az operációs rendszer, a felhasználónév és az állapot szövegét a felületen. </w:t>
      </w:r>
    </w:p>
    <w:p w14:paraId="2FD971E4" w14:textId="77777777" w:rsidR="00264057" w:rsidRPr="00264057" w:rsidRDefault="00264057" w:rsidP="00264057">
      <w:pPr>
        <w:pStyle w:val="Kd1"/>
      </w:pPr>
      <w:r w:rsidRPr="00264057">
        <w:t xml:space="preserve">var </w:t>
      </w:r>
      <w:proofErr w:type="spellStart"/>
      <w:r w:rsidRPr="00264057">
        <w:t>info</w:t>
      </w:r>
      <w:proofErr w:type="spellEnd"/>
      <w:r w:rsidRPr="00264057">
        <w:t xml:space="preserve"> = </w:t>
      </w:r>
      <w:proofErr w:type="spellStart"/>
      <w:r w:rsidRPr="00264057">
        <w:t>await</w:t>
      </w:r>
      <w:proofErr w:type="spellEnd"/>
      <w:r w:rsidRPr="00264057">
        <w:t xml:space="preserve"> </w:t>
      </w:r>
      <w:proofErr w:type="spellStart"/>
      <w:r w:rsidRPr="00264057">
        <w:t>client.GetFromJsonAsync</w:t>
      </w:r>
      <w:proofErr w:type="spellEnd"/>
      <w:r w:rsidRPr="00264057">
        <w:t>&lt;</w:t>
      </w:r>
      <w:proofErr w:type="spellStart"/>
      <w:r w:rsidRPr="00264057">
        <w:t>AgentInfo</w:t>
      </w:r>
      <w:proofErr w:type="spellEnd"/>
      <w:r w:rsidRPr="00264057">
        <w:t>&gt;(</w:t>
      </w:r>
      <w:r w:rsidRPr="00264057">
        <w:br/>
        <w:t xml:space="preserve">    $"{</w:t>
      </w:r>
      <w:proofErr w:type="spellStart"/>
      <w:r w:rsidRPr="00264057">
        <w:t>AppConfig.AgentsApiUrl</w:t>
      </w:r>
      <w:proofErr w:type="spellEnd"/>
      <w:r w:rsidRPr="00264057">
        <w:t>}/{</w:t>
      </w:r>
      <w:proofErr w:type="spellStart"/>
      <w:r w:rsidRPr="00264057">
        <w:t>selectedAgent</w:t>
      </w:r>
      <w:proofErr w:type="spellEnd"/>
      <w:r w:rsidRPr="00264057">
        <w:t>}");</w:t>
      </w:r>
      <w:r w:rsidRPr="00264057">
        <w:br/>
      </w:r>
      <w:r w:rsidRPr="00264057">
        <w:br/>
      </w:r>
      <w:proofErr w:type="spellStart"/>
      <w:r w:rsidRPr="00264057">
        <w:lastRenderedPageBreak/>
        <w:t>if</w:t>
      </w:r>
      <w:proofErr w:type="spellEnd"/>
      <w:r w:rsidRPr="00264057">
        <w:t xml:space="preserve"> (</w:t>
      </w:r>
      <w:proofErr w:type="spellStart"/>
      <w:r w:rsidRPr="00264057">
        <w:t>info</w:t>
      </w:r>
      <w:proofErr w:type="spellEnd"/>
      <w:r w:rsidRPr="00264057">
        <w:t xml:space="preserve"> != null)</w:t>
      </w:r>
      <w:r w:rsidRPr="00264057">
        <w:br/>
        <w:t>{</w:t>
      </w:r>
      <w:r w:rsidRPr="00264057">
        <w:br/>
        <w:t xml:space="preserve">    </w:t>
      </w:r>
      <w:proofErr w:type="spellStart"/>
      <w:r w:rsidRPr="00264057">
        <w:t>lblMachineName.Text</w:t>
      </w:r>
      <w:proofErr w:type="spellEnd"/>
      <w:r w:rsidRPr="00264057">
        <w:t xml:space="preserve"> = $"Gépnév: {</w:t>
      </w:r>
      <w:proofErr w:type="spellStart"/>
      <w:r w:rsidRPr="00264057">
        <w:t>info.MachineName</w:t>
      </w:r>
      <w:proofErr w:type="spellEnd"/>
      <w:r w:rsidRPr="00264057">
        <w:t>}";</w:t>
      </w:r>
      <w:r w:rsidRPr="00264057">
        <w:br/>
        <w:t xml:space="preserve">    </w:t>
      </w:r>
      <w:proofErr w:type="spellStart"/>
      <w:r w:rsidRPr="00264057">
        <w:t>lblOsVersion.Text</w:t>
      </w:r>
      <w:proofErr w:type="spellEnd"/>
      <w:r w:rsidRPr="00264057">
        <w:t xml:space="preserve"> = $"OS: {</w:t>
      </w:r>
      <w:proofErr w:type="spellStart"/>
      <w:r w:rsidRPr="00264057">
        <w:t>info.OsVersion</w:t>
      </w:r>
      <w:proofErr w:type="spellEnd"/>
      <w:r w:rsidRPr="00264057">
        <w:t>}";</w:t>
      </w:r>
      <w:r w:rsidRPr="00264057">
        <w:br/>
        <w:t xml:space="preserve">    </w:t>
      </w:r>
      <w:proofErr w:type="spellStart"/>
      <w:r w:rsidRPr="00264057">
        <w:t>lblUserName.Text</w:t>
      </w:r>
      <w:proofErr w:type="spellEnd"/>
      <w:r w:rsidRPr="00264057">
        <w:t xml:space="preserve"> = $"Felhasználó: {</w:t>
      </w:r>
      <w:proofErr w:type="spellStart"/>
      <w:r w:rsidRPr="00264057">
        <w:t>info.UserName</w:t>
      </w:r>
      <w:proofErr w:type="spellEnd"/>
      <w:r w:rsidRPr="00264057">
        <w:t>}";</w:t>
      </w:r>
      <w:r w:rsidRPr="00264057">
        <w:br/>
        <w:t xml:space="preserve">    </w:t>
      </w:r>
      <w:proofErr w:type="spellStart"/>
      <w:r w:rsidRPr="00264057">
        <w:t>lblAgentStatus.Text</w:t>
      </w:r>
      <w:proofErr w:type="spellEnd"/>
      <w:r w:rsidRPr="00264057">
        <w:t xml:space="preserve"> = $"Állapot: {</w:t>
      </w:r>
      <w:proofErr w:type="spellStart"/>
      <w:r w:rsidRPr="00264057">
        <w:t>info.Status</w:t>
      </w:r>
      <w:proofErr w:type="spellEnd"/>
      <w:r w:rsidRPr="00264057">
        <w:t>}";</w:t>
      </w:r>
      <w:r w:rsidRPr="00264057">
        <w:br/>
        <w:t>}</w:t>
      </w:r>
    </w:p>
    <w:p w14:paraId="43F309E0" w14:textId="77777777" w:rsidR="00264057" w:rsidRPr="00264057" w:rsidRDefault="00264057" w:rsidP="00264057">
      <w:pPr>
        <w:pStyle w:val="Szvegtrzs"/>
        <w:spacing w:after="240"/>
      </w:pPr>
      <w:r w:rsidRPr="00264057">
        <w:t xml:space="preserve">Ezt a megoldást azért választottam, mert nem minden állapotinformációt akartam </w:t>
      </w:r>
      <w:proofErr w:type="spellStart"/>
      <w:r w:rsidRPr="00264057">
        <w:t>SignalR</w:t>
      </w:r>
      <w:proofErr w:type="spellEnd"/>
      <w:r w:rsidRPr="00264057">
        <w:t>-en keresztül tolni. A valós idejű kommunikáció jó az eseményekhez és műveletekhez, de az egyszeri lekérdezésekre a REST API tisztább és könnyebben dokumentálható megoldás.</w:t>
      </w:r>
    </w:p>
    <w:p w14:paraId="5DCEAC3E" w14:textId="642DCACC" w:rsidR="00264057" w:rsidRPr="00264057" w:rsidRDefault="00A86FC2" w:rsidP="009F45FB">
      <w:pPr>
        <w:pStyle w:val="Cmsor2"/>
      </w:pPr>
      <w:r>
        <w:t>8</w:t>
      </w:r>
      <w:r w:rsidR="00264057" w:rsidRPr="00264057">
        <w:t xml:space="preserve">.3.3 Külön </w:t>
      </w:r>
      <w:proofErr w:type="spellStart"/>
      <w:r w:rsidR="00264057" w:rsidRPr="00264057">
        <w:t>formok</w:t>
      </w:r>
      <w:proofErr w:type="spellEnd"/>
      <w:r w:rsidR="00264057" w:rsidRPr="00264057">
        <w:t xml:space="preserve"> használata</w:t>
      </w:r>
    </w:p>
    <w:p w14:paraId="5CB2A681" w14:textId="77777777" w:rsidR="00264057" w:rsidRPr="00264057" w:rsidRDefault="00264057" w:rsidP="006E0EA9">
      <w:pPr>
        <w:pStyle w:val="Szvegtrzs"/>
        <w:spacing w:after="240" w:line="360" w:lineRule="auto"/>
        <w:ind w:firstLine="567"/>
        <w:jc w:val="both"/>
      </w:pPr>
      <w:r w:rsidRPr="00264057">
        <w:t xml:space="preserve">A menedzsment kliensben tudatosan külön ablakokra bontottam a fő funkciókat. Nem egyetlen túltöltött főablakot akartam, ahol minden egyszerre jelenik meg. Külön </w:t>
      </w:r>
      <w:proofErr w:type="spellStart"/>
      <w:r w:rsidRPr="00264057">
        <w:t>formok</w:t>
      </w:r>
      <w:proofErr w:type="spellEnd"/>
      <w:r w:rsidRPr="00264057">
        <w:t xml:space="preserve"> készültek az </w:t>
      </w:r>
      <w:proofErr w:type="spellStart"/>
      <w:r w:rsidRPr="00264057">
        <w:t>üzenetküldéshez</w:t>
      </w:r>
      <w:proofErr w:type="spellEnd"/>
      <w:r w:rsidRPr="00264057">
        <w:t xml:space="preserve">, a </w:t>
      </w:r>
      <w:proofErr w:type="spellStart"/>
      <w:r w:rsidRPr="00264057">
        <w:t>fájlküldéshez</w:t>
      </w:r>
      <w:proofErr w:type="spellEnd"/>
      <w:r w:rsidRPr="00264057">
        <w:t xml:space="preserve">, a parancsvégrehajtáshoz és a </w:t>
      </w:r>
      <w:proofErr w:type="spellStart"/>
      <w:r w:rsidRPr="00264057">
        <w:t>screenshot</w:t>
      </w:r>
      <w:proofErr w:type="spellEnd"/>
      <w:r w:rsidRPr="00264057">
        <w:t>/</w:t>
      </w:r>
      <w:proofErr w:type="spellStart"/>
      <w:r w:rsidRPr="00264057">
        <w:t>remote</w:t>
      </w:r>
      <w:proofErr w:type="spellEnd"/>
      <w:r w:rsidRPr="00264057">
        <w:t xml:space="preserve"> </w:t>
      </w:r>
      <w:proofErr w:type="spellStart"/>
      <w:r w:rsidRPr="00264057">
        <w:t>control</w:t>
      </w:r>
      <w:proofErr w:type="spellEnd"/>
      <w:r w:rsidRPr="00264057">
        <w:t xml:space="preserve"> nézethez. Ez a döntés több szempontból is előnyös volt. A felhasználói élmény egyszerűbb lett, a kód jobban </w:t>
      </w:r>
      <w:proofErr w:type="spellStart"/>
      <w:r w:rsidRPr="00264057">
        <w:t>szeparálódott</w:t>
      </w:r>
      <w:proofErr w:type="spellEnd"/>
      <w:r w:rsidRPr="00264057">
        <w:t xml:space="preserve">, és a fejlesztés során sem kellett állandóan ugyanazt a több száz soros </w:t>
      </w:r>
      <w:proofErr w:type="spellStart"/>
      <w:r w:rsidRPr="00264057">
        <w:t>formot</w:t>
      </w:r>
      <w:proofErr w:type="spellEnd"/>
      <w:r w:rsidRPr="00264057">
        <w:t xml:space="preserve"> módosítani minden funkció miatt.</w:t>
      </w:r>
    </w:p>
    <w:p w14:paraId="4CAA96DA" w14:textId="77777777" w:rsidR="00264057" w:rsidRPr="00264057" w:rsidRDefault="00264057" w:rsidP="006E0EA9">
      <w:pPr>
        <w:pStyle w:val="Szvegtrzs"/>
        <w:spacing w:after="240" w:line="360" w:lineRule="auto"/>
        <w:ind w:firstLine="567"/>
        <w:jc w:val="both"/>
      </w:pPr>
      <w:r w:rsidRPr="00264057">
        <w:t xml:space="preserve">A </w:t>
      </w:r>
      <w:proofErr w:type="spellStart"/>
      <w:r w:rsidRPr="00264057">
        <w:t>screenshot</w:t>
      </w:r>
      <w:proofErr w:type="spellEnd"/>
      <w:r w:rsidRPr="00264057">
        <w:t xml:space="preserve"> és a távoli vezérlés kezelésére külön </w:t>
      </w:r>
      <w:proofErr w:type="spellStart"/>
      <w:r w:rsidRPr="00264057">
        <w:t>ScreenshotForm</w:t>
      </w:r>
      <w:proofErr w:type="spellEnd"/>
      <w:r w:rsidRPr="00264057">
        <w:t xml:space="preserve"> készült. A kódban jól látszik, hogy a pictureBox1 kontrollt Zoom módban használod, a </w:t>
      </w:r>
      <w:proofErr w:type="spellStart"/>
      <w:r w:rsidRPr="00264057">
        <w:t>form</w:t>
      </w:r>
      <w:proofErr w:type="spellEnd"/>
      <w:r w:rsidRPr="00264057">
        <w:t xml:space="preserve"> létrehoz egy időzítőt, amely 1 másodperces intervallummal frissít, és feliratkozik a fontos egéreseményekre: </w:t>
      </w:r>
      <w:proofErr w:type="spellStart"/>
      <w:r w:rsidRPr="00264057">
        <w:t>MouseDown</w:t>
      </w:r>
      <w:proofErr w:type="spellEnd"/>
      <w:r w:rsidRPr="00264057">
        <w:t xml:space="preserve">, </w:t>
      </w:r>
      <w:proofErr w:type="spellStart"/>
      <w:r w:rsidRPr="00264057">
        <w:t>MouseUp</w:t>
      </w:r>
      <w:proofErr w:type="spellEnd"/>
      <w:r w:rsidRPr="00264057">
        <w:t xml:space="preserve">, </w:t>
      </w:r>
      <w:proofErr w:type="spellStart"/>
      <w:r w:rsidRPr="00264057">
        <w:t>MouseMove</w:t>
      </w:r>
      <w:proofErr w:type="spellEnd"/>
      <w:r w:rsidRPr="00264057">
        <w:t xml:space="preserve">, </w:t>
      </w:r>
      <w:proofErr w:type="spellStart"/>
      <w:r w:rsidRPr="00264057">
        <w:t>MouseDoubleClick</w:t>
      </w:r>
      <w:proofErr w:type="spellEnd"/>
      <w:r w:rsidRPr="00264057">
        <w:t xml:space="preserve">. Ez világosan mutatja, hogy a távoli vezérlés nálad </w:t>
      </w:r>
      <w:proofErr w:type="spellStart"/>
      <w:r w:rsidRPr="00264057">
        <w:t>screenshot</w:t>
      </w:r>
      <w:proofErr w:type="spellEnd"/>
      <w:r w:rsidRPr="00264057">
        <w:t xml:space="preserve">-alapú, és nem egy külön </w:t>
      </w:r>
      <w:proofErr w:type="spellStart"/>
      <w:r w:rsidRPr="00264057">
        <w:t>videostream</w:t>
      </w:r>
      <w:proofErr w:type="spellEnd"/>
      <w:r w:rsidRPr="00264057">
        <w:t xml:space="preserve"> vagy natív </w:t>
      </w:r>
      <w:proofErr w:type="spellStart"/>
      <w:r w:rsidRPr="00264057">
        <w:t>remote</w:t>
      </w:r>
      <w:proofErr w:type="spellEnd"/>
      <w:r w:rsidRPr="00264057">
        <w:t xml:space="preserve"> </w:t>
      </w:r>
      <w:proofErr w:type="spellStart"/>
      <w:r w:rsidRPr="00264057">
        <w:t>desktop</w:t>
      </w:r>
      <w:proofErr w:type="spellEnd"/>
      <w:r w:rsidRPr="00264057">
        <w:t xml:space="preserve"> komponens adja a képet. </w:t>
      </w:r>
    </w:p>
    <w:p w14:paraId="476A09ED" w14:textId="77777777" w:rsidR="00264057" w:rsidRPr="00264057" w:rsidRDefault="00264057" w:rsidP="00264057">
      <w:pPr>
        <w:pStyle w:val="Kd1"/>
      </w:pPr>
      <w:r w:rsidRPr="00264057">
        <w:t>pictureBox1.Image = image;</w:t>
      </w:r>
      <w:r w:rsidRPr="00264057">
        <w:br/>
        <w:t xml:space="preserve">pictureBox1.SizeMode = </w:t>
      </w:r>
      <w:proofErr w:type="spellStart"/>
      <w:r w:rsidRPr="00264057">
        <w:t>PictureBoxSizeMode.Zoom</w:t>
      </w:r>
      <w:proofErr w:type="spellEnd"/>
      <w:r w:rsidRPr="00264057">
        <w:t>;</w:t>
      </w:r>
      <w:r w:rsidRPr="00264057">
        <w:br/>
        <w:t xml:space="preserve">pictureBox1.TabStop = </w:t>
      </w:r>
      <w:proofErr w:type="spellStart"/>
      <w:r w:rsidRPr="00264057">
        <w:t>true</w:t>
      </w:r>
      <w:proofErr w:type="spellEnd"/>
      <w:r w:rsidRPr="00264057">
        <w:t>;</w:t>
      </w:r>
      <w:r w:rsidRPr="00264057">
        <w:br/>
      </w:r>
      <w:r w:rsidRPr="00264057">
        <w:br/>
      </w:r>
      <w:proofErr w:type="spellStart"/>
      <w:r w:rsidRPr="00264057">
        <w:t>refreshTimer</w:t>
      </w:r>
      <w:proofErr w:type="spellEnd"/>
      <w:r w:rsidRPr="00264057">
        <w:t xml:space="preserve"> = </w:t>
      </w:r>
      <w:proofErr w:type="spellStart"/>
      <w:r w:rsidRPr="00264057">
        <w:t>new</w:t>
      </w:r>
      <w:proofErr w:type="spellEnd"/>
      <w:r w:rsidRPr="00264057">
        <w:t xml:space="preserve"> </w:t>
      </w:r>
      <w:proofErr w:type="spellStart"/>
      <w:r w:rsidRPr="00264057">
        <w:t>System.Windows.Forms.Timer</w:t>
      </w:r>
      <w:proofErr w:type="spellEnd"/>
      <w:r w:rsidRPr="00264057">
        <w:t>();</w:t>
      </w:r>
      <w:r w:rsidRPr="00264057">
        <w:br/>
      </w:r>
      <w:proofErr w:type="spellStart"/>
      <w:r w:rsidRPr="00264057">
        <w:t>refreshTimer.Interval</w:t>
      </w:r>
      <w:proofErr w:type="spellEnd"/>
      <w:r w:rsidRPr="00264057">
        <w:t xml:space="preserve"> = 1000;</w:t>
      </w:r>
      <w:r w:rsidRPr="00264057">
        <w:br/>
      </w:r>
      <w:proofErr w:type="spellStart"/>
      <w:r w:rsidRPr="00264057">
        <w:t>refreshTimer.Tick</w:t>
      </w:r>
      <w:proofErr w:type="spellEnd"/>
      <w:r w:rsidRPr="00264057">
        <w:t xml:space="preserve"> += </w:t>
      </w:r>
      <w:proofErr w:type="spellStart"/>
      <w:r w:rsidRPr="00264057">
        <w:t>refreshTimer_Tick</w:t>
      </w:r>
      <w:proofErr w:type="spellEnd"/>
      <w:r w:rsidRPr="00264057">
        <w:t>;</w:t>
      </w:r>
      <w:r w:rsidRPr="00264057">
        <w:br/>
      </w:r>
      <w:proofErr w:type="spellStart"/>
      <w:r w:rsidRPr="00264057">
        <w:t>refreshTimer.Start</w:t>
      </w:r>
      <w:proofErr w:type="spellEnd"/>
      <w:r w:rsidRPr="00264057">
        <w:t>();</w:t>
      </w:r>
      <w:r w:rsidRPr="00264057">
        <w:br/>
      </w:r>
      <w:r w:rsidRPr="00264057">
        <w:br/>
        <w:t>pictureBox1.MouseDown += pictureBox1_MouseDown;</w:t>
      </w:r>
      <w:r w:rsidRPr="00264057">
        <w:br/>
        <w:t>pictureBox1.MouseUp += pictureBox1_MouseUp;</w:t>
      </w:r>
      <w:r w:rsidRPr="00264057">
        <w:br/>
        <w:t>pictureBox1.MouseMove += pictureBox1_MouseMove;</w:t>
      </w:r>
      <w:r w:rsidRPr="00264057">
        <w:br/>
        <w:t>pictureBox1.MouseDoubleClick += pictureBox1_MouseDoubleClick;</w:t>
      </w:r>
    </w:p>
    <w:p w14:paraId="4A0BB60B" w14:textId="77777777" w:rsidR="00264057" w:rsidRPr="00264057" w:rsidRDefault="00264057" w:rsidP="00264057">
      <w:pPr>
        <w:pStyle w:val="Szvegtrzs"/>
        <w:spacing w:after="240"/>
      </w:pPr>
      <w:r w:rsidRPr="00264057">
        <w:t>Ez a rész azért lett különösen fontos a projektben, mert itt találkozott a képi megjelenítés és a beavatkozási logika. A menedzsment kliens oldalon a felhasználó valójában egy lekért képet lát, de az egérmozgás és a kattintás mögött már tényleges távoli inputküldés dolgozik.</w:t>
      </w:r>
    </w:p>
    <w:p w14:paraId="3E53A1E2" w14:textId="18C64B41" w:rsidR="00264057" w:rsidRPr="00264057" w:rsidRDefault="00A86FC2" w:rsidP="009F45FB">
      <w:pPr>
        <w:pStyle w:val="Cmsor2"/>
      </w:pPr>
      <w:r>
        <w:lastRenderedPageBreak/>
        <w:t>8</w:t>
      </w:r>
      <w:r w:rsidR="00264057" w:rsidRPr="00264057">
        <w:t xml:space="preserve">.4 Az </w:t>
      </w:r>
      <w:proofErr w:type="spellStart"/>
      <w:r w:rsidR="00264057" w:rsidRPr="00264057">
        <w:t>agent</w:t>
      </w:r>
      <w:proofErr w:type="spellEnd"/>
      <w:r w:rsidR="00264057" w:rsidRPr="00264057">
        <w:t xml:space="preserve"> megvalósítása</w:t>
      </w:r>
    </w:p>
    <w:p w14:paraId="2976256F" w14:textId="77777777" w:rsidR="00264057" w:rsidRPr="00264057" w:rsidRDefault="00264057" w:rsidP="006E0EA9">
      <w:pPr>
        <w:pStyle w:val="Szvegtrzs"/>
        <w:spacing w:after="240" w:line="360" w:lineRule="auto"/>
        <w:ind w:firstLine="567"/>
        <w:jc w:val="both"/>
      </w:pPr>
      <w:r w:rsidRPr="00264057">
        <w:t xml:space="preserve">Az </w:t>
      </w:r>
      <w:proofErr w:type="spellStart"/>
      <w:r w:rsidRPr="00264057">
        <w:t>AgentUI</w:t>
      </w:r>
      <w:proofErr w:type="spellEnd"/>
      <w:r w:rsidRPr="00264057">
        <w:t xml:space="preserve"> a rendszer azon része, amely a felügyelt gépen fut. Itt kellett a legtöbb rendszerközeli feladatot megoldanom. A szerverhez való kapcsolódás, a háttérben futás, az értesítések, a fájlok fogadása, a parancsok végrehajtása, a </w:t>
      </w:r>
      <w:proofErr w:type="spellStart"/>
      <w:r w:rsidRPr="00264057">
        <w:t>screenshot</w:t>
      </w:r>
      <w:proofErr w:type="spellEnd"/>
      <w:r w:rsidRPr="00264057">
        <w:t xml:space="preserve"> készítés és a távoli inputkezelés mind ide tartozik. Emiatt ez lett az egyik legnagyobb és legösszetettebb kliensoldali komponens.</w:t>
      </w:r>
    </w:p>
    <w:p w14:paraId="3486CDFE" w14:textId="14A8988F" w:rsidR="00264057" w:rsidRPr="00264057" w:rsidRDefault="00A86FC2" w:rsidP="009F45FB">
      <w:pPr>
        <w:pStyle w:val="Cmsor2"/>
      </w:pPr>
      <w:r>
        <w:t>8</w:t>
      </w:r>
      <w:r w:rsidR="00264057" w:rsidRPr="00264057">
        <w:t xml:space="preserve">.4.1 Kapcsolatfelépítés és </w:t>
      </w:r>
      <w:proofErr w:type="spellStart"/>
      <w:r w:rsidR="00264057" w:rsidRPr="00264057">
        <w:t>újracsatlakozás</w:t>
      </w:r>
      <w:proofErr w:type="spellEnd"/>
    </w:p>
    <w:p w14:paraId="32996BBB" w14:textId="77777777" w:rsidR="00264057" w:rsidRPr="00264057" w:rsidRDefault="00264057" w:rsidP="006E0EA9">
      <w:pPr>
        <w:pStyle w:val="Szvegtrzs"/>
        <w:spacing w:after="240" w:line="360" w:lineRule="auto"/>
        <w:ind w:firstLine="567"/>
        <w:jc w:val="both"/>
      </w:pPr>
      <w:r w:rsidRPr="00264057">
        <w:t xml:space="preserve">Az </w:t>
      </w:r>
      <w:proofErr w:type="spellStart"/>
      <w:r w:rsidRPr="00264057">
        <w:t>agent</w:t>
      </w:r>
      <w:proofErr w:type="spellEnd"/>
      <w:r w:rsidRPr="00264057">
        <w:t xml:space="preserve"> oldalon a stabil kapcsolat alapkövetelmény volt. Nem jó egy olyan kliens, amely egy egyszeri hálózati hiba után egyszerűen „meghal”. Emiatt a kapcsolatépítésnél itt is a </w:t>
      </w:r>
      <w:proofErr w:type="spellStart"/>
      <w:r w:rsidRPr="00264057">
        <w:t>HubConnectionBuilder</w:t>
      </w:r>
      <w:proofErr w:type="spellEnd"/>
      <w:r w:rsidRPr="00264057">
        <w:t xml:space="preserve"> + </w:t>
      </w:r>
      <w:proofErr w:type="spellStart"/>
      <w:r w:rsidRPr="00264057">
        <w:t>WithAutomaticReconnect</w:t>
      </w:r>
      <w:proofErr w:type="spellEnd"/>
      <w:r w:rsidRPr="00264057">
        <w:t xml:space="preserve">() megoldást használtam. A kódban látható, hogy </w:t>
      </w:r>
      <w:proofErr w:type="spellStart"/>
      <w:r w:rsidRPr="00264057">
        <w:t>reconnect</w:t>
      </w:r>
      <w:proofErr w:type="spellEnd"/>
      <w:r w:rsidRPr="00264057">
        <w:t xml:space="preserve"> esetén az </w:t>
      </w:r>
      <w:proofErr w:type="spellStart"/>
      <w:r w:rsidRPr="00264057">
        <w:t>agent</w:t>
      </w:r>
      <w:proofErr w:type="spellEnd"/>
      <w:r w:rsidRPr="00264057">
        <w:t xml:space="preserve"> állapotjelző szövegét frissíted, a belső _</w:t>
      </w:r>
      <w:proofErr w:type="spellStart"/>
      <w:r w:rsidRPr="00264057">
        <w:t>isConnected</w:t>
      </w:r>
      <w:proofErr w:type="spellEnd"/>
      <w:r w:rsidRPr="00264057">
        <w:t xml:space="preserve"> jelzőt átállítod, és naplóbejegyzést is készítesz az </w:t>
      </w:r>
      <w:proofErr w:type="spellStart"/>
      <w:r w:rsidRPr="00264057">
        <w:t>újrakapcsolódás</w:t>
      </w:r>
      <w:proofErr w:type="spellEnd"/>
      <w:r w:rsidRPr="00264057">
        <w:t xml:space="preserve"> folyamatáról. Ez azt mutatja, hogy a kapcsolatkezelés nem csak technikai háttérfolyamat, hanem a UI is követi az állapotot. </w:t>
      </w:r>
    </w:p>
    <w:p w14:paraId="42C6B256" w14:textId="77777777" w:rsidR="00264057" w:rsidRPr="00264057" w:rsidRDefault="00264057" w:rsidP="00264057">
      <w:pPr>
        <w:pStyle w:val="Kd1"/>
      </w:pPr>
      <w:proofErr w:type="spellStart"/>
      <w:r w:rsidRPr="00264057">
        <w:t>connection</w:t>
      </w:r>
      <w:proofErr w:type="spellEnd"/>
      <w:r w:rsidRPr="00264057">
        <w:t xml:space="preserve"> = </w:t>
      </w:r>
      <w:proofErr w:type="spellStart"/>
      <w:r w:rsidRPr="00264057">
        <w:t>new</w:t>
      </w:r>
      <w:proofErr w:type="spellEnd"/>
      <w:r w:rsidRPr="00264057">
        <w:t xml:space="preserve"> </w:t>
      </w:r>
      <w:proofErr w:type="spellStart"/>
      <w:r w:rsidRPr="00264057">
        <w:t>HubConnectionBuilder</w:t>
      </w:r>
      <w:proofErr w:type="spellEnd"/>
      <w:r w:rsidRPr="00264057">
        <w:t>()</w:t>
      </w:r>
      <w:r w:rsidRPr="00264057">
        <w:br/>
        <w:t xml:space="preserve">    .</w:t>
      </w:r>
      <w:proofErr w:type="spellStart"/>
      <w:r w:rsidRPr="00264057">
        <w:t>WithUrl</w:t>
      </w:r>
      <w:proofErr w:type="spellEnd"/>
      <w:r w:rsidRPr="00264057">
        <w:t>(</w:t>
      </w:r>
      <w:proofErr w:type="spellStart"/>
      <w:r w:rsidRPr="00264057">
        <w:t>AppConfig.HubUrl</w:t>
      </w:r>
      <w:proofErr w:type="spellEnd"/>
      <w:r w:rsidRPr="00264057">
        <w:t>)</w:t>
      </w:r>
      <w:r w:rsidRPr="00264057">
        <w:br/>
        <w:t xml:space="preserve">    .</w:t>
      </w:r>
      <w:proofErr w:type="spellStart"/>
      <w:r w:rsidRPr="00264057">
        <w:t>WithAutomaticReconnect</w:t>
      </w:r>
      <w:proofErr w:type="spellEnd"/>
      <w:r w:rsidRPr="00264057">
        <w:t>()</w:t>
      </w:r>
      <w:r w:rsidRPr="00264057">
        <w:br/>
        <w:t xml:space="preserve">    .</w:t>
      </w:r>
      <w:proofErr w:type="spellStart"/>
      <w:r w:rsidRPr="00264057">
        <w:t>Build</w:t>
      </w:r>
      <w:proofErr w:type="spellEnd"/>
      <w:r w:rsidRPr="00264057">
        <w:t>();</w:t>
      </w:r>
      <w:r w:rsidRPr="00264057">
        <w:br/>
      </w:r>
      <w:r w:rsidRPr="00264057">
        <w:br/>
      </w:r>
      <w:proofErr w:type="spellStart"/>
      <w:r w:rsidRPr="00264057">
        <w:t>connection.Reconnecting</w:t>
      </w:r>
      <w:proofErr w:type="spellEnd"/>
      <w:r w:rsidRPr="00264057">
        <w:t xml:space="preserve"> += </w:t>
      </w:r>
      <w:proofErr w:type="spellStart"/>
      <w:r w:rsidRPr="00264057">
        <w:t>error</w:t>
      </w:r>
      <w:proofErr w:type="spellEnd"/>
      <w:r w:rsidRPr="00264057">
        <w:t xml:space="preserve"> =&gt;</w:t>
      </w:r>
      <w:r w:rsidRPr="00264057">
        <w:br/>
        <w:t>{</w:t>
      </w:r>
      <w:r w:rsidRPr="00264057">
        <w:br/>
        <w:t xml:space="preserve">    </w:t>
      </w:r>
      <w:proofErr w:type="spellStart"/>
      <w:r w:rsidRPr="00264057">
        <w:t>RunOnUi</w:t>
      </w:r>
      <w:proofErr w:type="spellEnd"/>
      <w:r w:rsidRPr="00264057">
        <w:t>(() =&gt;</w:t>
      </w:r>
      <w:r w:rsidRPr="00264057">
        <w:br/>
        <w:t xml:space="preserve">    {</w:t>
      </w:r>
      <w:r w:rsidRPr="00264057">
        <w:br/>
        <w:t xml:space="preserve">        _</w:t>
      </w:r>
      <w:proofErr w:type="spellStart"/>
      <w:r w:rsidRPr="00264057">
        <w:t>isConnected</w:t>
      </w:r>
      <w:proofErr w:type="spellEnd"/>
      <w:r w:rsidRPr="00264057">
        <w:t xml:space="preserve"> = </w:t>
      </w:r>
      <w:proofErr w:type="spellStart"/>
      <w:r w:rsidRPr="00264057">
        <w:t>false</w:t>
      </w:r>
      <w:proofErr w:type="spellEnd"/>
      <w:r w:rsidRPr="00264057">
        <w:t>;</w:t>
      </w:r>
      <w:r w:rsidRPr="00264057">
        <w:br/>
        <w:t xml:space="preserve">        </w:t>
      </w:r>
      <w:proofErr w:type="spellStart"/>
      <w:r w:rsidRPr="00264057">
        <w:t>lblStatus.Text</w:t>
      </w:r>
      <w:proofErr w:type="spellEnd"/>
      <w:r w:rsidRPr="00264057">
        <w:t xml:space="preserve"> = "</w:t>
      </w:r>
      <w:proofErr w:type="spellStart"/>
      <w:r w:rsidRPr="00264057">
        <w:t>Újrakapcsolódás</w:t>
      </w:r>
      <w:proofErr w:type="spellEnd"/>
      <w:r w:rsidRPr="00264057">
        <w:t>...";</w:t>
      </w:r>
      <w:r w:rsidRPr="00264057">
        <w:br/>
        <w:t xml:space="preserve">        </w:t>
      </w:r>
      <w:proofErr w:type="spellStart"/>
      <w:r w:rsidRPr="00264057">
        <w:t>AddLog</w:t>
      </w:r>
      <w:proofErr w:type="spellEnd"/>
      <w:r w:rsidRPr="00264057">
        <w:t xml:space="preserve">("Kapcsolat megszakadt, </w:t>
      </w:r>
      <w:proofErr w:type="spellStart"/>
      <w:r w:rsidRPr="00264057">
        <w:t>újrakapcsolódás</w:t>
      </w:r>
      <w:proofErr w:type="spellEnd"/>
      <w:r w:rsidRPr="00264057">
        <w:t xml:space="preserve"> folyamatban.");</w:t>
      </w:r>
      <w:r w:rsidRPr="00264057">
        <w:br/>
        <w:t xml:space="preserve">    });</w:t>
      </w:r>
      <w:r w:rsidRPr="00264057">
        <w:br/>
      </w:r>
      <w:r w:rsidRPr="00264057">
        <w:br/>
        <w:t xml:space="preserve">    </w:t>
      </w:r>
      <w:proofErr w:type="spellStart"/>
      <w:r w:rsidRPr="00264057">
        <w:t>return</w:t>
      </w:r>
      <w:proofErr w:type="spellEnd"/>
      <w:r w:rsidRPr="00264057">
        <w:t xml:space="preserve"> </w:t>
      </w:r>
      <w:proofErr w:type="spellStart"/>
      <w:r w:rsidRPr="00264057">
        <w:t>Task.CompletedTask</w:t>
      </w:r>
      <w:proofErr w:type="spellEnd"/>
      <w:r w:rsidRPr="00264057">
        <w:t>;</w:t>
      </w:r>
      <w:r w:rsidRPr="00264057">
        <w:br/>
        <w:t>};</w:t>
      </w:r>
    </w:p>
    <w:p w14:paraId="5BB45911" w14:textId="77777777" w:rsidR="00264057" w:rsidRPr="00264057" w:rsidRDefault="00264057" w:rsidP="00264057">
      <w:pPr>
        <w:pStyle w:val="Szvegtrzs"/>
        <w:spacing w:after="240"/>
      </w:pPr>
      <w:r w:rsidRPr="00264057">
        <w:t xml:space="preserve">Ez a megoldás azért fontos, mert egy felügyeleti </w:t>
      </w:r>
      <w:proofErr w:type="spellStart"/>
      <w:r w:rsidRPr="00264057">
        <w:t>agentnek</w:t>
      </w:r>
      <w:proofErr w:type="spellEnd"/>
      <w:r w:rsidRPr="00264057">
        <w:t xml:space="preserve"> hosszabb ideig, felhasználói beavatkozás nélkül kell futnia. Ha a </w:t>
      </w:r>
      <w:proofErr w:type="spellStart"/>
      <w:r w:rsidRPr="00264057">
        <w:t>Wi</w:t>
      </w:r>
      <w:proofErr w:type="spellEnd"/>
      <w:r w:rsidRPr="00264057">
        <w:t>-Fi megszakad vagy a szerver átmenetileg nem válaszol, a kliensnek ettől még később helyre kell tudnia állni.</w:t>
      </w:r>
    </w:p>
    <w:p w14:paraId="30C9DA7C" w14:textId="1E8DACF4" w:rsidR="00264057" w:rsidRPr="00264057" w:rsidRDefault="00A86FC2" w:rsidP="009F45FB">
      <w:pPr>
        <w:pStyle w:val="Cmsor2"/>
      </w:pPr>
      <w:r>
        <w:t>8</w:t>
      </w:r>
      <w:r w:rsidR="00264057" w:rsidRPr="00264057">
        <w:t xml:space="preserve">.4.2 Háttérben futás és </w:t>
      </w:r>
      <w:proofErr w:type="spellStart"/>
      <w:r w:rsidR="00264057" w:rsidRPr="00264057">
        <w:t>tray</w:t>
      </w:r>
      <w:proofErr w:type="spellEnd"/>
      <w:r w:rsidR="00264057" w:rsidRPr="00264057">
        <w:t xml:space="preserve"> működés</w:t>
      </w:r>
    </w:p>
    <w:p w14:paraId="4ACFA3CF" w14:textId="77777777" w:rsidR="00264057" w:rsidRPr="00264057" w:rsidRDefault="00264057" w:rsidP="006E0EA9">
      <w:pPr>
        <w:pStyle w:val="Szvegtrzs"/>
        <w:spacing w:after="240" w:line="360" w:lineRule="auto"/>
        <w:ind w:firstLine="567"/>
        <w:jc w:val="both"/>
      </w:pPr>
      <w:r w:rsidRPr="00264057">
        <w:t xml:space="preserve">Az </w:t>
      </w:r>
      <w:proofErr w:type="spellStart"/>
      <w:r w:rsidRPr="00264057">
        <w:t>agent</w:t>
      </w:r>
      <w:proofErr w:type="spellEnd"/>
      <w:r w:rsidRPr="00264057">
        <w:t xml:space="preserve"> egyik legfontosabb nem funkcionális tulajdonsága az, hogy a háttérben is tudjon futni. Ehhez a </w:t>
      </w:r>
      <w:proofErr w:type="spellStart"/>
      <w:r w:rsidRPr="00264057">
        <w:t>WinForms</w:t>
      </w:r>
      <w:proofErr w:type="spellEnd"/>
      <w:r w:rsidRPr="00264057">
        <w:t xml:space="preserve"> </w:t>
      </w:r>
      <w:proofErr w:type="spellStart"/>
      <w:r w:rsidRPr="00264057">
        <w:t>NotifyIcon</w:t>
      </w:r>
      <w:proofErr w:type="spellEnd"/>
      <w:r w:rsidRPr="00264057">
        <w:t xml:space="preserve"> logikája nagyon jól illeszkedik. A felhasználó bezárhatja a főablakot, de a program nem áll le, csak elrejti magát, és a rendszer tálcáján marad aktív. Ez azért fontos, mert az </w:t>
      </w:r>
      <w:proofErr w:type="spellStart"/>
      <w:r w:rsidRPr="00264057">
        <w:t>agent</w:t>
      </w:r>
      <w:proofErr w:type="spellEnd"/>
      <w:r w:rsidRPr="00264057">
        <w:t xml:space="preserve"> jellegéből fakadóan a felhasználónak nem kell folyamatosan interakcióban lennie vele. A felügyeleti feladatok sokszor pont akkor futnak, </w:t>
      </w:r>
      <w:r w:rsidRPr="00264057">
        <w:lastRenderedPageBreak/>
        <w:t xml:space="preserve">amikor a főablak nincs előtérben. A .NET dokumentáció szerint a </w:t>
      </w:r>
      <w:proofErr w:type="spellStart"/>
      <w:r w:rsidRPr="00264057">
        <w:t>NotifyIcon</w:t>
      </w:r>
      <w:proofErr w:type="spellEnd"/>
      <w:r w:rsidRPr="00264057">
        <w:t xml:space="preserve"> pont ilyen helyzetekre készült, ahol a futó alkalmazásnak nem kell feltétlenül látható főablakkal rendelkeznie. </w:t>
      </w:r>
    </w:p>
    <w:p w14:paraId="1ACC1118" w14:textId="77777777" w:rsidR="00264057" w:rsidRPr="00264057" w:rsidRDefault="00264057" w:rsidP="006E0EA9">
      <w:pPr>
        <w:pStyle w:val="Szvegtrzs"/>
        <w:spacing w:after="240" w:line="360" w:lineRule="auto"/>
        <w:ind w:firstLine="567"/>
        <w:jc w:val="both"/>
      </w:pPr>
      <w:r w:rsidRPr="00264057">
        <w:t xml:space="preserve">A háttérben futó működés dokumentációban azért is erős pont, mert ez közvetlenül kapcsolódik a feladatkiírás elvárásaihoz. Nem csak egy egyszerű kliensprogramot építettem, hanem ténylegesen olyan </w:t>
      </w:r>
      <w:proofErr w:type="spellStart"/>
      <w:r w:rsidRPr="00264057">
        <w:t>agentet</w:t>
      </w:r>
      <w:proofErr w:type="spellEnd"/>
      <w:r w:rsidRPr="00264057">
        <w:t>, amely képes folyamatosan szolgáltatást nyújtani a hálózaton.</w:t>
      </w:r>
    </w:p>
    <w:p w14:paraId="21B897D8" w14:textId="3A23B893" w:rsidR="00264057" w:rsidRPr="00264057" w:rsidRDefault="00A86FC2" w:rsidP="009F45FB">
      <w:pPr>
        <w:pStyle w:val="Cmsor2"/>
      </w:pPr>
      <w:r>
        <w:t>8</w:t>
      </w:r>
      <w:r w:rsidR="00264057" w:rsidRPr="00264057">
        <w:t>.4.3 Parancsvégrehajtás, fájlok, üzenetek</w:t>
      </w:r>
    </w:p>
    <w:p w14:paraId="41A5EFF1" w14:textId="77777777" w:rsidR="00264057" w:rsidRPr="00264057" w:rsidRDefault="00264057" w:rsidP="006E0EA9">
      <w:pPr>
        <w:pStyle w:val="Szvegtrzs"/>
        <w:spacing w:after="240" w:line="360" w:lineRule="auto"/>
        <w:ind w:firstLine="567"/>
        <w:jc w:val="both"/>
      </w:pPr>
      <w:r w:rsidRPr="00264057">
        <w:t xml:space="preserve">Az </w:t>
      </w:r>
      <w:proofErr w:type="spellStart"/>
      <w:r w:rsidRPr="00264057">
        <w:t>agent</w:t>
      </w:r>
      <w:proofErr w:type="spellEnd"/>
      <w:r w:rsidRPr="00264057">
        <w:t xml:space="preserve"> oldalon a bejövő műveleteket </w:t>
      </w:r>
      <w:proofErr w:type="spellStart"/>
      <w:r w:rsidRPr="00264057">
        <w:t>SignalR</w:t>
      </w:r>
      <w:proofErr w:type="spellEnd"/>
      <w:r w:rsidRPr="00264057">
        <w:t xml:space="preserve"> eseménykezelők fogadják. A rendszer logikája itt </w:t>
      </w:r>
      <w:proofErr w:type="spellStart"/>
      <w:r w:rsidRPr="00264057">
        <w:t>eseményvezérelt</w:t>
      </w:r>
      <w:proofErr w:type="spellEnd"/>
      <w:r w:rsidRPr="00264057">
        <w:t xml:space="preserve">. Nem </w:t>
      </w:r>
      <w:proofErr w:type="spellStart"/>
      <w:r w:rsidRPr="00264057">
        <w:t>polling</w:t>
      </w:r>
      <w:proofErr w:type="spellEnd"/>
      <w:r w:rsidRPr="00264057">
        <w:t xml:space="preserve"> alapon kérdezgeti a szervert, hanem feliratkozik azokra az üzenetekre, amelyeket a szerver vagy a menedzsment kliens kezdeményez. Ez a minta azért előnyös, mert a kliensoldalon egyszerűen lehet </w:t>
      </w:r>
      <w:proofErr w:type="spellStart"/>
      <w:r w:rsidRPr="00264057">
        <w:t>funkciónként</w:t>
      </w:r>
      <w:proofErr w:type="spellEnd"/>
      <w:r w:rsidRPr="00264057">
        <w:t xml:space="preserve"> külön kezelőt írni, például üzenetfogadásra, parancsvégrehajtásra vagy </w:t>
      </w:r>
      <w:proofErr w:type="spellStart"/>
      <w:r w:rsidRPr="00264057">
        <w:t>screenshot</w:t>
      </w:r>
      <w:proofErr w:type="spellEnd"/>
      <w:r w:rsidRPr="00264057">
        <w:t>-készítésre.</w:t>
      </w:r>
    </w:p>
    <w:p w14:paraId="15F2CC6A" w14:textId="77777777" w:rsidR="00264057" w:rsidRPr="00264057" w:rsidRDefault="00264057" w:rsidP="00264057">
      <w:pPr>
        <w:pStyle w:val="Szvegtrzs"/>
        <w:spacing w:after="240"/>
      </w:pPr>
      <w:r w:rsidRPr="00264057">
        <w:t>Az ilyen struktúra általános mintája nagyjából így néz ki:</w:t>
      </w:r>
    </w:p>
    <w:p w14:paraId="1E98CC83" w14:textId="77777777" w:rsidR="00264057" w:rsidRPr="00264057" w:rsidRDefault="00264057" w:rsidP="00264057">
      <w:pPr>
        <w:pStyle w:val="Kd1"/>
      </w:pPr>
      <w:proofErr w:type="spellStart"/>
      <w:r w:rsidRPr="00264057">
        <w:t>connection.On</w:t>
      </w:r>
      <w:proofErr w:type="spellEnd"/>
      <w:r w:rsidRPr="00264057">
        <w:t>&lt;</w:t>
      </w:r>
      <w:proofErr w:type="spellStart"/>
      <w:r w:rsidRPr="00264057">
        <w:t>string</w:t>
      </w:r>
      <w:proofErr w:type="spellEnd"/>
      <w:r w:rsidRPr="00264057">
        <w:t>&gt;("</w:t>
      </w:r>
      <w:proofErr w:type="spellStart"/>
      <w:r w:rsidRPr="00264057">
        <w:t>ReceiveMessage</w:t>
      </w:r>
      <w:proofErr w:type="spellEnd"/>
      <w:r w:rsidRPr="00264057">
        <w:t xml:space="preserve">", </w:t>
      </w:r>
      <w:proofErr w:type="spellStart"/>
      <w:r w:rsidRPr="00264057">
        <w:t>message</w:t>
      </w:r>
      <w:proofErr w:type="spellEnd"/>
      <w:r w:rsidRPr="00264057">
        <w:t xml:space="preserve"> =&gt;</w:t>
      </w:r>
      <w:r w:rsidRPr="00264057">
        <w:br/>
        <w:t>{</w:t>
      </w:r>
      <w:r w:rsidRPr="00264057">
        <w:br/>
        <w:t xml:space="preserve">    </w:t>
      </w:r>
      <w:proofErr w:type="spellStart"/>
      <w:r w:rsidRPr="00264057">
        <w:t>ShowNotification</w:t>
      </w:r>
      <w:proofErr w:type="spellEnd"/>
      <w:r w:rsidRPr="00264057">
        <w:t>(</w:t>
      </w:r>
      <w:proofErr w:type="spellStart"/>
      <w:r w:rsidRPr="00264057">
        <w:t>message</w:t>
      </w:r>
      <w:proofErr w:type="spellEnd"/>
      <w:r w:rsidRPr="00264057">
        <w:t>);</w:t>
      </w:r>
      <w:r w:rsidRPr="00264057">
        <w:br/>
        <w:t xml:space="preserve">    </w:t>
      </w:r>
      <w:proofErr w:type="spellStart"/>
      <w:r w:rsidRPr="00264057">
        <w:t>AddLog</w:t>
      </w:r>
      <w:proofErr w:type="spellEnd"/>
      <w:r w:rsidRPr="00264057">
        <w:t>($"Üzenet érkezett: {</w:t>
      </w:r>
      <w:proofErr w:type="spellStart"/>
      <w:r w:rsidRPr="00264057">
        <w:t>message</w:t>
      </w:r>
      <w:proofErr w:type="spellEnd"/>
      <w:r w:rsidRPr="00264057">
        <w:t>}");</w:t>
      </w:r>
      <w:r w:rsidRPr="00264057">
        <w:br/>
        <w:t>});</w:t>
      </w:r>
      <w:r w:rsidRPr="00264057">
        <w:br/>
      </w:r>
      <w:r w:rsidRPr="00264057">
        <w:br/>
      </w:r>
      <w:proofErr w:type="spellStart"/>
      <w:r w:rsidRPr="00264057">
        <w:t>connection.On</w:t>
      </w:r>
      <w:proofErr w:type="spellEnd"/>
      <w:r w:rsidRPr="00264057">
        <w:t>&lt;</w:t>
      </w:r>
      <w:proofErr w:type="spellStart"/>
      <w:r w:rsidRPr="00264057">
        <w:t>string</w:t>
      </w:r>
      <w:proofErr w:type="spellEnd"/>
      <w:r w:rsidRPr="00264057">
        <w:t>&gt;("</w:t>
      </w:r>
      <w:proofErr w:type="spellStart"/>
      <w:r w:rsidRPr="00264057">
        <w:t>ExecuteCommand</w:t>
      </w:r>
      <w:proofErr w:type="spellEnd"/>
      <w:r w:rsidRPr="00264057">
        <w:t xml:space="preserve">", </w:t>
      </w:r>
      <w:proofErr w:type="spellStart"/>
      <w:r w:rsidRPr="00264057">
        <w:t>async</w:t>
      </w:r>
      <w:proofErr w:type="spellEnd"/>
      <w:r w:rsidRPr="00264057">
        <w:t xml:space="preserve"> </w:t>
      </w:r>
      <w:proofErr w:type="spellStart"/>
      <w:r w:rsidRPr="00264057">
        <w:t>cmd</w:t>
      </w:r>
      <w:proofErr w:type="spellEnd"/>
      <w:r w:rsidRPr="00264057">
        <w:t xml:space="preserve"> =&gt;</w:t>
      </w:r>
      <w:r w:rsidRPr="00264057">
        <w:br/>
        <w:t>{</w:t>
      </w:r>
      <w:r w:rsidRPr="00264057">
        <w:br/>
        <w:t xml:space="preserve">    var </w:t>
      </w:r>
      <w:proofErr w:type="spellStart"/>
      <w:r w:rsidRPr="00264057">
        <w:t>result</w:t>
      </w:r>
      <w:proofErr w:type="spellEnd"/>
      <w:r w:rsidRPr="00264057">
        <w:t xml:space="preserve"> = </w:t>
      </w:r>
      <w:proofErr w:type="spellStart"/>
      <w:r w:rsidRPr="00264057">
        <w:t>RunCommand</w:t>
      </w:r>
      <w:proofErr w:type="spellEnd"/>
      <w:r w:rsidRPr="00264057">
        <w:t>(</w:t>
      </w:r>
      <w:proofErr w:type="spellStart"/>
      <w:r w:rsidRPr="00264057">
        <w:t>cmd</w:t>
      </w:r>
      <w:proofErr w:type="spellEnd"/>
      <w:r w:rsidRPr="00264057">
        <w:t>);</w:t>
      </w:r>
      <w:r w:rsidRPr="00264057">
        <w:br/>
        <w:t xml:space="preserve">    </w:t>
      </w:r>
      <w:proofErr w:type="spellStart"/>
      <w:r w:rsidRPr="00264057">
        <w:t>await</w:t>
      </w:r>
      <w:proofErr w:type="spellEnd"/>
      <w:r w:rsidRPr="00264057">
        <w:t xml:space="preserve"> </w:t>
      </w:r>
      <w:proofErr w:type="spellStart"/>
      <w:r w:rsidRPr="00264057">
        <w:t>connection.InvokeAsync</w:t>
      </w:r>
      <w:proofErr w:type="spellEnd"/>
      <w:r w:rsidRPr="00264057">
        <w:t>("</w:t>
      </w:r>
      <w:proofErr w:type="spellStart"/>
      <w:r w:rsidRPr="00264057">
        <w:t>SendCommandResultToManagement</w:t>
      </w:r>
      <w:proofErr w:type="spellEnd"/>
      <w:r w:rsidRPr="00264057">
        <w:t xml:space="preserve">", </w:t>
      </w:r>
      <w:proofErr w:type="spellStart"/>
      <w:r w:rsidRPr="00264057">
        <w:t>MachineName</w:t>
      </w:r>
      <w:proofErr w:type="spellEnd"/>
      <w:r w:rsidRPr="00264057">
        <w:t xml:space="preserve">, </w:t>
      </w:r>
      <w:proofErr w:type="spellStart"/>
      <w:r w:rsidRPr="00264057">
        <w:t>result</w:t>
      </w:r>
      <w:proofErr w:type="spellEnd"/>
      <w:r w:rsidRPr="00264057">
        <w:t>);</w:t>
      </w:r>
      <w:r w:rsidRPr="00264057">
        <w:br/>
        <w:t>});</w:t>
      </w:r>
    </w:p>
    <w:p w14:paraId="66EA746F" w14:textId="77777777" w:rsidR="00264057" w:rsidRPr="00264057" w:rsidRDefault="00264057" w:rsidP="00264057">
      <w:pPr>
        <w:pStyle w:val="Szvegtrzs"/>
        <w:spacing w:after="240"/>
      </w:pPr>
      <w:r w:rsidRPr="00264057">
        <w:t xml:space="preserve">A </w:t>
      </w:r>
      <w:proofErr w:type="spellStart"/>
      <w:r w:rsidRPr="00264057">
        <w:t>repóban</w:t>
      </w:r>
      <w:proofErr w:type="spellEnd"/>
      <w:r w:rsidRPr="00264057">
        <w:t xml:space="preserve"> a menedzsment irányból a szerver felé küldött parancseredmények továbbítására külön metódus is látszik: </w:t>
      </w:r>
      <w:proofErr w:type="spellStart"/>
      <w:r w:rsidRPr="00264057">
        <w:t>ReceiveCommandResult</w:t>
      </w:r>
      <w:proofErr w:type="spellEnd"/>
      <w:r w:rsidRPr="00264057">
        <w:t xml:space="preserve"> üzenetet küld a menedzsment csoportnak. Ez azt mutatja, hogy a parancsvégrehajtási csatorna kétlépcsős: </w:t>
      </w:r>
      <w:proofErr w:type="spellStart"/>
      <w:r w:rsidRPr="00264057">
        <w:t>agent</w:t>
      </w:r>
      <w:proofErr w:type="spellEnd"/>
      <w:r w:rsidRPr="00264057">
        <w:t xml:space="preserve"> → szerver → management kliens. </w:t>
      </w:r>
    </w:p>
    <w:p w14:paraId="4B81C507" w14:textId="67303C3F" w:rsidR="00264057" w:rsidRPr="00264057" w:rsidRDefault="00A86FC2" w:rsidP="009F45FB">
      <w:pPr>
        <w:pStyle w:val="Cmsor2"/>
      </w:pPr>
      <w:r>
        <w:t>8</w:t>
      </w:r>
      <w:r w:rsidR="00264057" w:rsidRPr="00264057">
        <w:t xml:space="preserve">.4.4 </w:t>
      </w:r>
      <w:proofErr w:type="spellStart"/>
      <w:r w:rsidR="00264057" w:rsidRPr="00264057">
        <w:t>Screenshot</w:t>
      </w:r>
      <w:proofErr w:type="spellEnd"/>
      <w:r w:rsidR="00264057" w:rsidRPr="00264057">
        <w:t xml:space="preserve"> készítés</w:t>
      </w:r>
    </w:p>
    <w:p w14:paraId="4C707D4D" w14:textId="77777777" w:rsidR="00264057" w:rsidRPr="00264057" w:rsidRDefault="00264057" w:rsidP="006E0EA9">
      <w:pPr>
        <w:pStyle w:val="Szvegtrzs"/>
        <w:spacing w:after="240" w:line="360" w:lineRule="auto"/>
        <w:ind w:firstLine="567"/>
        <w:jc w:val="both"/>
      </w:pPr>
      <w:r w:rsidRPr="00264057">
        <w:t xml:space="preserve">A </w:t>
      </w:r>
      <w:proofErr w:type="spellStart"/>
      <w:r w:rsidRPr="00264057">
        <w:t>screenshot</w:t>
      </w:r>
      <w:proofErr w:type="spellEnd"/>
      <w:r w:rsidRPr="00264057">
        <w:t xml:space="preserve">-funkció azért került bele a rendszerbe, mert sok hiba távolról nehezen értelmezhető, ha csak szöveges leírás áll rendelkezésre. Egy képernyőkép nagyon gyorsan megmutatja, mi látszik a felhasználó </w:t>
      </w:r>
      <w:proofErr w:type="spellStart"/>
      <w:r w:rsidRPr="00264057">
        <w:t>monitorán</w:t>
      </w:r>
      <w:proofErr w:type="spellEnd"/>
      <w:r w:rsidRPr="00264057">
        <w:t xml:space="preserve">. A </w:t>
      </w:r>
      <w:proofErr w:type="spellStart"/>
      <w:r w:rsidRPr="00264057">
        <w:t>screenshot</w:t>
      </w:r>
      <w:proofErr w:type="spellEnd"/>
      <w:r w:rsidRPr="00264057">
        <w:t xml:space="preserve"> létrehozása klasszikus </w:t>
      </w:r>
      <w:proofErr w:type="spellStart"/>
      <w:r w:rsidRPr="00264057">
        <w:t>WinForms</w:t>
      </w:r>
      <w:proofErr w:type="spellEnd"/>
      <w:r w:rsidRPr="00264057">
        <w:t xml:space="preserve">/GDI+ módszerrel történik: Bitmap példány készül, majd </w:t>
      </w:r>
      <w:proofErr w:type="spellStart"/>
      <w:r w:rsidRPr="00264057">
        <w:t>Graphics.CopyFromScreen</w:t>
      </w:r>
      <w:proofErr w:type="spellEnd"/>
      <w:r w:rsidRPr="00264057">
        <w:t xml:space="preserve"> másolja bele a képernyő tartalmát. Ez egyszerű, de jól működő </w:t>
      </w:r>
      <w:r w:rsidRPr="00264057">
        <w:lastRenderedPageBreak/>
        <w:t xml:space="preserve">megoldás egy helyi </w:t>
      </w:r>
      <w:proofErr w:type="spellStart"/>
      <w:r w:rsidRPr="00264057">
        <w:t>hálózatos</w:t>
      </w:r>
      <w:proofErr w:type="spellEnd"/>
      <w:r w:rsidRPr="00264057">
        <w:t xml:space="preserve"> prototípusban. A .NET dokumentáció is ezt a mintát használja a képernyő tartalmának lekérésére. (</w:t>
      </w:r>
      <w:hyperlink r:id="rId17" w:tgtFrame="_new" w:history="1">
        <w:r w:rsidRPr="00264057">
          <w:rPr>
            <w:rStyle w:val="Hiperhivatkozs"/>
          </w:rPr>
          <w:t>learn.microsoft.com</w:t>
        </w:r>
      </w:hyperlink>
      <w:r w:rsidRPr="00264057">
        <w:t>)</w:t>
      </w:r>
    </w:p>
    <w:p w14:paraId="1283D20F" w14:textId="77777777" w:rsidR="00264057" w:rsidRPr="00264057" w:rsidRDefault="00264057" w:rsidP="00264057">
      <w:pPr>
        <w:pStyle w:val="Szvegtrzs"/>
        <w:spacing w:after="240"/>
      </w:pPr>
      <w:r w:rsidRPr="00264057">
        <w:t>A működés reprezentatív kódrészlete:</w:t>
      </w:r>
    </w:p>
    <w:p w14:paraId="661E502E" w14:textId="77777777" w:rsidR="00264057" w:rsidRPr="00264057" w:rsidRDefault="00264057" w:rsidP="00264057">
      <w:pPr>
        <w:pStyle w:val="Szvegtrzs"/>
        <w:spacing w:after="240"/>
      </w:pPr>
      <w:proofErr w:type="spellStart"/>
      <w:r w:rsidRPr="00264057">
        <w:rPr>
          <w:rStyle w:val="Kd1Char"/>
        </w:rPr>
        <w:t>using</w:t>
      </w:r>
      <w:proofErr w:type="spellEnd"/>
      <w:r w:rsidRPr="00264057">
        <w:rPr>
          <w:rStyle w:val="Kd1Char"/>
        </w:rPr>
        <w:t xml:space="preserve"> Bitmap </w:t>
      </w:r>
      <w:proofErr w:type="spellStart"/>
      <w:r w:rsidRPr="00264057">
        <w:rPr>
          <w:rStyle w:val="Kd1Char"/>
        </w:rPr>
        <w:t>bmp</w:t>
      </w:r>
      <w:proofErr w:type="spellEnd"/>
      <w:r w:rsidRPr="00264057">
        <w:rPr>
          <w:rStyle w:val="Kd1Char"/>
        </w:rPr>
        <w:t xml:space="preserve"> = </w:t>
      </w:r>
      <w:proofErr w:type="spellStart"/>
      <w:r w:rsidRPr="00264057">
        <w:rPr>
          <w:rStyle w:val="Kd1Char"/>
        </w:rPr>
        <w:t>new</w:t>
      </w:r>
      <w:proofErr w:type="spellEnd"/>
      <w:r w:rsidRPr="00264057">
        <w:rPr>
          <w:rStyle w:val="Kd1Char"/>
        </w:rPr>
        <w:t xml:space="preserve"> Bitmap(</w:t>
      </w:r>
      <w:proofErr w:type="spellStart"/>
      <w:r w:rsidRPr="00264057">
        <w:rPr>
          <w:rStyle w:val="Kd1Char"/>
        </w:rPr>
        <w:t>screenWidth</w:t>
      </w:r>
      <w:proofErr w:type="spellEnd"/>
      <w:r w:rsidRPr="00264057">
        <w:rPr>
          <w:rStyle w:val="Kd1Char"/>
        </w:rPr>
        <w:t xml:space="preserve">, </w:t>
      </w:r>
      <w:proofErr w:type="spellStart"/>
      <w:r w:rsidRPr="00264057">
        <w:rPr>
          <w:rStyle w:val="Kd1Char"/>
        </w:rPr>
        <w:t>screenHeight</w:t>
      </w:r>
      <w:proofErr w:type="spellEnd"/>
      <w:r w:rsidRPr="00264057">
        <w:rPr>
          <w:rStyle w:val="Kd1Char"/>
        </w:rPr>
        <w:t>);</w:t>
      </w:r>
      <w:r w:rsidRPr="00264057">
        <w:rPr>
          <w:rStyle w:val="Kd1Char"/>
        </w:rPr>
        <w:br/>
      </w:r>
      <w:proofErr w:type="spellStart"/>
      <w:r w:rsidRPr="00264057">
        <w:rPr>
          <w:rStyle w:val="Kd1Char"/>
        </w:rPr>
        <w:t>using</w:t>
      </w:r>
      <w:proofErr w:type="spellEnd"/>
      <w:r w:rsidRPr="00264057">
        <w:rPr>
          <w:rStyle w:val="Kd1Char"/>
        </w:rPr>
        <w:t xml:space="preserve"> </w:t>
      </w:r>
      <w:proofErr w:type="spellStart"/>
      <w:r w:rsidRPr="00264057">
        <w:rPr>
          <w:rStyle w:val="Kd1Char"/>
        </w:rPr>
        <w:t>Graphics</w:t>
      </w:r>
      <w:proofErr w:type="spellEnd"/>
      <w:r w:rsidRPr="00264057">
        <w:rPr>
          <w:rStyle w:val="Kd1Char"/>
        </w:rPr>
        <w:t xml:space="preserve"> g = </w:t>
      </w:r>
      <w:proofErr w:type="spellStart"/>
      <w:r w:rsidRPr="00264057">
        <w:rPr>
          <w:rStyle w:val="Kd1Char"/>
        </w:rPr>
        <w:t>Graphics.FromImage</w:t>
      </w:r>
      <w:proofErr w:type="spellEnd"/>
      <w:r w:rsidRPr="00264057">
        <w:rPr>
          <w:rStyle w:val="Kd1Char"/>
        </w:rPr>
        <w:t>(</w:t>
      </w:r>
      <w:proofErr w:type="spellStart"/>
      <w:r w:rsidRPr="00264057">
        <w:rPr>
          <w:rStyle w:val="Kd1Char"/>
        </w:rPr>
        <w:t>bmp</w:t>
      </w:r>
      <w:proofErr w:type="spellEnd"/>
      <w:r w:rsidRPr="00264057">
        <w:rPr>
          <w:rStyle w:val="Kd1Char"/>
        </w:rPr>
        <w:t>);</w:t>
      </w:r>
      <w:r w:rsidRPr="00264057">
        <w:rPr>
          <w:rStyle w:val="Kd1Char"/>
        </w:rPr>
        <w:br/>
      </w:r>
      <w:r w:rsidRPr="00264057">
        <w:rPr>
          <w:rStyle w:val="Kd1Char"/>
        </w:rPr>
        <w:br/>
      </w:r>
      <w:proofErr w:type="spellStart"/>
      <w:r w:rsidRPr="00264057">
        <w:rPr>
          <w:rStyle w:val="Kd1Char"/>
        </w:rPr>
        <w:t>g.CopyFromScreen</w:t>
      </w:r>
      <w:proofErr w:type="spellEnd"/>
      <w:r w:rsidRPr="00264057">
        <w:rPr>
          <w:rStyle w:val="Kd1Char"/>
        </w:rPr>
        <w:t xml:space="preserve">(0, 0, 0, 0, </w:t>
      </w:r>
      <w:proofErr w:type="spellStart"/>
      <w:r w:rsidRPr="00264057">
        <w:rPr>
          <w:rStyle w:val="Kd1Char"/>
        </w:rPr>
        <w:t>bmp.Size</w:t>
      </w:r>
      <w:proofErr w:type="spellEnd"/>
      <w:r w:rsidRPr="00264057">
        <w:rPr>
          <w:rStyle w:val="Kd1Char"/>
        </w:rPr>
        <w:t>);</w:t>
      </w:r>
      <w:r w:rsidRPr="00264057">
        <w:rPr>
          <w:rStyle w:val="Kd1Char"/>
        </w:rPr>
        <w:br/>
      </w:r>
      <w:r w:rsidRPr="00264057">
        <w:br/>
        <w:t>// majd a bitmap bájtfolyammá alakítása és elküldése</w:t>
      </w:r>
    </w:p>
    <w:p w14:paraId="33F6E089" w14:textId="77777777" w:rsidR="00264057" w:rsidRPr="00264057" w:rsidRDefault="00264057" w:rsidP="00264057">
      <w:pPr>
        <w:pStyle w:val="Szvegtrzs"/>
        <w:spacing w:after="240"/>
      </w:pPr>
      <w:r w:rsidRPr="00264057">
        <w:t xml:space="preserve">Ez a választás azért volt jó, mert gyorsan integrálható volt a már meglévő </w:t>
      </w:r>
      <w:proofErr w:type="spellStart"/>
      <w:r w:rsidRPr="00264057">
        <w:t>SignalR</w:t>
      </w:r>
      <w:proofErr w:type="spellEnd"/>
      <w:r w:rsidRPr="00264057">
        <w:t xml:space="preserve"> kommunikációba. Nem kellett külön képküldő protokollt vagy külső streaming komponenst bevezetni. A </w:t>
      </w:r>
      <w:proofErr w:type="spellStart"/>
      <w:r w:rsidRPr="00264057">
        <w:t>screenshot</w:t>
      </w:r>
      <w:proofErr w:type="spellEnd"/>
      <w:r w:rsidRPr="00264057">
        <w:t xml:space="preserve"> egyszerűen bináris </w:t>
      </w:r>
      <w:proofErr w:type="spellStart"/>
      <w:r w:rsidRPr="00264057">
        <w:t>payloadként</w:t>
      </w:r>
      <w:proofErr w:type="spellEnd"/>
      <w:r w:rsidRPr="00264057">
        <w:t xml:space="preserve"> utazik a </w:t>
      </w:r>
      <w:proofErr w:type="spellStart"/>
      <w:r w:rsidRPr="00264057">
        <w:t>hubon</w:t>
      </w:r>
      <w:proofErr w:type="spellEnd"/>
      <w:r w:rsidRPr="00264057">
        <w:t xml:space="preserve"> keresztül, amire a szerveroldali 50 MB-os </w:t>
      </w:r>
      <w:proofErr w:type="spellStart"/>
      <w:r w:rsidRPr="00264057">
        <w:t>SignalR</w:t>
      </w:r>
      <w:proofErr w:type="spellEnd"/>
      <w:r w:rsidRPr="00264057">
        <w:t xml:space="preserve"> limitet is felkészítettem. </w:t>
      </w:r>
    </w:p>
    <w:p w14:paraId="2110A9DC" w14:textId="28AD551F" w:rsidR="00264057" w:rsidRPr="00264057" w:rsidRDefault="00A86FC2" w:rsidP="009F45FB">
      <w:pPr>
        <w:pStyle w:val="Cmsor2"/>
      </w:pPr>
      <w:r>
        <w:t>8</w:t>
      </w:r>
      <w:r w:rsidR="00264057" w:rsidRPr="00264057">
        <w:t>.4.5 Távoli inputkezelés</w:t>
      </w:r>
    </w:p>
    <w:p w14:paraId="17511858" w14:textId="77777777" w:rsidR="00264057" w:rsidRPr="00264057" w:rsidRDefault="00264057" w:rsidP="006E0EA9">
      <w:pPr>
        <w:pStyle w:val="Szvegtrzs"/>
        <w:spacing w:after="240" w:line="360" w:lineRule="auto"/>
        <w:ind w:firstLine="567"/>
        <w:jc w:val="both"/>
      </w:pPr>
      <w:r w:rsidRPr="00264057">
        <w:t xml:space="preserve">A projekt egyik legérdekesebb része a távoli inputkezelés volt. Itt már nem elég pusztán adatot megjeleníteni, hanem a menedzsment kliensből érkező egér- és billentyűeseményeket a kliensgépen ténylegesen végre kell hajtani. Erre külön </w:t>
      </w:r>
      <w:proofErr w:type="spellStart"/>
      <w:r w:rsidRPr="00264057">
        <w:t>RemoteInputService</w:t>
      </w:r>
      <w:proofErr w:type="spellEnd"/>
      <w:r w:rsidRPr="00264057">
        <w:t xml:space="preserve"> osztály készült. A </w:t>
      </w:r>
      <w:proofErr w:type="spellStart"/>
      <w:r w:rsidRPr="00264057">
        <w:t>repóban</w:t>
      </w:r>
      <w:proofErr w:type="spellEnd"/>
      <w:r w:rsidRPr="00264057">
        <w:t xml:space="preserve"> külön fájlként szerepel, ami jó döntés, mert ez egy rendszerközeli, platformfüggő funkció, és nem célszerű a teljes UI-kód közepébe keverni. A fájlnév és a szolgáltatás szerepe alapján ez a rész a Windows API-</w:t>
      </w:r>
      <w:proofErr w:type="spellStart"/>
      <w:r w:rsidRPr="00264057">
        <w:t>ra</w:t>
      </w:r>
      <w:proofErr w:type="spellEnd"/>
      <w:r w:rsidRPr="00264057">
        <w:t xml:space="preserve"> épül, a tipikus megoldás ilyenkor a </w:t>
      </w:r>
      <w:proofErr w:type="spellStart"/>
      <w:r w:rsidRPr="00264057">
        <w:t>SetCursorPos</w:t>
      </w:r>
      <w:proofErr w:type="spellEnd"/>
      <w:r w:rsidRPr="00264057">
        <w:t xml:space="preserve"> és a </w:t>
      </w:r>
      <w:proofErr w:type="spellStart"/>
      <w:r w:rsidRPr="00264057">
        <w:t>SendInput</w:t>
      </w:r>
      <w:proofErr w:type="spellEnd"/>
      <w:r w:rsidRPr="00264057">
        <w:t xml:space="preserve"> használata. Ez illeszkedik ahhoz is, amit a projekt korábbi fejlesztési lépéseiből már ismertünk. </w:t>
      </w:r>
    </w:p>
    <w:p w14:paraId="1D1F9D05" w14:textId="77777777" w:rsidR="00264057" w:rsidRPr="00264057" w:rsidRDefault="00264057" w:rsidP="006E0EA9">
      <w:pPr>
        <w:pStyle w:val="Szvegtrzs"/>
        <w:spacing w:after="240" w:line="360" w:lineRule="auto"/>
        <w:ind w:firstLine="567"/>
        <w:jc w:val="both"/>
      </w:pPr>
      <w:r w:rsidRPr="00264057">
        <w:t xml:space="preserve">A logika itt kétlépcsős. A menedzsment oldali </w:t>
      </w:r>
      <w:proofErr w:type="spellStart"/>
      <w:r w:rsidRPr="00264057">
        <w:t>ScreenshotForm</w:t>
      </w:r>
      <w:proofErr w:type="spellEnd"/>
      <w:r w:rsidRPr="00264057">
        <w:t xml:space="preserve"> érzékeli az egéreseményeket a </w:t>
      </w:r>
      <w:proofErr w:type="spellStart"/>
      <w:r w:rsidRPr="00264057">
        <w:t>PictureBox</w:t>
      </w:r>
      <w:proofErr w:type="spellEnd"/>
      <w:r w:rsidRPr="00264057">
        <w:t xml:space="preserve"> felületén. Ezeket át kell számolni a tényleges képernyőkoordinátákra, majd a szerveren keresztül el kell küldeni az </w:t>
      </w:r>
      <w:proofErr w:type="spellStart"/>
      <w:r w:rsidRPr="00264057">
        <w:t>agentnek</w:t>
      </w:r>
      <w:proofErr w:type="spellEnd"/>
      <w:r w:rsidRPr="00264057">
        <w:t xml:space="preserve">. Az </w:t>
      </w:r>
      <w:proofErr w:type="spellStart"/>
      <w:r w:rsidRPr="00264057">
        <w:t>agent</w:t>
      </w:r>
      <w:proofErr w:type="spellEnd"/>
      <w:r w:rsidRPr="00264057">
        <w:t xml:space="preserve"> oldalon a </w:t>
      </w:r>
      <w:proofErr w:type="spellStart"/>
      <w:r w:rsidRPr="00264057">
        <w:t>RemoteInputService</w:t>
      </w:r>
      <w:proofErr w:type="spellEnd"/>
      <w:r w:rsidRPr="00264057">
        <w:t xml:space="preserve"> már a helyi operációs rendszer felé fordítja le a kapott eseményt. Ezért volt fontos, hogy a </w:t>
      </w:r>
      <w:proofErr w:type="spellStart"/>
      <w:r w:rsidRPr="00264057">
        <w:t>ScreenshotForm</w:t>
      </w:r>
      <w:proofErr w:type="spellEnd"/>
      <w:r w:rsidRPr="00264057">
        <w:t xml:space="preserve"> külön kezelje a </w:t>
      </w:r>
      <w:proofErr w:type="spellStart"/>
      <w:r w:rsidRPr="00264057">
        <w:t>MouseDown</w:t>
      </w:r>
      <w:proofErr w:type="spellEnd"/>
      <w:r w:rsidRPr="00264057">
        <w:t xml:space="preserve">, </w:t>
      </w:r>
      <w:proofErr w:type="spellStart"/>
      <w:r w:rsidRPr="00264057">
        <w:t>MouseUp</w:t>
      </w:r>
      <w:proofErr w:type="spellEnd"/>
      <w:r w:rsidRPr="00264057">
        <w:t xml:space="preserve">, </w:t>
      </w:r>
      <w:proofErr w:type="spellStart"/>
      <w:r w:rsidRPr="00264057">
        <w:t>MouseMove</w:t>
      </w:r>
      <w:proofErr w:type="spellEnd"/>
      <w:r w:rsidRPr="00264057">
        <w:t xml:space="preserve"> és </w:t>
      </w:r>
      <w:proofErr w:type="spellStart"/>
      <w:r w:rsidRPr="00264057">
        <w:t>MouseDoubleClick</w:t>
      </w:r>
      <w:proofErr w:type="spellEnd"/>
      <w:r w:rsidRPr="00264057">
        <w:t xml:space="preserve"> eseményeket, és ezért kellett külön inputszolgáltatást írni az </w:t>
      </w:r>
      <w:proofErr w:type="spellStart"/>
      <w:r w:rsidRPr="00264057">
        <w:t>agent</w:t>
      </w:r>
      <w:proofErr w:type="spellEnd"/>
      <w:r w:rsidRPr="00264057">
        <w:t xml:space="preserve"> oldalon. </w:t>
      </w:r>
    </w:p>
    <w:p w14:paraId="60D7935E" w14:textId="58084631" w:rsidR="00264057" w:rsidRPr="00264057" w:rsidRDefault="00A86FC2" w:rsidP="009F45FB">
      <w:pPr>
        <w:pStyle w:val="Cmsor2"/>
      </w:pPr>
      <w:r>
        <w:t>8</w:t>
      </w:r>
      <w:r w:rsidR="00264057" w:rsidRPr="00264057">
        <w:t>.5 Fejlesztési sorrend és döntések</w:t>
      </w:r>
    </w:p>
    <w:p w14:paraId="493D7316" w14:textId="77777777" w:rsidR="00264057" w:rsidRPr="00264057" w:rsidRDefault="00264057" w:rsidP="006E0EA9">
      <w:pPr>
        <w:pStyle w:val="Szvegtrzs"/>
        <w:spacing w:after="240" w:line="360" w:lineRule="auto"/>
        <w:ind w:firstLine="567"/>
        <w:jc w:val="both"/>
      </w:pPr>
      <w:r w:rsidRPr="00264057">
        <w:t xml:space="preserve">A rendszer nem egyszerre készült el. Lépésenként építettem fel. Először a szerveroldali alap infrastruktúrát raktam össze: az ASP.NET </w:t>
      </w:r>
      <w:proofErr w:type="spellStart"/>
      <w:r w:rsidRPr="00264057">
        <w:t>Core</w:t>
      </w:r>
      <w:proofErr w:type="spellEnd"/>
      <w:r w:rsidRPr="00264057">
        <w:t xml:space="preserve"> projektet, a </w:t>
      </w:r>
      <w:proofErr w:type="spellStart"/>
      <w:r w:rsidRPr="00264057">
        <w:t>hubot</w:t>
      </w:r>
      <w:proofErr w:type="spellEnd"/>
      <w:r w:rsidRPr="00264057">
        <w:t xml:space="preserve">, a </w:t>
      </w:r>
      <w:proofErr w:type="spellStart"/>
      <w:r w:rsidRPr="00264057">
        <w:t>registryt</w:t>
      </w:r>
      <w:proofErr w:type="spellEnd"/>
      <w:r w:rsidRPr="00264057">
        <w:t xml:space="preserve"> és a </w:t>
      </w:r>
      <w:r w:rsidRPr="00264057">
        <w:lastRenderedPageBreak/>
        <w:t xml:space="preserve">minimális API-t. Ezután a menedzsment oldali belépési logika és az </w:t>
      </w:r>
      <w:proofErr w:type="spellStart"/>
      <w:r w:rsidRPr="00264057">
        <w:t>agentlista</w:t>
      </w:r>
      <w:proofErr w:type="spellEnd"/>
      <w:r w:rsidRPr="00264057">
        <w:t xml:space="preserve"> került sorra. Amikor ez már működött, jött a valós idejű kommunikáció: az üzenetküldés és az </w:t>
      </w:r>
      <w:proofErr w:type="spellStart"/>
      <w:r w:rsidRPr="00264057">
        <w:t>agent</w:t>
      </w:r>
      <w:proofErr w:type="spellEnd"/>
      <w:r w:rsidRPr="00264057">
        <w:t xml:space="preserve">–server–management adatút kipróbálása. Csak ezután kezdtem el a bonyolultabb funkciókat, mint a fájlküldés, a parancsvégrehajtás, a </w:t>
      </w:r>
      <w:proofErr w:type="spellStart"/>
      <w:r w:rsidRPr="00264057">
        <w:t>screenshot</w:t>
      </w:r>
      <w:proofErr w:type="spellEnd"/>
      <w:r w:rsidRPr="00264057">
        <w:t>-kérés és a távoli inputkezelés.</w:t>
      </w:r>
    </w:p>
    <w:p w14:paraId="5574E915" w14:textId="77777777" w:rsidR="00264057" w:rsidRPr="00264057" w:rsidRDefault="00264057" w:rsidP="006E0EA9">
      <w:pPr>
        <w:pStyle w:val="Szvegtrzs"/>
        <w:spacing w:after="240" w:line="360" w:lineRule="auto"/>
        <w:ind w:firstLine="567"/>
        <w:jc w:val="both"/>
      </w:pPr>
      <w:r w:rsidRPr="00264057">
        <w:t xml:space="preserve">Ez a sorrend tudatos volt. Nem akartam rögtön a legösszetettebb </w:t>
      </w:r>
      <w:proofErr w:type="spellStart"/>
      <w:r w:rsidRPr="00264057">
        <w:t>remote</w:t>
      </w:r>
      <w:proofErr w:type="spellEnd"/>
      <w:r w:rsidRPr="00264057">
        <w:t xml:space="preserve"> </w:t>
      </w:r>
      <w:proofErr w:type="spellStart"/>
      <w:r w:rsidRPr="00264057">
        <w:t>control</w:t>
      </w:r>
      <w:proofErr w:type="spellEnd"/>
      <w:r w:rsidRPr="00264057">
        <w:t xml:space="preserve"> funkcióval kezdeni. Előbb biztos alapot kellett adni a kapcsolatnak és a nyilvántartásnak. Ha az </w:t>
      </w:r>
      <w:proofErr w:type="spellStart"/>
      <w:r w:rsidRPr="00264057">
        <w:t>agentazonosítás</w:t>
      </w:r>
      <w:proofErr w:type="spellEnd"/>
      <w:r w:rsidRPr="00264057">
        <w:t xml:space="preserve"> vagy a </w:t>
      </w:r>
      <w:proofErr w:type="spellStart"/>
      <w:r w:rsidRPr="00264057">
        <w:t>SignalR</w:t>
      </w:r>
      <w:proofErr w:type="spellEnd"/>
      <w:r w:rsidRPr="00264057">
        <w:t xml:space="preserve"> kapcsolódás nem stabil, akkor a később ráépülő funkciók is bizonytalanok maradnak. Fejlesztési szempontból ez sokkal kezelhetőbb út volt.</w:t>
      </w:r>
    </w:p>
    <w:p w14:paraId="011EBF85" w14:textId="6572624D" w:rsidR="00264057" w:rsidRPr="00264057" w:rsidRDefault="00A86FC2" w:rsidP="009F45FB">
      <w:pPr>
        <w:pStyle w:val="Cmsor2"/>
      </w:pPr>
      <w:r>
        <w:t>8</w:t>
      </w:r>
      <w:r w:rsidR="00264057" w:rsidRPr="00264057">
        <w:t>.6 A megvalósítás értékelése</w:t>
      </w:r>
    </w:p>
    <w:p w14:paraId="13A61295" w14:textId="77777777" w:rsidR="00264057" w:rsidRPr="00264057" w:rsidRDefault="00264057" w:rsidP="006E0EA9">
      <w:pPr>
        <w:pStyle w:val="Szvegtrzs"/>
        <w:spacing w:after="240" w:line="360" w:lineRule="auto"/>
        <w:ind w:firstLine="567"/>
        <w:jc w:val="both"/>
      </w:pPr>
      <w:r w:rsidRPr="00264057">
        <w:t xml:space="preserve">A jelenlegi rendszer nem kész termék, hanem működő prototípus. A legfontosabb funkciók össze vannak kötve, és a fő adatutak már működnek: van hitelesített menedzsment belépés, van </w:t>
      </w:r>
      <w:proofErr w:type="spellStart"/>
      <w:r w:rsidRPr="00264057">
        <w:t>agent</w:t>
      </w:r>
      <w:proofErr w:type="spellEnd"/>
      <w:r w:rsidRPr="00264057">
        <w:t xml:space="preserve">-regisztráció, van központi </w:t>
      </w:r>
      <w:proofErr w:type="spellStart"/>
      <w:r w:rsidRPr="00264057">
        <w:t>agentlista</w:t>
      </w:r>
      <w:proofErr w:type="spellEnd"/>
      <w:r w:rsidRPr="00264057">
        <w:t xml:space="preserve">, van </w:t>
      </w:r>
      <w:proofErr w:type="spellStart"/>
      <w:r w:rsidRPr="00264057">
        <w:t>kétirányú</w:t>
      </w:r>
      <w:proofErr w:type="spellEnd"/>
      <w:r w:rsidRPr="00264057">
        <w:t xml:space="preserve"> üzenetküldés, van fájlküldési és parancsvégrehajtási logika, van </w:t>
      </w:r>
      <w:proofErr w:type="spellStart"/>
      <w:r w:rsidRPr="00264057">
        <w:t>screenshot</w:t>
      </w:r>
      <w:proofErr w:type="spellEnd"/>
      <w:r w:rsidRPr="00264057">
        <w:t xml:space="preserve"> lekérés, és megvan a távoli inputkezelés alapja is. A szerkezet nem teljesen rétegzett </w:t>
      </w:r>
      <w:proofErr w:type="spellStart"/>
      <w:r w:rsidRPr="00264057">
        <w:t>enterprise</w:t>
      </w:r>
      <w:proofErr w:type="spellEnd"/>
      <w:r w:rsidRPr="00264057">
        <w:t xml:space="preserve"> megoldás, de szakdolgozati célra jól bemutatható és működőképes. A legnagyobb erőssége az, hogy a hálózati kommunikáció, a grafikus felület és a rendszerközeli beavatkozás ugyanabban a projektben összeállt, és nem csak különálló ötletek maradtak. </w:t>
      </w:r>
    </w:p>
    <w:p w14:paraId="3F7DF51E" w14:textId="4927E321" w:rsidR="00264057" w:rsidRPr="00264057" w:rsidRDefault="00A86FC2" w:rsidP="009F45FB">
      <w:pPr>
        <w:pStyle w:val="Cmsor2"/>
      </w:pPr>
      <w:r>
        <w:t>8</w:t>
      </w:r>
      <w:r w:rsidR="00264057" w:rsidRPr="00264057">
        <w:t>.7 Fájlküldés és mentési logika</w:t>
      </w:r>
    </w:p>
    <w:p w14:paraId="5E315DC8" w14:textId="77777777" w:rsidR="00264057" w:rsidRPr="00264057" w:rsidRDefault="00264057" w:rsidP="006E0EA9">
      <w:pPr>
        <w:pStyle w:val="Szvegtrzs"/>
        <w:spacing w:after="240" w:line="360" w:lineRule="auto"/>
        <w:ind w:firstLine="567"/>
        <w:jc w:val="both"/>
      </w:pPr>
      <w:r w:rsidRPr="00264057">
        <w:t xml:space="preserve">A fájlküldés azért került be a rendszerbe, mert egy távoli felügyeleti szoftver gyakorlati használatánál nagyon gyakori igény, hogy egy kliensgépre gyorsan el kell juttatni valamilyen állományt. Ez lehet segédprogram, konfigurációs fájl, telepítő, dokumentum vagy akár egy kisebb javítócsomag is. Nem akartam külön fájlkiszolgáló megoldást vagy megosztott hálózati mappás modellt használni, mert a szakdolgozat fókusza nem ez volt. Inkább a már meglévő </w:t>
      </w:r>
      <w:proofErr w:type="spellStart"/>
      <w:r w:rsidRPr="00264057">
        <w:t>SignalR</w:t>
      </w:r>
      <w:proofErr w:type="spellEnd"/>
      <w:r w:rsidRPr="00264057">
        <w:t>-alapú kommunikációra építettem rá a fájlátviteli logikát.</w:t>
      </w:r>
    </w:p>
    <w:p w14:paraId="26E7B25A" w14:textId="77777777" w:rsidR="00264057" w:rsidRPr="00264057" w:rsidRDefault="00264057" w:rsidP="006E0EA9">
      <w:pPr>
        <w:pStyle w:val="Szvegtrzs"/>
        <w:spacing w:after="240" w:line="360" w:lineRule="auto"/>
        <w:ind w:firstLine="567"/>
        <w:jc w:val="both"/>
      </w:pPr>
      <w:r w:rsidRPr="00264057">
        <w:t xml:space="preserve">A szerveroldalon ehhez az </w:t>
      </w:r>
      <w:proofErr w:type="spellStart"/>
      <w:r w:rsidRPr="00264057">
        <w:t>AgentHub</w:t>
      </w:r>
      <w:proofErr w:type="spellEnd"/>
      <w:r w:rsidRPr="00264057">
        <w:t xml:space="preserve"> kapott külön </w:t>
      </w:r>
      <w:proofErr w:type="spellStart"/>
      <w:r w:rsidRPr="00264057">
        <w:t>SendFileToAgent</w:t>
      </w:r>
      <w:proofErr w:type="spellEnd"/>
      <w:r w:rsidRPr="00264057">
        <w:t xml:space="preserve"> metódust. A menedzsment kliens kiválasztja a célgépet, a fájl nevét, a fájl tartalmát és a célmappát, a szerver pedig ezt a megfelelő </w:t>
      </w:r>
      <w:proofErr w:type="spellStart"/>
      <w:r w:rsidRPr="00264057">
        <w:t>agent</w:t>
      </w:r>
      <w:proofErr w:type="spellEnd"/>
      <w:r w:rsidRPr="00264057">
        <w:t xml:space="preserve"> kapcsolatára továbbítja. A </w:t>
      </w:r>
      <w:proofErr w:type="spellStart"/>
      <w:r w:rsidRPr="00264057">
        <w:t>fájlküldéshez</w:t>
      </w:r>
      <w:proofErr w:type="spellEnd"/>
      <w:r w:rsidRPr="00264057">
        <w:t xml:space="preserve"> nem csak a bináris tartalmat kell átadni, hanem azt is, hogy a kliens oldalon hová mentse a program a fájlt. A </w:t>
      </w:r>
      <w:proofErr w:type="spellStart"/>
      <w:r w:rsidRPr="00264057">
        <w:t>hubban</w:t>
      </w:r>
      <w:proofErr w:type="spellEnd"/>
      <w:r w:rsidRPr="00264057">
        <w:t xml:space="preserve"> jól látszik, hogy a szerveroldali metódus a már nyilvántartott </w:t>
      </w:r>
      <w:proofErr w:type="spellStart"/>
      <w:r w:rsidRPr="00264057">
        <w:t>agent</w:t>
      </w:r>
      <w:proofErr w:type="spellEnd"/>
      <w:r w:rsidRPr="00264057">
        <w:t xml:space="preserve"> kapcsolat alapján célzottan küldi tovább a műveletet. </w:t>
      </w:r>
    </w:p>
    <w:p w14:paraId="21B1E15E" w14:textId="77777777" w:rsidR="00264057" w:rsidRPr="00264057" w:rsidRDefault="00264057" w:rsidP="00264057">
      <w:pPr>
        <w:pStyle w:val="Szvegtrzs"/>
        <w:spacing w:after="240"/>
      </w:pPr>
      <w:r w:rsidRPr="00264057">
        <w:lastRenderedPageBreak/>
        <w:t>A megoldás logikája rövidítve így néz ki:</w:t>
      </w:r>
    </w:p>
    <w:p w14:paraId="401F8F3E" w14:textId="77777777" w:rsidR="00264057" w:rsidRPr="00264057" w:rsidRDefault="00264057" w:rsidP="00D209AE">
      <w:pPr>
        <w:pStyle w:val="Kd1"/>
      </w:pPr>
      <w:proofErr w:type="spellStart"/>
      <w:r w:rsidRPr="00264057">
        <w:t>public</w:t>
      </w:r>
      <w:proofErr w:type="spellEnd"/>
      <w:r w:rsidRPr="00264057">
        <w:t xml:space="preserve"> </w:t>
      </w:r>
      <w:proofErr w:type="spellStart"/>
      <w:r w:rsidRPr="00264057">
        <w:t>async</w:t>
      </w:r>
      <w:proofErr w:type="spellEnd"/>
      <w:r w:rsidRPr="00264057">
        <w:t xml:space="preserve"> </w:t>
      </w:r>
      <w:proofErr w:type="spellStart"/>
      <w:r w:rsidRPr="00264057">
        <w:t>Task</w:t>
      </w:r>
      <w:proofErr w:type="spellEnd"/>
      <w:r w:rsidRPr="00264057">
        <w:t xml:space="preserve"> </w:t>
      </w:r>
      <w:proofErr w:type="spellStart"/>
      <w:r w:rsidRPr="00264057">
        <w:t>SendFileToAgent</w:t>
      </w:r>
      <w:proofErr w:type="spellEnd"/>
      <w:r w:rsidRPr="00264057">
        <w:t>(</w:t>
      </w:r>
      <w:proofErr w:type="spellStart"/>
      <w:r w:rsidRPr="00264057">
        <w:t>string</w:t>
      </w:r>
      <w:proofErr w:type="spellEnd"/>
      <w:r w:rsidRPr="00264057">
        <w:t xml:space="preserve"> </w:t>
      </w:r>
      <w:proofErr w:type="spellStart"/>
      <w:r w:rsidRPr="00264057">
        <w:t>agentName</w:t>
      </w:r>
      <w:proofErr w:type="spellEnd"/>
      <w:r w:rsidRPr="00264057">
        <w:t xml:space="preserve">, </w:t>
      </w:r>
      <w:proofErr w:type="spellStart"/>
      <w:r w:rsidRPr="00264057">
        <w:t>string</w:t>
      </w:r>
      <w:proofErr w:type="spellEnd"/>
      <w:r w:rsidRPr="00264057">
        <w:t xml:space="preserve"> </w:t>
      </w:r>
      <w:proofErr w:type="spellStart"/>
      <w:r w:rsidRPr="00264057">
        <w:t>fileName</w:t>
      </w:r>
      <w:proofErr w:type="spellEnd"/>
      <w:r w:rsidRPr="00264057">
        <w:t xml:space="preserve">, byte[] fileData, </w:t>
      </w:r>
      <w:proofErr w:type="spellStart"/>
      <w:r w:rsidRPr="00264057">
        <w:t>string</w:t>
      </w:r>
      <w:proofErr w:type="spellEnd"/>
      <w:r w:rsidRPr="00264057">
        <w:t xml:space="preserve"> </w:t>
      </w:r>
      <w:proofErr w:type="spellStart"/>
      <w:r w:rsidRPr="00264057">
        <w:t>targetPath</w:t>
      </w:r>
      <w:proofErr w:type="spellEnd"/>
      <w:r w:rsidRPr="00264057">
        <w:t>)</w:t>
      </w:r>
      <w:r w:rsidRPr="00264057">
        <w:br/>
        <w:t>{</w:t>
      </w:r>
      <w:r w:rsidRPr="00264057">
        <w:br/>
        <w:t xml:space="preserve">    </w:t>
      </w:r>
      <w:proofErr w:type="spellStart"/>
      <w:r w:rsidRPr="00264057">
        <w:t>if</w:t>
      </w:r>
      <w:proofErr w:type="spellEnd"/>
      <w:r w:rsidRPr="00264057">
        <w:t xml:space="preserve"> (_</w:t>
      </w:r>
      <w:proofErr w:type="spellStart"/>
      <w:r w:rsidRPr="00264057">
        <w:t>registry.TryGetAgentConnection</w:t>
      </w:r>
      <w:proofErr w:type="spellEnd"/>
      <w:r w:rsidRPr="00264057">
        <w:t>(</w:t>
      </w:r>
      <w:proofErr w:type="spellStart"/>
      <w:r w:rsidRPr="00264057">
        <w:t>agentName</w:t>
      </w:r>
      <w:proofErr w:type="spellEnd"/>
      <w:r w:rsidRPr="00264057">
        <w:t xml:space="preserve">, out var </w:t>
      </w:r>
      <w:proofErr w:type="spellStart"/>
      <w:r w:rsidRPr="00264057">
        <w:t>connectionId</w:t>
      </w:r>
      <w:proofErr w:type="spellEnd"/>
      <w:r w:rsidRPr="00264057">
        <w:t>))</w:t>
      </w:r>
      <w:r w:rsidRPr="00264057">
        <w:br/>
        <w:t xml:space="preserve">    {</w:t>
      </w:r>
      <w:r w:rsidRPr="00264057">
        <w:br/>
        <w:t xml:space="preserve">        </w:t>
      </w:r>
      <w:proofErr w:type="spellStart"/>
      <w:r w:rsidRPr="00264057">
        <w:t>await</w:t>
      </w:r>
      <w:proofErr w:type="spellEnd"/>
      <w:r w:rsidRPr="00264057">
        <w:t xml:space="preserve"> </w:t>
      </w:r>
      <w:proofErr w:type="spellStart"/>
      <w:r w:rsidRPr="00264057">
        <w:t>Clients.Client</w:t>
      </w:r>
      <w:proofErr w:type="spellEnd"/>
      <w:r w:rsidRPr="00264057">
        <w:t>(</w:t>
      </w:r>
      <w:proofErr w:type="spellStart"/>
      <w:r w:rsidRPr="00264057">
        <w:t>connectionId</w:t>
      </w:r>
      <w:proofErr w:type="spellEnd"/>
      <w:r w:rsidRPr="00264057">
        <w:t>)</w:t>
      </w:r>
      <w:r w:rsidRPr="00264057">
        <w:br/>
        <w:t xml:space="preserve">            .</w:t>
      </w:r>
      <w:proofErr w:type="spellStart"/>
      <w:r w:rsidRPr="00264057">
        <w:t>SendAsync</w:t>
      </w:r>
      <w:proofErr w:type="spellEnd"/>
      <w:r w:rsidRPr="00264057">
        <w:t>("</w:t>
      </w:r>
      <w:proofErr w:type="spellStart"/>
      <w:r w:rsidRPr="00264057">
        <w:t>ReceiveFile</w:t>
      </w:r>
      <w:proofErr w:type="spellEnd"/>
      <w:r w:rsidRPr="00264057">
        <w:t xml:space="preserve">", </w:t>
      </w:r>
      <w:proofErr w:type="spellStart"/>
      <w:r w:rsidRPr="00264057">
        <w:t>fileName</w:t>
      </w:r>
      <w:proofErr w:type="spellEnd"/>
      <w:r w:rsidRPr="00264057">
        <w:t xml:space="preserve">, fileData, </w:t>
      </w:r>
      <w:proofErr w:type="spellStart"/>
      <w:r w:rsidRPr="00264057">
        <w:t>targetPath</w:t>
      </w:r>
      <w:proofErr w:type="spellEnd"/>
      <w:r w:rsidRPr="00264057">
        <w:t>);</w:t>
      </w:r>
      <w:r w:rsidRPr="00264057">
        <w:br/>
        <w:t xml:space="preserve">    }</w:t>
      </w:r>
      <w:r w:rsidRPr="00264057">
        <w:br/>
        <w:t>}</w:t>
      </w:r>
    </w:p>
    <w:p w14:paraId="15C70AED" w14:textId="77777777" w:rsidR="00264057" w:rsidRPr="00264057" w:rsidRDefault="00264057" w:rsidP="006E0EA9">
      <w:pPr>
        <w:pStyle w:val="Szvegtrzs"/>
        <w:spacing w:after="240" w:line="360" w:lineRule="auto"/>
        <w:ind w:firstLine="567"/>
        <w:jc w:val="both"/>
      </w:pPr>
      <w:r w:rsidRPr="00264057">
        <w:t xml:space="preserve">Az </w:t>
      </w:r>
      <w:proofErr w:type="spellStart"/>
      <w:r w:rsidRPr="00264057">
        <w:t>agent</w:t>
      </w:r>
      <w:proofErr w:type="spellEnd"/>
      <w:r w:rsidRPr="00264057">
        <w:t xml:space="preserve"> oldalon a </w:t>
      </w:r>
      <w:proofErr w:type="spellStart"/>
      <w:r w:rsidRPr="00264057">
        <w:t>ClientUI</w:t>
      </w:r>
      <w:proofErr w:type="spellEnd"/>
      <w:r w:rsidRPr="00264057">
        <w:t xml:space="preserve"> fogadja a </w:t>
      </w:r>
      <w:proofErr w:type="spellStart"/>
      <w:r w:rsidRPr="00264057">
        <w:t>ReceiveFile</w:t>
      </w:r>
      <w:proofErr w:type="spellEnd"/>
      <w:r w:rsidRPr="00264057">
        <w:t xml:space="preserve"> eseményt. Itt több dolgot is kezelnem kellett. Először a célmappát kellett értelmezni. A kódban látszik, hogy a rendszer külön kezeli az olyan rövid jelöléseket, mint a </w:t>
      </w:r>
      <w:proofErr w:type="spellStart"/>
      <w:r w:rsidRPr="00264057">
        <w:t>Desktop</w:t>
      </w:r>
      <w:proofErr w:type="spellEnd"/>
      <w:r w:rsidRPr="00264057">
        <w:t xml:space="preserve">, a </w:t>
      </w:r>
      <w:proofErr w:type="spellStart"/>
      <w:r w:rsidRPr="00264057">
        <w:t>Documents</w:t>
      </w:r>
      <w:proofErr w:type="spellEnd"/>
      <w:r w:rsidRPr="00264057">
        <w:t xml:space="preserve"> vagy a </w:t>
      </w:r>
      <w:proofErr w:type="spellStart"/>
      <w:r w:rsidRPr="00264057">
        <w:t>Temp</w:t>
      </w:r>
      <w:proofErr w:type="spellEnd"/>
      <w:r w:rsidRPr="00264057">
        <w:t xml:space="preserve">, és ezekhez a Windows által ismert speciális mappákat rendeli hozzá. Ha nem ilyen előre definiált célútvonal érkezik, akkor a rendszer a kapott értéket közvetlen elérési útként használja. Ez praktikus volt, mert így az egyszerű, gyakori célhelyek gyorsan választhatók, de haladó esetben konkrét mappa is megadható. </w:t>
      </w:r>
    </w:p>
    <w:p w14:paraId="0FFAF1EE" w14:textId="77777777" w:rsidR="00264057" w:rsidRPr="00264057" w:rsidRDefault="00264057" w:rsidP="006E0EA9">
      <w:pPr>
        <w:pStyle w:val="Szvegtrzs"/>
        <w:spacing w:after="240" w:line="360" w:lineRule="auto"/>
        <w:ind w:firstLine="567"/>
        <w:jc w:val="both"/>
      </w:pPr>
      <w:r w:rsidRPr="00264057">
        <w:t xml:space="preserve">A megvalósítás egyik fontos részlete az volt, hogy nem akartam felülírni a már meglévő állományokat. Emiatt ha a célmappában már létezett az adott fájlnév, a program időbélyeges új nevet generált. Ez kicsi, de hasznos döntés volt. Egy adminisztrációs rendszerben kellemetlen lenne, ha egy tévesen újraküldött fájl automatikusan felülírná a korábbit. A mentés végül aszinkron módon történik </w:t>
      </w:r>
      <w:proofErr w:type="spellStart"/>
      <w:r w:rsidRPr="00264057">
        <w:t>File.WriteAllBytesAsync</w:t>
      </w:r>
      <w:proofErr w:type="spellEnd"/>
      <w:r w:rsidRPr="00264057">
        <w:t xml:space="preserve"> használatával, ami jobban illeszkedik a hálózati és </w:t>
      </w:r>
      <w:proofErr w:type="spellStart"/>
      <w:r w:rsidRPr="00264057">
        <w:t>eseményvezérelt</w:t>
      </w:r>
      <w:proofErr w:type="spellEnd"/>
      <w:r w:rsidRPr="00264057">
        <w:t xml:space="preserve"> működéshez. A sikeres mentés után az </w:t>
      </w:r>
      <w:proofErr w:type="spellStart"/>
      <w:r w:rsidRPr="00264057">
        <w:t>agent</w:t>
      </w:r>
      <w:proofErr w:type="spellEnd"/>
      <w:r w:rsidRPr="00264057">
        <w:t xml:space="preserve"> visszajelzést küld a szerver felé </w:t>
      </w:r>
      <w:proofErr w:type="spellStart"/>
      <w:r w:rsidRPr="00264057">
        <w:t>SendFileResultToManagement</w:t>
      </w:r>
      <w:proofErr w:type="spellEnd"/>
      <w:r w:rsidRPr="00264057">
        <w:t xml:space="preserve"> hívással, a szerver pedig ezt továbbítja a menedzsment oldali klienseknek </w:t>
      </w:r>
      <w:proofErr w:type="spellStart"/>
      <w:r w:rsidRPr="00264057">
        <w:t>ReceiveFileResult</w:t>
      </w:r>
      <w:proofErr w:type="spellEnd"/>
      <w:r w:rsidRPr="00264057">
        <w:t xml:space="preserve"> eseményként. Így a fájlküldés nem egy vak művelet marad, hanem lezárható visszacsatolással. </w:t>
      </w:r>
    </w:p>
    <w:p w14:paraId="291FE40C" w14:textId="77777777" w:rsidR="00264057" w:rsidRPr="00264057" w:rsidRDefault="00264057" w:rsidP="00264057">
      <w:pPr>
        <w:pStyle w:val="Szvegtrzs"/>
        <w:spacing w:after="240"/>
      </w:pPr>
      <w:r w:rsidRPr="00264057">
        <w:t>A reprezentatív kliensoldali részlet:</w:t>
      </w:r>
    </w:p>
    <w:p w14:paraId="477C56C2" w14:textId="77777777" w:rsidR="00264057" w:rsidRPr="00264057" w:rsidRDefault="00264057" w:rsidP="00D209AE">
      <w:pPr>
        <w:pStyle w:val="Kd1"/>
      </w:pPr>
      <w:proofErr w:type="spellStart"/>
      <w:r w:rsidRPr="00264057">
        <w:t>connection.On</w:t>
      </w:r>
      <w:proofErr w:type="spellEnd"/>
      <w:r w:rsidRPr="00264057">
        <w:t>&lt;</w:t>
      </w:r>
      <w:proofErr w:type="spellStart"/>
      <w:r w:rsidRPr="00264057">
        <w:t>string</w:t>
      </w:r>
      <w:proofErr w:type="spellEnd"/>
      <w:r w:rsidRPr="00264057">
        <w:t xml:space="preserve">, byte[], </w:t>
      </w:r>
      <w:proofErr w:type="spellStart"/>
      <w:r w:rsidRPr="00264057">
        <w:t>string</w:t>
      </w:r>
      <w:proofErr w:type="spellEnd"/>
      <w:r w:rsidRPr="00264057">
        <w:t>&gt;("</w:t>
      </w:r>
      <w:proofErr w:type="spellStart"/>
      <w:r w:rsidRPr="00264057">
        <w:t>ReceiveFile</w:t>
      </w:r>
      <w:proofErr w:type="spellEnd"/>
      <w:r w:rsidRPr="00264057">
        <w:t xml:space="preserve">", </w:t>
      </w:r>
      <w:proofErr w:type="spellStart"/>
      <w:r w:rsidRPr="00264057">
        <w:t>async</w:t>
      </w:r>
      <w:proofErr w:type="spellEnd"/>
      <w:r w:rsidRPr="00264057">
        <w:t xml:space="preserve"> (</w:t>
      </w:r>
      <w:proofErr w:type="spellStart"/>
      <w:r w:rsidRPr="00264057">
        <w:t>fileName</w:t>
      </w:r>
      <w:proofErr w:type="spellEnd"/>
      <w:r w:rsidRPr="00264057">
        <w:t xml:space="preserve">, fileData, </w:t>
      </w:r>
      <w:proofErr w:type="spellStart"/>
      <w:r w:rsidRPr="00264057">
        <w:t>targetPath</w:t>
      </w:r>
      <w:proofErr w:type="spellEnd"/>
      <w:r w:rsidRPr="00264057">
        <w:t>) =&gt;</w:t>
      </w:r>
      <w:r w:rsidRPr="00264057">
        <w:br/>
        <w:t>{</w:t>
      </w:r>
      <w:r w:rsidRPr="00264057">
        <w:br/>
        <w:t xml:space="preserve">    </w:t>
      </w:r>
      <w:proofErr w:type="spellStart"/>
      <w:r w:rsidRPr="00264057">
        <w:t>string</w:t>
      </w:r>
      <w:proofErr w:type="spellEnd"/>
      <w:r w:rsidRPr="00264057">
        <w:t xml:space="preserve"> </w:t>
      </w:r>
      <w:proofErr w:type="spellStart"/>
      <w:r w:rsidRPr="00264057">
        <w:t>finalFolder</w:t>
      </w:r>
      <w:proofErr w:type="spellEnd"/>
      <w:r w:rsidRPr="00264057">
        <w:t xml:space="preserve"> = </w:t>
      </w:r>
      <w:proofErr w:type="spellStart"/>
      <w:r w:rsidRPr="00264057">
        <w:t>targetPath</w:t>
      </w:r>
      <w:proofErr w:type="spellEnd"/>
      <w:r w:rsidRPr="00264057">
        <w:t xml:space="preserve"> </w:t>
      </w:r>
      <w:proofErr w:type="spellStart"/>
      <w:r w:rsidRPr="00264057">
        <w:t>switch</w:t>
      </w:r>
      <w:proofErr w:type="spellEnd"/>
      <w:r w:rsidRPr="00264057">
        <w:br/>
        <w:t xml:space="preserve">    {</w:t>
      </w:r>
      <w:r w:rsidRPr="00264057">
        <w:br/>
        <w:t xml:space="preserve">        "</w:t>
      </w:r>
      <w:proofErr w:type="spellStart"/>
      <w:r w:rsidRPr="00264057">
        <w:t>Desktop</w:t>
      </w:r>
      <w:proofErr w:type="spellEnd"/>
      <w:r w:rsidRPr="00264057">
        <w:t xml:space="preserve">" =&gt; </w:t>
      </w:r>
      <w:proofErr w:type="spellStart"/>
      <w:r w:rsidRPr="00264057">
        <w:t>Environment.GetFolderPath</w:t>
      </w:r>
      <w:proofErr w:type="spellEnd"/>
      <w:r w:rsidRPr="00264057">
        <w:t>(</w:t>
      </w:r>
      <w:proofErr w:type="spellStart"/>
      <w:r w:rsidRPr="00264057">
        <w:t>Environment.SpecialFolder.Desktop</w:t>
      </w:r>
      <w:proofErr w:type="spellEnd"/>
      <w:r w:rsidRPr="00264057">
        <w:t>),</w:t>
      </w:r>
      <w:r w:rsidRPr="00264057">
        <w:br/>
        <w:t xml:space="preserve">        "</w:t>
      </w:r>
      <w:proofErr w:type="spellStart"/>
      <w:r w:rsidRPr="00264057">
        <w:t>Documents</w:t>
      </w:r>
      <w:proofErr w:type="spellEnd"/>
      <w:r w:rsidRPr="00264057">
        <w:t>" =&gt; Environment.GetFolderPath(Environment.SpecialFolder.MyDocuments),</w:t>
      </w:r>
      <w:r w:rsidRPr="00264057">
        <w:br/>
        <w:t xml:space="preserve">        "</w:t>
      </w:r>
      <w:proofErr w:type="spellStart"/>
      <w:r w:rsidRPr="00264057">
        <w:t>Temp</w:t>
      </w:r>
      <w:proofErr w:type="spellEnd"/>
      <w:r w:rsidRPr="00264057">
        <w:t xml:space="preserve">" =&gt; </w:t>
      </w:r>
      <w:proofErr w:type="spellStart"/>
      <w:r w:rsidRPr="00264057">
        <w:t>Path.GetTempPath</w:t>
      </w:r>
      <w:proofErr w:type="spellEnd"/>
      <w:r w:rsidRPr="00264057">
        <w:t>(),</w:t>
      </w:r>
      <w:r w:rsidRPr="00264057">
        <w:br/>
        <w:t xml:space="preserve">        _ =&gt; </w:t>
      </w:r>
      <w:proofErr w:type="spellStart"/>
      <w:r w:rsidRPr="00264057">
        <w:t>targetPath</w:t>
      </w:r>
      <w:proofErr w:type="spellEnd"/>
      <w:r w:rsidRPr="00264057">
        <w:br/>
        <w:t xml:space="preserve">    };</w:t>
      </w:r>
      <w:r w:rsidRPr="00264057">
        <w:br/>
      </w:r>
      <w:r w:rsidRPr="00264057">
        <w:br/>
        <w:t xml:space="preserve">    </w:t>
      </w:r>
      <w:proofErr w:type="spellStart"/>
      <w:r w:rsidRPr="00264057">
        <w:t>Directory.CreateDirectory</w:t>
      </w:r>
      <w:proofErr w:type="spellEnd"/>
      <w:r w:rsidRPr="00264057">
        <w:t>(</w:t>
      </w:r>
      <w:proofErr w:type="spellStart"/>
      <w:r w:rsidRPr="00264057">
        <w:t>finalFolder</w:t>
      </w:r>
      <w:proofErr w:type="spellEnd"/>
      <w:r w:rsidRPr="00264057">
        <w:t>);</w:t>
      </w:r>
      <w:r w:rsidRPr="00264057">
        <w:br/>
      </w:r>
      <w:r w:rsidRPr="00264057">
        <w:lastRenderedPageBreak/>
        <w:t xml:space="preserve">    </w:t>
      </w:r>
      <w:proofErr w:type="spellStart"/>
      <w:r w:rsidRPr="00264057">
        <w:t>string</w:t>
      </w:r>
      <w:proofErr w:type="spellEnd"/>
      <w:r w:rsidRPr="00264057">
        <w:t xml:space="preserve"> </w:t>
      </w:r>
      <w:proofErr w:type="spellStart"/>
      <w:r w:rsidRPr="00264057">
        <w:t>fullPath</w:t>
      </w:r>
      <w:proofErr w:type="spellEnd"/>
      <w:r w:rsidRPr="00264057">
        <w:t xml:space="preserve"> = </w:t>
      </w:r>
      <w:proofErr w:type="spellStart"/>
      <w:r w:rsidRPr="00264057">
        <w:t>Path.Combine</w:t>
      </w:r>
      <w:proofErr w:type="spellEnd"/>
      <w:r w:rsidRPr="00264057">
        <w:t>(</w:t>
      </w:r>
      <w:proofErr w:type="spellStart"/>
      <w:r w:rsidRPr="00264057">
        <w:t>finalFolder</w:t>
      </w:r>
      <w:proofErr w:type="spellEnd"/>
      <w:r w:rsidRPr="00264057">
        <w:t xml:space="preserve">, </w:t>
      </w:r>
      <w:proofErr w:type="spellStart"/>
      <w:r w:rsidRPr="00264057">
        <w:t>fileName</w:t>
      </w:r>
      <w:proofErr w:type="spellEnd"/>
      <w:r w:rsidRPr="00264057">
        <w:t>);</w:t>
      </w:r>
      <w:r w:rsidRPr="00264057">
        <w:br/>
      </w:r>
      <w:r w:rsidRPr="00264057">
        <w:br/>
        <w:t xml:space="preserve">    </w:t>
      </w:r>
      <w:proofErr w:type="spellStart"/>
      <w:r w:rsidRPr="00264057">
        <w:t>await</w:t>
      </w:r>
      <w:proofErr w:type="spellEnd"/>
      <w:r w:rsidRPr="00264057">
        <w:t xml:space="preserve"> </w:t>
      </w:r>
      <w:proofErr w:type="spellStart"/>
      <w:r w:rsidRPr="00264057">
        <w:t>File.WriteAllBytesAsync</w:t>
      </w:r>
      <w:proofErr w:type="spellEnd"/>
      <w:r w:rsidRPr="00264057">
        <w:t>(</w:t>
      </w:r>
      <w:proofErr w:type="spellStart"/>
      <w:r w:rsidRPr="00264057">
        <w:t>fullPath</w:t>
      </w:r>
      <w:proofErr w:type="spellEnd"/>
      <w:r w:rsidRPr="00264057">
        <w:t>, fileData);</w:t>
      </w:r>
      <w:r w:rsidRPr="00264057">
        <w:br/>
      </w:r>
      <w:r w:rsidRPr="00264057">
        <w:br/>
        <w:t xml:space="preserve">    </w:t>
      </w:r>
      <w:proofErr w:type="spellStart"/>
      <w:r w:rsidRPr="00264057">
        <w:t>await</w:t>
      </w:r>
      <w:proofErr w:type="spellEnd"/>
      <w:r w:rsidRPr="00264057">
        <w:t xml:space="preserve"> </w:t>
      </w:r>
      <w:proofErr w:type="spellStart"/>
      <w:r w:rsidRPr="00264057">
        <w:t>connection.InvokeAsync</w:t>
      </w:r>
      <w:proofErr w:type="spellEnd"/>
      <w:r w:rsidRPr="00264057">
        <w:t>(</w:t>
      </w:r>
      <w:r w:rsidRPr="00264057">
        <w:br/>
        <w:t xml:space="preserve">        "</w:t>
      </w:r>
      <w:proofErr w:type="spellStart"/>
      <w:r w:rsidRPr="00264057">
        <w:t>SendFileResultToManagement</w:t>
      </w:r>
      <w:proofErr w:type="spellEnd"/>
      <w:r w:rsidRPr="00264057">
        <w:t>",</w:t>
      </w:r>
      <w:r w:rsidRPr="00264057">
        <w:br/>
        <w:t xml:space="preserve">        </w:t>
      </w:r>
      <w:proofErr w:type="spellStart"/>
      <w:r w:rsidRPr="00264057">
        <w:t>machineName</w:t>
      </w:r>
      <w:proofErr w:type="spellEnd"/>
      <w:r w:rsidRPr="00264057">
        <w:t>,</w:t>
      </w:r>
      <w:r w:rsidRPr="00264057">
        <w:br/>
        <w:t xml:space="preserve">        $"Fájl mentve ide: {</w:t>
      </w:r>
      <w:proofErr w:type="spellStart"/>
      <w:r w:rsidRPr="00264057">
        <w:t>fullPath</w:t>
      </w:r>
      <w:proofErr w:type="spellEnd"/>
      <w:r w:rsidRPr="00264057">
        <w:t>}");</w:t>
      </w:r>
      <w:r w:rsidRPr="00264057">
        <w:br/>
        <w:t>});</w:t>
      </w:r>
    </w:p>
    <w:p w14:paraId="08192560" w14:textId="77777777" w:rsidR="00264057" w:rsidRPr="00264057" w:rsidRDefault="00264057" w:rsidP="00264057">
      <w:pPr>
        <w:pStyle w:val="Szvegtrzs"/>
        <w:spacing w:after="240"/>
      </w:pPr>
      <w:r w:rsidRPr="00264057">
        <w:t xml:space="preserve">Ezt a részt azért tartom erősnek a rendszerben, mert nem csak a fájlátvitelt oldja meg, hanem a gyakorlati használhatóságot is figyelembe veszi. Van célmappa-kezelés, van ütközéskezelés, van visszajelzés, és a felhasználó helyben értesítést is kap a fájl érkezéséről. </w:t>
      </w:r>
    </w:p>
    <w:p w14:paraId="47BB7FA2" w14:textId="570EF545" w:rsidR="00264057" w:rsidRPr="00264057" w:rsidRDefault="00A86FC2" w:rsidP="009F45FB">
      <w:pPr>
        <w:pStyle w:val="Cmsor2"/>
      </w:pPr>
      <w:r>
        <w:t>8</w:t>
      </w:r>
      <w:r w:rsidR="00264057" w:rsidRPr="00264057">
        <w:t>.8 Chat funkció és üzenetkezelés</w:t>
      </w:r>
    </w:p>
    <w:p w14:paraId="7F1C46AF" w14:textId="77777777" w:rsidR="00264057" w:rsidRPr="00264057" w:rsidRDefault="00264057" w:rsidP="006E0EA9">
      <w:pPr>
        <w:pStyle w:val="Szvegtrzs"/>
        <w:spacing w:after="240" w:line="360" w:lineRule="auto"/>
        <w:ind w:firstLine="567"/>
        <w:jc w:val="both"/>
      </w:pPr>
      <w:r w:rsidRPr="00264057">
        <w:t xml:space="preserve">A chat funkció a rendszer egyik legalapvetőbb, de legfontosabb eleme. Egy távoli támogatási folyamatban sokszor az a leggyorsabb út, ha az adminisztrátor rögtön tud írni a kliensgépen dolgozó felhasználónak. Nem akartam külön külső csevegőmegoldást integrálni, mert az szétvitte volna a rendszer fókuszát. Inkább a már meglévő </w:t>
      </w:r>
      <w:proofErr w:type="spellStart"/>
      <w:r w:rsidRPr="00264057">
        <w:t>SignalR</w:t>
      </w:r>
      <w:proofErr w:type="spellEnd"/>
      <w:r w:rsidRPr="00264057">
        <w:t xml:space="preserve"> infrastruktúrát használtam fel.</w:t>
      </w:r>
    </w:p>
    <w:p w14:paraId="7AD0A9CC" w14:textId="77777777" w:rsidR="00264057" w:rsidRPr="00264057" w:rsidRDefault="00264057" w:rsidP="006E0EA9">
      <w:pPr>
        <w:pStyle w:val="Szvegtrzs"/>
        <w:spacing w:after="240" w:line="360" w:lineRule="auto"/>
        <w:ind w:firstLine="567"/>
        <w:jc w:val="both"/>
      </w:pPr>
      <w:r w:rsidRPr="00264057">
        <w:t xml:space="preserve">A szerveroldalon a </w:t>
      </w:r>
      <w:proofErr w:type="spellStart"/>
      <w:r w:rsidRPr="00264057">
        <w:t>SendMessageToAgent</w:t>
      </w:r>
      <w:proofErr w:type="spellEnd"/>
      <w:r w:rsidRPr="00264057">
        <w:t xml:space="preserve"> metódus kezeli a menedzsmentből induló üzeneteket. A rendszer először a </w:t>
      </w:r>
      <w:proofErr w:type="spellStart"/>
      <w:r w:rsidRPr="00264057">
        <w:t>registry</w:t>
      </w:r>
      <w:proofErr w:type="spellEnd"/>
      <w:r w:rsidRPr="00264057">
        <w:t xml:space="preserve"> segítségével megkeresi az </w:t>
      </w:r>
      <w:proofErr w:type="spellStart"/>
      <w:r w:rsidRPr="00264057">
        <w:t>agent</w:t>
      </w:r>
      <w:proofErr w:type="spellEnd"/>
      <w:r w:rsidRPr="00264057">
        <w:t xml:space="preserve"> kapcsolatát, elmenti az üzenetet a </w:t>
      </w:r>
      <w:proofErr w:type="spellStart"/>
      <w:r w:rsidRPr="00264057">
        <w:t>ChatStorage</w:t>
      </w:r>
      <w:proofErr w:type="spellEnd"/>
      <w:r w:rsidRPr="00264057">
        <w:t xml:space="preserve"> segítségével, majd továbbítja azt </w:t>
      </w:r>
      <w:proofErr w:type="spellStart"/>
      <w:r w:rsidRPr="00264057">
        <w:t>ReceiveMessage</w:t>
      </w:r>
      <w:proofErr w:type="spellEnd"/>
      <w:r w:rsidRPr="00264057">
        <w:t xml:space="preserve"> néven. Ugyanez visszafelé is működik: ha az </w:t>
      </w:r>
      <w:proofErr w:type="spellStart"/>
      <w:r w:rsidRPr="00264057">
        <w:t>agent</w:t>
      </w:r>
      <w:proofErr w:type="spellEnd"/>
      <w:r w:rsidRPr="00264057">
        <w:t xml:space="preserve"> oldal küld üzenetet, a szerver elmenti azt, majd a menedzsment csoportnak </w:t>
      </w:r>
      <w:proofErr w:type="spellStart"/>
      <w:r w:rsidRPr="00264057">
        <w:t>ReceiveMessageFromAgent</w:t>
      </w:r>
      <w:proofErr w:type="spellEnd"/>
      <w:r w:rsidRPr="00264057">
        <w:t xml:space="preserve"> eseményként továbbítja. Ez a </w:t>
      </w:r>
      <w:proofErr w:type="spellStart"/>
      <w:r w:rsidRPr="00264057">
        <w:t>kétirányú</w:t>
      </w:r>
      <w:proofErr w:type="spellEnd"/>
      <w:r w:rsidRPr="00264057">
        <w:t xml:space="preserve"> logika jól látszik a </w:t>
      </w:r>
      <w:proofErr w:type="spellStart"/>
      <w:r w:rsidRPr="00264057">
        <w:t>hubban</w:t>
      </w:r>
      <w:proofErr w:type="spellEnd"/>
      <w:r w:rsidRPr="00264057">
        <w:t xml:space="preserve">. </w:t>
      </w:r>
    </w:p>
    <w:p w14:paraId="320EEBA0" w14:textId="77777777" w:rsidR="00264057" w:rsidRPr="00264057" w:rsidRDefault="00264057" w:rsidP="006E0EA9">
      <w:pPr>
        <w:pStyle w:val="Szvegtrzs"/>
        <w:spacing w:after="240" w:line="360" w:lineRule="auto"/>
        <w:ind w:firstLine="567"/>
        <w:jc w:val="both"/>
      </w:pPr>
      <w:r w:rsidRPr="00264057">
        <w:t xml:space="preserve">A chat egyik lényeges előnye az volt, hogy nagyon hamar ellenőrizni tudtam vele a teljes adatútvonal helyességét. Ha egy üzenet sikeresen átment a menedzsment kliensből a szerveren át az </w:t>
      </w:r>
      <w:proofErr w:type="spellStart"/>
      <w:r w:rsidRPr="00264057">
        <w:t>agenthez</w:t>
      </w:r>
      <w:proofErr w:type="spellEnd"/>
      <w:r w:rsidRPr="00264057">
        <w:t>, majd onnan vissza, akkor már biztos lehettem benne, hogy az alap kommunikációs csatorna működik. Emiatt a fejlesztési sorrendben a chat korán elkészült, és sokáig tesztfunkcióként is szolgált más modulok előtt.</w:t>
      </w:r>
    </w:p>
    <w:p w14:paraId="01721DFD" w14:textId="77777777" w:rsidR="00264057" w:rsidRPr="00264057" w:rsidRDefault="00264057" w:rsidP="006E0EA9">
      <w:pPr>
        <w:pStyle w:val="Szvegtrzs"/>
        <w:spacing w:after="240" w:line="360" w:lineRule="auto"/>
        <w:ind w:firstLine="567"/>
        <w:jc w:val="both"/>
      </w:pPr>
      <w:r w:rsidRPr="00264057">
        <w:t xml:space="preserve">A </w:t>
      </w:r>
      <w:proofErr w:type="spellStart"/>
      <w:r w:rsidRPr="00264057">
        <w:t>ChatStorage.AddMessage</w:t>
      </w:r>
      <w:proofErr w:type="spellEnd"/>
      <w:r w:rsidRPr="00264057">
        <w:t xml:space="preserve"> használata azért került be, hogy az üzenetek ne csak képernyőn villanjanak fel, hanem visszakereshetők is maradjanak. A chatrekordban szerepel a küldő, a cél </w:t>
      </w:r>
      <w:proofErr w:type="spellStart"/>
      <w:r w:rsidRPr="00264057">
        <w:t>agent</w:t>
      </w:r>
      <w:proofErr w:type="spellEnd"/>
      <w:r w:rsidRPr="00264057">
        <w:t xml:space="preserve"> és az időbélyeg is. Ez szakdolgozati szempontból fontos, mert egy ilyen rendszerben a kommunikáció naplózása már önmagában is egy rendszergazdai igény. Nem teljes körű auditnapló, de a prototípus szintjén már jó irány. </w:t>
      </w:r>
    </w:p>
    <w:p w14:paraId="11F5239E" w14:textId="77777777" w:rsidR="00264057" w:rsidRPr="00264057" w:rsidRDefault="00264057" w:rsidP="006E0EA9">
      <w:pPr>
        <w:pStyle w:val="Szvegtrzs"/>
        <w:spacing w:after="240" w:line="360" w:lineRule="auto"/>
        <w:ind w:firstLine="567"/>
        <w:jc w:val="both"/>
      </w:pPr>
      <w:r w:rsidRPr="00264057">
        <w:lastRenderedPageBreak/>
        <w:t xml:space="preserve">A kliensoldalon az </w:t>
      </w:r>
      <w:proofErr w:type="spellStart"/>
      <w:r w:rsidRPr="00264057">
        <w:t>agent</w:t>
      </w:r>
      <w:proofErr w:type="spellEnd"/>
      <w:r w:rsidRPr="00264057">
        <w:t xml:space="preserve"> </w:t>
      </w:r>
      <w:proofErr w:type="spellStart"/>
      <w:r w:rsidRPr="00264057">
        <w:t>ReceiveMessage</w:t>
      </w:r>
      <w:proofErr w:type="spellEnd"/>
      <w:r w:rsidRPr="00264057">
        <w:t xml:space="preserve"> eseményre feliratkozik, az érkező szöveget beszúrja a helyi chatmegjelenítésbe, és egyidejűleg értesítést is mutat. A </w:t>
      </w:r>
      <w:proofErr w:type="spellStart"/>
      <w:r w:rsidRPr="00264057">
        <w:t>repóban</w:t>
      </w:r>
      <w:proofErr w:type="spellEnd"/>
      <w:r w:rsidRPr="00264057">
        <w:t xml:space="preserve"> látható, hogy az </w:t>
      </w:r>
      <w:proofErr w:type="spellStart"/>
      <w:r w:rsidRPr="00264057">
        <w:t>agent</w:t>
      </w:r>
      <w:proofErr w:type="spellEnd"/>
      <w:r w:rsidRPr="00264057">
        <w:t xml:space="preserve"> </w:t>
      </w:r>
      <w:proofErr w:type="spellStart"/>
      <w:r w:rsidRPr="00264057">
        <w:t>AppendChatLine</w:t>
      </w:r>
      <w:proofErr w:type="spellEnd"/>
      <w:r w:rsidRPr="00264057">
        <w:t xml:space="preserve"> hívással időbélyeggel együtt jeleníti meg az üzenetet, majd </w:t>
      </w:r>
      <w:proofErr w:type="spellStart"/>
      <w:r w:rsidRPr="00264057">
        <w:t>ShowNotification</w:t>
      </w:r>
      <w:proofErr w:type="spellEnd"/>
      <w:r w:rsidRPr="00264057">
        <w:t xml:space="preserve">("Új üzenet", ...) hívással jelzi is azt a felhasználónak. Ez jó példa arra, hogy a rendszer nem csak belső technikai működést valósít meg, hanem figyel a végfelhasználói reakcióra is. </w:t>
      </w:r>
    </w:p>
    <w:p w14:paraId="04641A6D" w14:textId="159794BB" w:rsidR="00264057" w:rsidRPr="00264057" w:rsidRDefault="00A86FC2" w:rsidP="009F45FB">
      <w:pPr>
        <w:pStyle w:val="Cmsor2"/>
      </w:pPr>
      <w:r>
        <w:t>8</w:t>
      </w:r>
      <w:r w:rsidR="00264057" w:rsidRPr="00264057">
        <w:t>.9 Naplózás és helyi eseménykezelés</w:t>
      </w:r>
    </w:p>
    <w:p w14:paraId="0F568528" w14:textId="77777777" w:rsidR="00264057" w:rsidRPr="00264057" w:rsidRDefault="00264057" w:rsidP="006E0EA9">
      <w:pPr>
        <w:pStyle w:val="Szvegtrzs"/>
        <w:spacing w:after="240" w:line="360" w:lineRule="auto"/>
        <w:ind w:firstLine="567"/>
        <w:jc w:val="both"/>
      </w:pPr>
      <w:r w:rsidRPr="00264057">
        <w:t xml:space="preserve">A projekt során fontosnak tartottam, hogy az </w:t>
      </w:r>
      <w:proofErr w:type="spellStart"/>
      <w:r w:rsidRPr="00264057">
        <w:t>agent</w:t>
      </w:r>
      <w:proofErr w:type="spellEnd"/>
      <w:r w:rsidRPr="00264057">
        <w:t xml:space="preserve"> oldalon legyen valamilyen egyszerű helyi naplózási mechanizmus. Egy felügyeleti kliensnél nem elég, hogy “valami történt”. Hasznos, ha az alkalmazás utólag is meg tudja mondani, milyen esemény futott le, mikor szakadt meg a kapcsolat, mikor jött üzenet, mikor futott parancs vagy mikor indult távoli vezérlés.</w:t>
      </w:r>
    </w:p>
    <w:p w14:paraId="053EF82F" w14:textId="77777777" w:rsidR="00264057" w:rsidRPr="00264057" w:rsidRDefault="00264057" w:rsidP="006E0EA9">
      <w:pPr>
        <w:pStyle w:val="Szvegtrzs"/>
        <w:spacing w:after="240" w:line="360" w:lineRule="auto"/>
        <w:ind w:firstLine="567"/>
        <w:jc w:val="both"/>
      </w:pPr>
      <w:r w:rsidRPr="00264057">
        <w:t xml:space="preserve">Az </w:t>
      </w:r>
      <w:proofErr w:type="spellStart"/>
      <w:r w:rsidRPr="00264057">
        <w:t>agent</w:t>
      </w:r>
      <w:proofErr w:type="spellEnd"/>
      <w:r w:rsidRPr="00264057">
        <w:t xml:space="preserve"> oldalon a naplófájl elérési útja a program saját könyvtárában, Logs mappa alatt jön létre napi bontásban. A </w:t>
      </w:r>
      <w:proofErr w:type="spellStart"/>
      <w:r w:rsidRPr="00264057">
        <w:t>repóban</w:t>
      </w:r>
      <w:proofErr w:type="spellEnd"/>
      <w:r w:rsidRPr="00264057">
        <w:t xml:space="preserve"> látszik az agent_log_yyyyMMdd.txt névadási minta. Ez egyszerű és jól áttekinthető megoldás. Nem akartam külön adatbázist vagy bonyolult </w:t>
      </w:r>
      <w:proofErr w:type="spellStart"/>
      <w:r w:rsidRPr="00264057">
        <w:t>logframeworköt</w:t>
      </w:r>
      <w:proofErr w:type="spellEnd"/>
      <w:r w:rsidRPr="00264057">
        <w:t xml:space="preserve"> bevezetni, mert a cél itt a visszakereshetőség biztosítása volt, nem pedig egy teljes üzemeltetési naplózórendszer kiépítése. </w:t>
      </w:r>
    </w:p>
    <w:p w14:paraId="5BC3D816" w14:textId="77777777" w:rsidR="00264057" w:rsidRPr="00264057" w:rsidRDefault="00264057" w:rsidP="006E0EA9">
      <w:pPr>
        <w:pStyle w:val="Szvegtrzs"/>
        <w:spacing w:after="240" w:line="360" w:lineRule="auto"/>
        <w:ind w:firstLine="567"/>
        <w:jc w:val="both"/>
      </w:pPr>
      <w:r w:rsidRPr="00264057">
        <w:t xml:space="preserve">A helyi </w:t>
      </w:r>
      <w:proofErr w:type="spellStart"/>
      <w:r w:rsidRPr="00264057">
        <w:t>logolás</w:t>
      </w:r>
      <w:proofErr w:type="spellEnd"/>
      <w:r w:rsidRPr="00264057">
        <w:t xml:space="preserve"> azért is hasznos volt, mert a hibakeresés során sokszor nem azonnal derült ki, hogy a probléma a menedzsment oldalon, a szerveren vagy az </w:t>
      </w:r>
      <w:proofErr w:type="spellStart"/>
      <w:r w:rsidRPr="00264057">
        <w:t>agent</w:t>
      </w:r>
      <w:proofErr w:type="spellEnd"/>
      <w:r w:rsidRPr="00264057">
        <w:t xml:space="preserve"> oldalon van-e. Ha az </w:t>
      </w:r>
      <w:proofErr w:type="spellStart"/>
      <w:r w:rsidRPr="00264057">
        <w:t>agent</w:t>
      </w:r>
      <w:proofErr w:type="spellEnd"/>
      <w:r w:rsidRPr="00264057">
        <w:t xml:space="preserve"> naplózta például a kapcsolat megszakadását, az érkező parancsot vagy a </w:t>
      </w:r>
      <w:proofErr w:type="spellStart"/>
      <w:r w:rsidRPr="00264057">
        <w:t>screenshot</w:t>
      </w:r>
      <w:proofErr w:type="spellEnd"/>
      <w:r w:rsidRPr="00264057">
        <w:t>-készítés hibáját, akkor ezekből gyorsan lehetett következtetni arra, hol kell folytatni a hibakeresést. A megoldás ezért nem csak dokumentációs elem, hanem valódi fejlesztői eszköz is lett.</w:t>
      </w:r>
    </w:p>
    <w:p w14:paraId="03459E3F" w14:textId="4DA1EB6F" w:rsidR="00264057" w:rsidRPr="00264057" w:rsidRDefault="00A86FC2" w:rsidP="009F45FB">
      <w:pPr>
        <w:pStyle w:val="Cmsor2"/>
      </w:pPr>
      <w:r>
        <w:t>8</w:t>
      </w:r>
      <w:r w:rsidR="00264057" w:rsidRPr="00264057">
        <w:t>.10 Értesítések megjelenítése</w:t>
      </w:r>
    </w:p>
    <w:p w14:paraId="20D49561" w14:textId="77777777" w:rsidR="00264057" w:rsidRPr="00264057" w:rsidRDefault="00264057" w:rsidP="006E0EA9">
      <w:pPr>
        <w:pStyle w:val="Szvegtrzs"/>
        <w:spacing w:after="240" w:line="360" w:lineRule="auto"/>
        <w:ind w:firstLine="567"/>
        <w:jc w:val="both"/>
      </w:pPr>
      <w:r w:rsidRPr="00264057">
        <w:t xml:space="preserve">Az </w:t>
      </w:r>
      <w:proofErr w:type="spellStart"/>
      <w:r w:rsidRPr="00264057">
        <w:t>agent</w:t>
      </w:r>
      <w:proofErr w:type="spellEnd"/>
      <w:r w:rsidRPr="00264057">
        <w:t xml:space="preserve"> oldali értesítések megvalósítása különösen fontos része volt a projektnek, mert a háttérben futó működés csak akkor hasznos, ha a felhasználó közben mégis kap értelmezhető visszajelzést a fontos eseményekről. Ha a kliensalkalmazás csak csendben futna a </w:t>
      </w:r>
      <w:proofErr w:type="spellStart"/>
      <w:r w:rsidRPr="00264057">
        <w:t>tray</w:t>
      </w:r>
      <w:proofErr w:type="spellEnd"/>
      <w:r w:rsidRPr="00264057">
        <w:t xml:space="preserve">-ben, akkor a felhasználó nem feltétlenül venné </w:t>
      </w:r>
      <w:proofErr w:type="spellStart"/>
      <w:r w:rsidRPr="00264057">
        <w:t>észre</w:t>
      </w:r>
      <w:proofErr w:type="spellEnd"/>
      <w:r w:rsidRPr="00264057">
        <w:t>, hogy új üzenet, fájl vagy távoli művelet érkezett.</w:t>
      </w:r>
    </w:p>
    <w:p w14:paraId="16737074" w14:textId="77777777" w:rsidR="00264057" w:rsidRPr="00264057" w:rsidRDefault="00264057" w:rsidP="006E0EA9">
      <w:pPr>
        <w:pStyle w:val="Szvegtrzs"/>
        <w:spacing w:after="240" w:line="360" w:lineRule="auto"/>
        <w:ind w:firstLine="567"/>
        <w:jc w:val="both"/>
      </w:pPr>
      <w:r w:rsidRPr="00264057">
        <w:t xml:space="preserve">A </w:t>
      </w:r>
      <w:proofErr w:type="spellStart"/>
      <w:r w:rsidRPr="00264057">
        <w:t>ClientUI</w:t>
      </w:r>
      <w:proofErr w:type="spellEnd"/>
      <w:r w:rsidRPr="00264057">
        <w:t xml:space="preserve"> konstruktorában a </w:t>
      </w:r>
      <w:proofErr w:type="spellStart"/>
      <w:r w:rsidRPr="00264057">
        <w:t>NotifyIcon</w:t>
      </w:r>
      <w:proofErr w:type="spellEnd"/>
      <w:r w:rsidRPr="00264057">
        <w:t xml:space="preserve"> láthatóvá tétele, az ikon szövegének </w:t>
      </w:r>
      <w:r w:rsidRPr="00264057">
        <w:lastRenderedPageBreak/>
        <w:t xml:space="preserve">beállítása, valamint a dupla kattintás és a </w:t>
      </w:r>
      <w:proofErr w:type="spellStart"/>
      <w:r w:rsidRPr="00264057">
        <w:t>balloon</w:t>
      </w:r>
      <w:proofErr w:type="spellEnd"/>
      <w:r w:rsidRPr="00264057">
        <w:t xml:space="preserve"> </w:t>
      </w:r>
      <w:proofErr w:type="spellStart"/>
      <w:r w:rsidRPr="00264057">
        <w:t>tip</w:t>
      </w:r>
      <w:proofErr w:type="spellEnd"/>
      <w:r w:rsidRPr="00264057">
        <w:t xml:space="preserve"> kattintás kezelése is megjelenik. A program indulásakor a </w:t>
      </w:r>
      <w:proofErr w:type="spellStart"/>
      <w:r w:rsidRPr="00264057">
        <w:t>tray</w:t>
      </w:r>
      <w:proofErr w:type="spellEnd"/>
      <w:r w:rsidRPr="00264057">
        <w:t xml:space="preserve"> ikon már aktív, és a rendszer külön menüt is rendel hozzá. Ez azt jelenti, hogy az </w:t>
      </w:r>
      <w:proofErr w:type="spellStart"/>
      <w:r w:rsidRPr="00264057">
        <w:t>agent</w:t>
      </w:r>
      <w:proofErr w:type="spellEnd"/>
      <w:r w:rsidRPr="00264057">
        <w:t xml:space="preserve"> nem csak “minimálisra csökkentett” ablak, hanem tényleges háttéralkalmazásként működik. </w:t>
      </w:r>
    </w:p>
    <w:p w14:paraId="65ADBDD2" w14:textId="77777777" w:rsidR="00264057" w:rsidRPr="00264057" w:rsidRDefault="00264057" w:rsidP="006E0EA9">
      <w:pPr>
        <w:pStyle w:val="Szvegtrzs"/>
        <w:spacing w:after="240" w:line="360" w:lineRule="auto"/>
        <w:ind w:firstLine="567"/>
        <w:jc w:val="both"/>
      </w:pPr>
      <w:r w:rsidRPr="00264057">
        <w:t xml:space="preserve">Az értesítések megjelenítésénél érdekes részlet, hogy a program a </w:t>
      </w:r>
      <w:proofErr w:type="spellStart"/>
      <w:r w:rsidRPr="00264057">
        <w:t>balloon</w:t>
      </w:r>
      <w:proofErr w:type="spellEnd"/>
      <w:r w:rsidRPr="00264057">
        <w:t xml:space="preserve"> üzenet szövegéhez nullszélességű karaktereket fűz hozzá váltakozó hosszban. A kódrészlet alapján ez arra szolgál, hogy az egymást követő értesítések a Windows számára ne teljesen azonos szövegűként jelenjenek meg. Ez egy kifejezetten gyakorlati fejlesztői megoldás. A célja az, hogy a rendszer megbízhatóbban mutassa meg az értesítési buborékokat, és ne csak az értesítési központba tegye őket. A </w:t>
      </w:r>
      <w:proofErr w:type="spellStart"/>
      <w:r w:rsidRPr="00264057">
        <w:t>ShowBalloonTip</w:t>
      </w:r>
      <w:proofErr w:type="spellEnd"/>
      <w:r w:rsidRPr="00264057">
        <w:t xml:space="preserve">(5000) hívás mellett hangjelzés is kérhető. Ez már a használhatóság irányába mutat. </w:t>
      </w:r>
    </w:p>
    <w:p w14:paraId="55581D85" w14:textId="77777777" w:rsidR="00264057" w:rsidRPr="00264057" w:rsidRDefault="00264057" w:rsidP="006E0EA9">
      <w:pPr>
        <w:pStyle w:val="Szvegtrzs"/>
        <w:spacing w:after="240" w:line="360" w:lineRule="auto"/>
        <w:ind w:firstLine="567"/>
        <w:jc w:val="both"/>
      </w:pPr>
      <w:r w:rsidRPr="00264057">
        <w:t>A különböző eseményekhez eltérő típusú értesítések tartoznak. Üzenetnél információs jelzés jelenik meg, parancsnál figyelmeztető, fájlnál szintén külön visszajelzés látható. Ez nem bonyolult UI-fejlesztés, mégis sokat javít a rendszer gyakorlati értékén.</w:t>
      </w:r>
    </w:p>
    <w:p w14:paraId="3071574D" w14:textId="2BEB083D" w:rsidR="00264057" w:rsidRPr="00264057" w:rsidRDefault="00A86FC2" w:rsidP="009F45FB">
      <w:pPr>
        <w:pStyle w:val="Cmsor2"/>
      </w:pPr>
      <w:r>
        <w:t>8</w:t>
      </w:r>
      <w:r w:rsidR="00264057" w:rsidRPr="00264057">
        <w:t>.11 Távoli vezérlés finomítása</w:t>
      </w:r>
    </w:p>
    <w:p w14:paraId="072EF29A" w14:textId="77777777" w:rsidR="00264057" w:rsidRPr="00264057" w:rsidRDefault="00264057" w:rsidP="006E0EA9">
      <w:pPr>
        <w:pStyle w:val="Szvegtrzs"/>
        <w:spacing w:after="240" w:line="360" w:lineRule="auto"/>
        <w:ind w:firstLine="567"/>
        <w:jc w:val="both"/>
      </w:pPr>
      <w:r w:rsidRPr="00264057">
        <w:t xml:space="preserve">A távoli vezérlés nem egy kész </w:t>
      </w:r>
      <w:proofErr w:type="spellStart"/>
      <w:r w:rsidRPr="00264057">
        <w:t>remote</w:t>
      </w:r>
      <w:proofErr w:type="spellEnd"/>
      <w:r w:rsidRPr="00264057">
        <w:t xml:space="preserve"> </w:t>
      </w:r>
      <w:proofErr w:type="spellStart"/>
      <w:r w:rsidRPr="00264057">
        <w:t>desktop</w:t>
      </w:r>
      <w:proofErr w:type="spellEnd"/>
      <w:r w:rsidRPr="00264057">
        <w:t xml:space="preserve"> könyvtárra épül, hanem </w:t>
      </w:r>
      <w:proofErr w:type="spellStart"/>
      <w:r w:rsidRPr="00264057">
        <w:t>screenshot</w:t>
      </w:r>
      <w:proofErr w:type="spellEnd"/>
      <w:r w:rsidRPr="00264057">
        <w:t xml:space="preserve">-alapú, </w:t>
      </w:r>
      <w:proofErr w:type="spellStart"/>
      <w:r w:rsidRPr="00264057">
        <w:t>eseményvezérelt</w:t>
      </w:r>
      <w:proofErr w:type="spellEnd"/>
      <w:r w:rsidRPr="00264057">
        <w:t xml:space="preserve"> megoldásként készült. Ennek egyik része a képkérés és megjelenítés, a másik része az inputesemények továbbítása. A </w:t>
      </w:r>
      <w:proofErr w:type="spellStart"/>
      <w:r w:rsidRPr="00264057">
        <w:t>ScreenshotForm</w:t>
      </w:r>
      <w:proofErr w:type="spellEnd"/>
      <w:r w:rsidRPr="00264057">
        <w:t xml:space="preserve">-ban jól látszik, hogy a rendszer 1 másodperces időzítővel frissíti a képet, és ugyanitt történik az egérműveletek figyelése is. A </w:t>
      </w:r>
      <w:proofErr w:type="spellStart"/>
      <w:r w:rsidRPr="00264057">
        <w:t>MouseDown</w:t>
      </w:r>
      <w:proofErr w:type="spellEnd"/>
      <w:r w:rsidRPr="00264057">
        <w:t xml:space="preserve">, </w:t>
      </w:r>
      <w:proofErr w:type="spellStart"/>
      <w:r w:rsidRPr="00264057">
        <w:t>MouseUp</w:t>
      </w:r>
      <w:proofErr w:type="spellEnd"/>
      <w:r w:rsidRPr="00264057">
        <w:t xml:space="preserve">, </w:t>
      </w:r>
      <w:proofErr w:type="spellStart"/>
      <w:r w:rsidRPr="00264057">
        <w:t>MouseMove</w:t>
      </w:r>
      <w:proofErr w:type="spellEnd"/>
      <w:r w:rsidRPr="00264057">
        <w:t xml:space="preserve"> és </w:t>
      </w:r>
      <w:proofErr w:type="spellStart"/>
      <w:r w:rsidRPr="00264057">
        <w:t>MouseDoubleClick</w:t>
      </w:r>
      <w:proofErr w:type="spellEnd"/>
      <w:r w:rsidRPr="00264057">
        <w:t xml:space="preserve"> kezelése együtt adja azt a minimális interakciós szintet, amivel a felhasználó már ténylegesen tud távoli beavatkozást végezni. </w:t>
      </w:r>
    </w:p>
    <w:p w14:paraId="2F1DB851" w14:textId="77777777" w:rsidR="00264057" w:rsidRPr="00264057" w:rsidRDefault="00264057" w:rsidP="00264057">
      <w:pPr>
        <w:pStyle w:val="Szvegtrzs"/>
        <w:spacing w:after="240"/>
      </w:pPr>
      <w:r w:rsidRPr="00264057">
        <w:t xml:space="preserve">Az </w:t>
      </w:r>
      <w:proofErr w:type="spellStart"/>
      <w:r w:rsidRPr="00264057">
        <w:t>agent</w:t>
      </w:r>
      <w:proofErr w:type="spellEnd"/>
      <w:r w:rsidRPr="00264057">
        <w:t xml:space="preserve"> oldalon ehhez a </w:t>
      </w:r>
      <w:proofErr w:type="spellStart"/>
      <w:r w:rsidRPr="00264057">
        <w:t>ReceiveMouseAction</w:t>
      </w:r>
      <w:proofErr w:type="spellEnd"/>
      <w:r w:rsidRPr="00264057">
        <w:t xml:space="preserve"> és a </w:t>
      </w:r>
      <w:proofErr w:type="spellStart"/>
      <w:r w:rsidRPr="00264057">
        <w:t>ReceiveKeyEvent</w:t>
      </w:r>
      <w:proofErr w:type="spellEnd"/>
      <w:r w:rsidRPr="00264057">
        <w:t xml:space="preserve"> események tartoznak. A </w:t>
      </w:r>
      <w:proofErr w:type="spellStart"/>
      <w:r w:rsidRPr="00264057">
        <w:t>repóban</w:t>
      </w:r>
      <w:proofErr w:type="spellEnd"/>
      <w:r w:rsidRPr="00264057">
        <w:t xml:space="preserve"> látható, hogy az egérművelet a </w:t>
      </w:r>
      <w:proofErr w:type="spellStart"/>
      <w:r w:rsidRPr="00264057">
        <w:t>RemoteInputService.ExecuteMouseAction</w:t>
      </w:r>
      <w:proofErr w:type="spellEnd"/>
      <w:r w:rsidRPr="00264057">
        <w:t xml:space="preserve">, a billentyűesemény pedig a </w:t>
      </w:r>
      <w:proofErr w:type="spellStart"/>
      <w:r w:rsidRPr="00264057">
        <w:t>RemoteInputService.ExecuteKeyEvent</w:t>
      </w:r>
      <w:proofErr w:type="spellEnd"/>
      <w:r w:rsidRPr="00264057">
        <w:t xml:space="preserve"> híváson keresztül jut el a helyi operációs rendszerig. Minden sikeres inputeseménynél a rendszer meghívja a </w:t>
      </w:r>
      <w:proofErr w:type="spellStart"/>
      <w:r w:rsidRPr="00264057">
        <w:t>MarkRemoteControlActive</w:t>
      </w:r>
      <w:proofErr w:type="spellEnd"/>
      <w:r w:rsidRPr="00264057">
        <w:t xml:space="preserve">() logikát is, ami arra utal, hogy a projektben külön figyelted a távoli vezérlési munkamenet állapotát. Ez azért volt fontos, mert a távoli vezérlésnél nem csak a művelet végrehajtását kell kezelni, hanem azt is, hogy mikor tekinthető aktívnak vagy lezártnak a session. </w:t>
      </w:r>
    </w:p>
    <w:p w14:paraId="2234C203" w14:textId="77777777" w:rsidR="00264057" w:rsidRPr="00264057" w:rsidRDefault="00264057" w:rsidP="001104AF">
      <w:pPr>
        <w:pStyle w:val="Szvegtrzs"/>
        <w:spacing w:after="240" w:line="360" w:lineRule="auto"/>
        <w:ind w:firstLine="567"/>
        <w:jc w:val="both"/>
      </w:pPr>
      <w:r w:rsidRPr="00264057">
        <w:t xml:space="preserve">A </w:t>
      </w:r>
      <w:proofErr w:type="spellStart"/>
      <w:r w:rsidRPr="00264057">
        <w:t>ClientUI</w:t>
      </w:r>
      <w:proofErr w:type="spellEnd"/>
      <w:r w:rsidRPr="00264057">
        <w:t>-ban külön időzítő is figyeli ezt az állapotot. A _</w:t>
      </w:r>
      <w:proofErr w:type="spellStart"/>
      <w:r w:rsidRPr="00264057">
        <w:t>remoteControlTimer</w:t>
      </w:r>
      <w:proofErr w:type="spellEnd"/>
      <w:r w:rsidRPr="00264057">
        <w:t xml:space="preserve"> 1 </w:t>
      </w:r>
      <w:r w:rsidRPr="00264057">
        <w:lastRenderedPageBreak/>
        <w:t>másodperces ciklussal fut, és ha bizonyos ideig nincs aktivitás, a _</w:t>
      </w:r>
      <w:proofErr w:type="spellStart"/>
      <w:r w:rsidRPr="00264057">
        <w:t>remoteControlActive</w:t>
      </w:r>
      <w:proofErr w:type="spellEnd"/>
      <w:r w:rsidRPr="00264057">
        <w:t xml:space="preserve"> jelzőt hamisra állítja. Ez egyszerű, de jó megoldás arra, hogy a távoli vezérlés ne maradjon véletlenül “örökké aktív” állapotban. </w:t>
      </w:r>
    </w:p>
    <w:p w14:paraId="5D03A49C" w14:textId="2A63CB63" w:rsidR="00264057" w:rsidRPr="00264057" w:rsidRDefault="00A86FC2" w:rsidP="009F45FB">
      <w:pPr>
        <w:pStyle w:val="Cmsor2"/>
      </w:pPr>
      <w:r>
        <w:t>8</w:t>
      </w:r>
      <w:r w:rsidR="00264057" w:rsidRPr="00264057">
        <w:t>.12 Tesztelési lépések és kipróbált forgatókönyvek</w:t>
      </w:r>
    </w:p>
    <w:p w14:paraId="6FCEE55D" w14:textId="77777777" w:rsidR="00264057" w:rsidRPr="00264057" w:rsidRDefault="00264057" w:rsidP="001104AF">
      <w:pPr>
        <w:pStyle w:val="Szvegtrzs"/>
        <w:spacing w:after="240" w:line="360" w:lineRule="auto"/>
        <w:ind w:firstLine="567"/>
        <w:jc w:val="both"/>
      </w:pPr>
      <w:r w:rsidRPr="00264057">
        <w:t xml:space="preserve">A rendszer tesztelését nem elméleti szinten végeztem, hanem tényleges helyi </w:t>
      </w:r>
      <w:proofErr w:type="spellStart"/>
      <w:r w:rsidRPr="00264057">
        <w:t>hálózatos</w:t>
      </w:r>
      <w:proofErr w:type="spellEnd"/>
      <w:r w:rsidRPr="00264057">
        <w:t xml:space="preserve"> környezetben. A szerver egy gépen futott, az </w:t>
      </w:r>
      <w:proofErr w:type="spellStart"/>
      <w:r w:rsidRPr="00264057">
        <w:t>agent</w:t>
      </w:r>
      <w:proofErr w:type="spellEnd"/>
      <w:r w:rsidRPr="00264057">
        <w:t xml:space="preserve"> és a menedzsment kliens pedig külön gépeken vagy külön futtatási környezetekben csatlakozott hozzá </w:t>
      </w:r>
      <w:proofErr w:type="spellStart"/>
      <w:r w:rsidRPr="00264057">
        <w:t>Wi</w:t>
      </w:r>
      <w:proofErr w:type="spellEnd"/>
      <w:r w:rsidRPr="00264057">
        <w:t>-Fi hálózaton keresztül. Ez azért fontos, mert így a teszt nem ugyanazon folyamaton belüli, mesterségesen ideális helyzet volt, hanem tényleges hálózati kommunikációt vizsgált.</w:t>
      </w:r>
    </w:p>
    <w:p w14:paraId="6F4201D1" w14:textId="77777777" w:rsidR="00264057" w:rsidRPr="00264057" w:rsidRDefault="00264057" w:rsidP="00264057">
      <w:pPr>
        <w:pStyle w:val="Szvegtrzs"/>
        <w:spacing w:after="240"/>
      </w:pPr>
      <w:r w:rsidRPr="00264057">
        <w:t>A legfontosabb tesztforgatókönyvek a következők voltak:</w:t>
      </w:r>
    </w:p>
    <w:p w14:paraId="524C9175" w14:textId="77777777" w:rsidR="00264057" w:rsidRPr="00264057" w:rsidRDefault="00264057" w:rsidP="00264057">
      <w:pPr>
        <w:pStyle w:val="Szvegtrzs"/>
        <w:spacing w:after="240"/>
      </w:pPr>
      <w:r w:rsidRPr="00264057">
        <w:rPr>
          <w:b/>
          <w:bCs/>
        </w:rPr>
        <w:t>1. Bejelentkezési teszt</w:t>
      </w:r>
    </w:p>
    <w:p w14:paraId="5E7509F2" w14:textId="77777777" w:rsidR="00264057" w:rsidRPr="00264057" w:rsidRDefault="00264057" w:rsidP="00264057">
      <w:pPr>
        <w:pStyle w:val="Szvegtrzs"/>
        <w:numPr>
          <w:ilvl w:val="0"/>
          <w:numId w:val="53"/>
        </w:numPr>
        <w:spacing w:after="240"/>
      </w:pPr>
      <w:r w:rsidRPr="00264057">
        <w:t xml:space="preserve">menedzsment kliens indítása </w:t>
      </w:r>
    </w:p>
    <w:p w14:paraId="4B0B7DF4" w14:textId="77777777" w:rsidR="00264057" w:rsidRPr="00264057" w:rsidRDefault="00264057" w:rsidP="00264057">
      <w:pPr>
        <w:pStyle w:val="Szvegtrzs"/>
        <w:numPr>
          <w:ilvl w:val="0"/>
          <w:numId w:val="53"/>
        </w:numPr>
        <w:spacing w:after="240"/>
      </w:pPr>
      <w:r w:rsidRPr="00264057">
        <w:t xml:space="preserve">hitelesítési adatok megadása </w:t>
      </w:r>
    </w:p>
    <w:p w14:paraId="12EBC8D8" w14:textId="77777777" w:rsidR="00264057" w:rsidRPr="00264057" w:rsidRDefault="00264057" w:rsidP="00264057">
      <w:pPr>
        <w:pStyle w:val="Szvegtrzs"/>
        <w:numPr>
          <w:ilvl w:val="0"/>
          <w:numId w:val="53"/>
        </w:numPr>
        <w:spacing w:after="240"/>
      </w:pPr>
      <w:r w:rsidRPr="00264057">
        <w:t xml:space="preserve">sikeres </w:t>
      </w:r>
      <w:proofErr w:type="spellStart"/>
      <w:r w:rsidRPr="00264057">
        <w:t>token</w:t>
      </w:r>
      <w:proofErr w:type="spellEnd"/>
      <w:r w:rsidRPr="00264057">
        <w:t xml:space="preserve">-visszakapás </w:t>
      </w:r>
    </w:p>
    <w:p w14:paraId="7A84B9B7" w14:textId="77777777" w:rsidR="00264057" w:rsidRPr="00264057" w:rsidRDefault="00264057" w:rsidP="00264057">
      <w:pPr>
        <w:pStyle w:val="Szvegtrzs"/>
        <w:numPr>
          <w:ilvl w:val="0"/>
          <w:numId w:val="53"/>
        </w:numPr>
        <w:spacing w:after="240"/>
      </w:pPr>
      <w:r w:rsidRPr="00264057">
        <w:t xml:space="preserve">főablak megnyitása </w:t>
      </w:r>
    </w:p>
    <w:p w14:paraId="50D5AAF9" w14:textId="77777777" w:rsidR="00264057" w:rsidRPr="00264057" w:rsidRDefault="00264057" w:rsidP="00264057">
      <w:pPr>
        <w:pStyle w:val="Szvegtrzs"/>
        <w:spacing w:after="240"/>
      </w:pPr>
      <w:r w:rsidRPr="00264057">
        <w:rPr>
          <w:b/>
          <w:bCs/>
        </w:rPr>
        <w:t xml:space="preserve">2. </w:t>
      </w:r>
      <w:proofErr w:type="spellStart"/>
      <w:r w:rsidRPr="00264057">
        <w:rPr>
          <w:b/>
          <w:bCs/>
        </w:rPr>
        <w:t>Agent</w:t>
      </w:r>
      <w:proofErr w:type="spellEnd"/>
      <w:r w:rsidRPr="00264057">
        <w:rPr>
          <w:b/>
          <w:bCs/>
        </w:rPr>
        <w:t xml:space="preserve"> kapcsolat teszt</w:t>
      </w:r>
    </w:p>
    <w:p w14:paraId="300CF849" w14:textId="77777777" w:rsidR="00264057" w:rsidRPr="00264057" w:rsidRDefault="00264057" w:rsidP="00264057">
      <w:pPr>
        <w:pStyle w:val="Szvegtrzs"/>
        <w:numPr>
          <w:ilvl w:val="0"/>
          <w:numId w:val="54"/>
        </w:numPr>
        <w:spacing w:after="240"/>
      </w:pPr>
      <w:proofErr w:type="spellStart"/>
      <w:r w:rsidRPr="00264057">
        <w:t>agent</w:t>
      </w:r>
      <w:proofErr w:type="spellEnd"/>
      <w:r w:rsidRPr="00264057">
        <w:t xml:space="preserve"> indítása </w:t>
      </w:r>
    </w:p>
    <w:p w14:paraId="7C9DDC96" w14:textId="77777777" w:rsidR="00264057" w:rsidRPr="00264057" w:rsidRDefault="00264057" w:rsidP="00264057">
      <w:pPr>
        <w:pStyle w:val="Szvegtrzs"/>
        <w:numPr>
          <w:ilvl w:val="0"/>
          <w:numId w:val="54"/>
        </w:numPr>
        <w:spacing w:after="240"/>
      </w:pPr>
      <w:r w:rsidRPr="00264057">
        <w:t xml:space="preserve">automatikus csatlakozás a </w:t>
      </w:r>
      <w:proofErr w:type="spellStart"/>
      <w:r w:rsidRPr="00264057">
        <w:t>hubhoz</w:t>
      </w:r>
      <w:proofErr w:type="spellEnd"/>
      <w:r w:rsidRPr="00264057">
        <w:t xml:space="preserve"> </w:t>
      </w:r>
    </w:p>
    <w:p w14:paraId="4F245F0D" w14:textId="77777777" w:rsidR="00264057" w:rsidRPr="00264057" w:rsidRDefault="00264057" w:rsidP="00264057">
      <w:pPr>
        <w:pStyle w:val="Szvegtrzs"/>
        <w:numPr>
          <w:ilvl w:val="0"/>
          <w:numId w:val="54"/>
        </w:numPr>
        <w:spacing w:after="240"/>
      </w:pPr>
      <w:proofErr w:type="spellStart"/>
      <w:r w:rsidRPr="00264057">
        <w:t>agent</w:t>
      </w:r>
      <w:proofErr w:type="spellEnd"/>
      <w:r w:rsidRPr="00264057">
        <w:t xml:space="preserve"> megjelenése a listában </w:t>
      </w:r>
    </w:p>
    <w:p w14:paraId="415F599A" w14:textId="77777777" w:rsidR="00264057" w:rsidRPr="00264057" w:rsidRDefault="00264057" w:rsidP="00264057">
      <w:pPr>
        <w:pStyle w:val="Szvegtrzs"/>
        <w:numPr>
          <w:ilvl w:val="0"/>
          <w:numId w:val="54"/>
        </w:numPr>
        <w:spacing w:after="240"/>
      </w:pPr>
      <w:r w:rsidRPr="00264057">
        <w:t xml:space="preserve">kapcsolat megszakítása és </w:t>
      </w:r>
      <w:proofErr w:type="spellStart"/>
      <w:r w:rsidRPr="00264057">
        <w:t>újracsatlakozás</w:t>
      </w:r>
      <w:proofErr w:type="spellEnd"/>
      <w:r w:rsidRPr="00264057">
        <w:t xml:space="preserve"> ellenőrzése </w:t>
      </w:r>
    </w:p>
    <w:p w14:paraId="01FD47A9" w14:textId="77777777" w:rsidR="00264057" w:rsidRPr="00264057" w:rsidRDefault="00264057" w:rsidP="00264057">
      <w:pPr>
        <w:pStyle w:val="Szvegtrzs"/>
        <w:spacing w:after="240"/>
      </w:pPr>
      <w:r w:rsidRPr="00264057">
        <w:rPr>
          <w:b/>
          <w:bCs/>
        </w:rPr>
        <w:t>3. Üzenetküldési teszt</w:t>
      </w:r>
    </w:p>
    <w:p w14:paraId="6CB2C248" w14:textId="77777777" w:rsidR="00264057" w:rsidRPr="00264057" w:rsidRDefault="00264057" w:rsidP="00264057">
      <w:pPr>
        <w:pStyle w:val="Szvegtrzs"/>
        <w:numPr>
          <w:ilvl w:val="0"/>
          <w:numId w:val="55"/>
        </w:numPr>
        <w:spacing w:after="240"/>
      </w:pPr>
      <w:r w:rsidRPr="00264057">
        <w:t xml:space="preserve">menedzsment oldalról üzenet küldése </w:t>
      </w:r>
    </w:p>
    <w:p w14:paraId="20D44497" w14:textId="77777777" w:rsidR="00264057" w:rsidRPr="00264057" w:rsidRDefault="00264057" w:rsidP="00264057">
      <w:pPr>
        <w:pStyle w:val="Szvegtrzs"/>
        <w:numPr>
          <w:ilvl w:val="0"/>
          <w:numId w:val="55"/>
        </w:numPr>
        <w:spacing w:after="240"/>
      </w:pPr>
      <w:proofErr w:type="spellStart"/>
      <w:r w:rsidRPr="00264057">
        <w:t>agent</w:t>
      </w:r>
      <w:proofErr w:type="spellEnd"/>
      <w:r w:rsidRPr="00264057">
        <w:t xml:space="preserve"> oldali megjelenítés ellenőrzése </w:t>
      </w:r>
    </w:p>
    <w:p w14:paraId="0A5805CA" w14:textId="77777777" w:rsidR="00264057" w:rsidRPr="00264057" w:rsidRDefault="00264057" w:rsidP="00264057">
      <w:pPr>
        <w:pStyle w:val="Szvegtrzs"/>
        <w:numPr>
          <w:ilvl w:val="0"/>
          <w:numId w:val="55"/>
        </w:numPr>
        <w:spacing w:after="240"/>
      </w:pPr>
      <w:r w:rsidRPr="00264057">
        <w:t xml:space="preserve">ballon értesítés megjelenése </w:t>
      </w:r>
    </w:p>
    <w:p w14:paraId="6DE2BAF2" w14:textId="77777777" w:rsidR="00264057" w:rsidRPr="00264057" w:rsidRDefault="00264057" w:rsidP="00264057">
      <w:pPr>
        <w:pStyle w:val="Szvegtrzs"/>
        <w:numPr>
          <w:ilvl w:val="0"/>
          <w:numId w:val="55"/>
        </w:numPr>
        <w:spacing w:after="240"/>
      </w:pPr>
      <w:r w:rsidRPr="00264057">
        <w:t xml:space="preserve">válaszüzenet visszaküldése </w:t>
      </w:r>
    </w:p>
    <w:p w14:paraId="2E2AC855" w14:textId="77777777" w:rsidR="00264057" w:rsidRPr="00264057" w:rsidRDefault="00264057" w:rsidP="00264057">
      <w:pPr>
        <w:pStyle w:val="Szvegtrzs"/>
        <w:spacing w:after="240"/>
      </w:pPr>
      <w:r w:rsidRPr="00264057">
        <w:rPr>
          <w:b/>
          <w:bCs/>
        </w:rPr>
        <w:t>4. Fájlküldési teszt</w:t>
      </w:r>
    </w:p>
    <w:p w14:paraId="3A542671" w14:textId="77777777" w:rsidR="00264057" w:rsidRPr="00264057" w:rsidRDefault="00264057" w:rsidP="00264057">
      <w:pPr>
        <w:pStyle w:val="Szvegtrzs"/>
        <w:numPr>
          <w:ilvl w:val="0"/>
          <w:numId w:val="56"/>
        </w:numPr>
        <w:spacing w:after="240"/>
      </w:pPr>
      <w:r w:rsidRPr="00264057">
        <w:lastRenderedPageBreak/>
        <w:t xml:space="preserve">különböző méretű fájlok küldése </w:t>
      </w:r>
    </w:p>
    <w:p w14:paraId="4953946B" w14:textId="77777777" w:rsidR="00264057" w:rsidRPr="00264057" w:rsidRDefault="00264057" w:rsidP="00264057">
      <w:pPr>
        <w:pStyle w:val="Szvegtrzs"/>
        <w:numPr>
          <w:ilvl w:val="0"/>
          <w:numId w:val="56"/>
        </w:numPr>
        <w:spacing w:after="240"/>
      </w:pPr>
      <w:r w:rsidRPr="00264057">
        <w:t xml:space="preserve">célmappa-választás ellenőrzése </w:t>
      </w:r>
    </w:p>
    <w:p w14:paraId="26719EC5" w14:textId="77777777" w:rsidR="00264057" w:rsidRPr="00264057" w:rsidRDefault="00264057" w:rsidP="00264057">
      <w:pPr>
        <w:pStyle w:val="Szvegtrzs"/>
        <w:numPr>
          <w:ilvl w:val="0"/>
          <w:numId w:val="56"/>
        </w:numPr>
        <w:spacing w:after="240"/>
      </w:pPr>
      <w:r w:rsidRPr="00264057">
        <w:t xml:space="preserve">meglévő fájlnév ütközésének vizsgálata </w:t>
      </w:r>
    </w:p>
    <w:p w14:paraId="6FE4B37F" w14:textId="77777777" w:rsidR="00264057" w:rsidRPr="00264057" w:rsidRDefault="00264057" w:rsidP="00264057">
      <w:pPr>
        <w:pStyle w:val="Szvegtrzs"/>
        <w:numPr>
          <w:ilvl w:val="0"/>
          <w:numId w:val="56"/>
        </w:numPr>
        <w:spacing w:after="240"/>
      </w:pPr>
      <w:r w:rsidRPr="00264057">
        <w:t xml:space="preserve">sikeres mentésről kapott visszajelzés ellenőrzése </w:t>
      </w:r>
    </w:p>
    <w:p w14:paraId="33C6F75D" w14:textId="77777777" w:rsidR="00264057" w:rsidRPr="00264057" w:rsidRDefault="00264057" w:rsidP="00264057">
      <w:pPr>
        <w:pStyle w:val="Szvegtrzs"/>
        <w:spacing w:after="240"/>
      </w:pPr>
      <w:r w:rsidRPr="00264057">
        <w:rPr>
          <w:b/>
          <w:bCs/>
        </w:rPr>
        <w:t>5. Parancsvégrehajtási teszt</w:t>
      </w:r>
    </w:p>
    <w:p w14:paraId="730C77BC" w14:textId="77777777" w:rsidR="00264057" w:rsidRPr="00264057" w:rsidRDefault="00264057" w:rsidP="00264057">
      <w:pPr>
        <w:pStyle w:val="Szvegtrzs"/>
        <w:numPr>
          <w:ilvl w:val="0"/>
          <w:numId w:val="57"/>
        </w:numPr>
        <w:spacing w:after="240"/>
      </w:pPr>
      <w:r w:rsidRPr="00264057">
        <w:t xml:space="preserve">egyszerű parancs futtatása </w:t>
      </w:r>
    </w:p>
    <w:p w14:paraId="405A560B" w14:textId="77777777" w:rsidR="00264057" w:rsidRPr="00264057" w:rsidRDefault="00264057" w:rsidP="00264057">
      <w:pPr>
        <w:pStyle w:val="Szvegtrzs"/>
        <w:numPr>
          <w:ilvl w:val="0"/>
          <w:numId w:val="57"/>
        </w:numPr>
        <w:spacing w:after="240"/>
      </w:pPr>
      <w:r w:rsidRPr="00264057">
        <w:t xml:space="preserve">kimenet visszaérkezésének ellenőrzése </w:t>
      </w:r>
    </w:p>
    <w:p w14:paraId="64A3A974" w14:textId="77777777" w:rsidR="00264057" w:rsidRPr="00264057" w:rsidRDefault="00264057" w:rsidP="00264057">
      <w:pPr>
        <w:pStyle w:val="Szvegtrzs"/>
        <w:numPr>
          <w:ilvl w:val="0"/>
          <w:numId w:val="57"/>
        </w:numPr>
        <w:spacing w:after="240"/>
      </w:pPr>
      <w:r w:rsidRPr="00264057">
        <w:t xml:space="preserve">hibás parancs esetén visszakapott eredmény megfigyelése </w:t>
      </w:r>
    </w:p>
    <w:p w14:paraId="75A8AF96" w14:textId="77777777" w:rsidR="00264057" w:rsidRPr="00264057" w:rsidRDefault="00264057" w:rsidP="00264057">
      <w:pPr>
        <w:pStyle w:val="Szvegtrzs"/>
        <w:spacing w:after="240"/>
      </w:pPr>
      <w:r w:rsidRPr="00264057">
        <w:rPr>
          <w:b/>
          <w:bCs/>
        </w:rPr>
        <w:t xml:space="preserve">6. </w:t>
      </w:r>
      <w:proofErr w:type="spellStart"/>
      <w:r w:rsidRPr="00264057">
        <w:rPr>
          <w:b/>
          <w:bCs/>
        </w:rPr>
        <w:t>Screenshot</w:t>
      </w:r>
      <w:proofErr w:type="spellEnd"/>
      <w:r w:rsidRPr="00264057">
        <w:rPr>
          <w:b/>
          <w:bCs/>
        </w:rPr>
        <w:t xml:space="preserve"> teszt</w:t>
      </w:r>
    </w:p>
    <w:p w14:paraId="636515A3" w14:textId="77777777" w:rsidR="00264057" w:rsidRPr="00264057" w:rsidRDefault="00264057" w:rsidP="00264057">
      <w:pPr>
        <w:pStyle w:val="Szvegtrzs"/>
        <w:numPr>
          <w:ilvl w:val="0"/>
          <w:numId w:val="58"/>
        </w:numPr>
        <w:spacing w:after="240"/>
      </w:pPr>
      <w:r w:rsidRPr="00264057">
        <w:t xml:space="preserve">pillanatkép lekérése </w:t>
      </w:r>
    </w:p>
    <w:p w14:paraId="37FBE9B4" w14:textId="77777777" w:rsidR="00264057" w:rsidRPr="00264057" w:rsidRDefault="00264057" w:rsidP="00264057">
      <w:pPr>
        <w:pStyle w:val="Szvegtrzs"/>
        <w:numPr>
          <w:ilvl w:val="0"/>
          <w:numId w:val="58"/>
        </w:numPr>
        <w:spacing w:after="240"/>
      </w:pPr>
      <w:r w:rsidRPr="00264057">
        <w:t xml:space="preserve">kép megjelenése a menedzsment oldalon </w:t>
      </w:r>
    </w:p>
    <w:p w14:paraId="56416FE9" w14:textId="77777777" w:rsidR="00264057" w:rsidRPr="00264057" w:rsidRDefault="00264057" w:rsidP="00264057">
      <w:pPr>
        <w:pStyle w:val="Szvegtrzs"/>
        <w:numPr>
          <w:ilvl w:val="0"/>
          <w:numId w:val="58"/>
        </w:numPr>
        <w:spacing w:after="240"/>
      </w:pPr>
      <w:r w:rsidRPr="00264057">
        <w:t xml:space="preserve">többszöri kérés stabil működése </w:t>
      </w:r>
    </w:p>
    <w:p w14:paraId="276F2F76" w14:textId="77777777" w:rsidR="00264057" w:rsidRPr="00264057" w:rsidRDefault="00264057" w:rsidP="00264057">
      <w:pPr>
        <w:pStyle w:val="Szvegtrzs"/>
        <w:spacing w:after="240"/>
      </w:pPr>
      <w:r w:rsidRPr="00264057">
        <w:rPr>
          <w:b/>
          <w:bCs/>
        </w:rPr>
        <w:t>7. Távoli inputteszt</w:t>
      </w:r>
    </w:p>
    <w:p w14:paraId="6F7C9855" w14:textId="77777777" w:rsidR="00264057" w:rsidRPr="00264057" w:rsidRDefault="00264057" w:rsidP="00264057">
      <w:pPr>
        <w:pStyle w:val="Szvegtrzs"/>
        <w:numPr>
          <w:ilvl w:val="0"/>
          <w:numId w:val="59"/>
        </w:numPr>
        <w:spacing w:after="240"/>
      </w:pPr>
      <w:r w:rsidRPr="00264057">
        <w:t xml:space="preserve">egérmozgatás </w:t>
      </w:r>
    </w:p>
    <w:p w14:paraId="19ECE640" w14:textId="77777777" w:rsidR="00264057" w:rsidRPr="00264057" w:rsidRDefault="00264057" w:rsidP="00264057">
      <w:pPr>
        <w:pStyle w:val="Szvegtrzs"/>
        <w:numPr>
          <w:ilvl w:val="0"/>
          <w:numId w:val="59"/>
        </w:numPr>
        <w:spacing w:after="240"/>
      </w:pPr>
      <w:r w:rsidRPr="00264057">
        <w:t xml:space="preserve">bal kattintás </w:t>
      </w:r>
    </w:p>
    <w:p w14:paraId="3049D1FC" w14:textId="77777777" w:rsidR="00264057" w:rsidRPr="00264057" w:rsidRDefault="00264057" w:rsidP="00264057">
      <w:pPr>
        <w:pStyle w:val="Szvegtrzs"/>
        <w:numPr>
          <w:ilvl w:val="0"/>
          <w:numId w:val="59"/>
        </w:numPr>
        <w:spacing w:after="240"/>
      </w:pPr>
      <w:r w:rsidRPr="00264057">
        <w:t xml:space="preserve">dupla kattintás </w:t>
      </w:r>
    </w:p>
    <w:p w14:paraId="1B0974E2" w14:textId="77777777" w:rsidR="00264057" w:rsidRPr="00264057" w:rsidRDefault="00264057" w:rsidP="00264057">
      <w:pPr>
        <w:pStyle w:val="Szvegtrzs"/>
        <w:numPr>
          <w:ilvl w:val="0"/>
          <w:numId w:val="59"/>
        </w:numPr>
        <w:spacing w:after="240"/>
      </w:pPr>
      <w:r w:rsidRPr="00264057">
        <w:t xml:space="preserve">billentyűesemények továbbítása </w:t>
      </w:r>
    </w:p>
    <w:p w14:paraId="54D5CEC1" w14:textId="77777777" w:rsidR="00264057" w:rsidRPr="00264057" w:rsidRDefault="00264057" w:rsidP="00264057">
      <w:pPr>
        <w:pStyle w:val="Szvegtrzs"/>
        <w:numPr>
          <w:ilvl w:val="0"/>
          <w:numId w:val="59"/>
        </w:numPr>
        <w:spacing w:after="240"/>
      </w:pPr>
      <w:r w:rsidRPr="00264057">
        <w:t xml:space="preserve">session állapotváltás figyelése </w:t>
      </w:r>
    </w:p>
    <w:p w14:paraId="296994FC" w14:textId="77777777" w:rsidR="00264057" w:rsidRPr="00264057" w:rsidRDefault="00264057" w:rsidP="00264057">
      <w:pPr>
        <w:pStyle w:val="Szvegtrzs"/>
        <w:spacing w:after="240"/>
      </w:pPr>
      <w:r w:rsidRPr="00264057">
        <w:t xml:space="preserve">Ezek a tesztek együtt azt mutatták meg, hogy a rendszer fő funkciói nem külön-külön “papíron léteznek”, hanem egymással összekapcsolva is működnek. A teljesítmény természetesen nem azonos egy ipari, optimalizált </w:t>
      </w:r>
      <w:proofErr w:type="spellStart"/>
      <w:r w:rsidRPr="00264057">
        <w:t>remote</w:t>
      </w:r>
      <w:proofErr w:type="spellEnd"/>
      <w:r w:rsidRPr="00264057">
        <w:t xml:space="preserve"> </w:t>
      </w:r>
      <w:proofErr w:type="spellStart"/>
      <w:r w:rsidRPr="00264057">
        <w:t>desktop</w:t>
      </w:r>
      <w:proofErr w:type="spellEnd"/>
      <w:r w:rsidRPr="00264057">
        <w:t xml:space="preserve"> megoldáséval, de helyi </w:t>
      </w:r>
      <w:proofErr w:type="spellStart"/>
      <w:r w:rsidRPr="00264057">
        <w:t>hálózatos</w:t>
      </w:r>
      <w:proofErr w:type="spellEnd"/>
      <w:r w:rsidRPr="00264057">
        <w:t xml:space="preserve"> prototípusnak a rendszer megfelelően viselkedett.</w:t>
      </w:r>
    </w:p>
    <w:p w14:paraId="52855D57" w14:textId="7662D510" w:rsidR="00264057" w:rsidRPr="00264057" w:rsidRDefault="00A86FC2" w:rsidP="009F45FB">
      <w:pPr>
        <w:pStyle w:val="Cmsor2"/>
      </w:pPr>
      <w:r>
        <w:t>8</w:t>
      </w:r>
      <w:r w:rsidR="00264057" w:rsidRPr="00264057">
        <w:t>.13 Fejlesztés közbeni döntések és módosítások</w:t>
      </w:r>
    </w:p>
    <w:p w14:paraId="615AAB9E" w14:textId="77777777" w:rsidR="00264057" w:rsidRPr="00264057" w:rsidRDefault="00264057" w:rsidP="001104AF">
      <w:pPr>
        <w:pStyle w:val="Szvegtrzs"/>
        <w:spacing w:after="240" w:line="360" w:lineRule="auto"/>
        <w:ind w:firstLine="567"/>
        <w:jc w:val="both"/>
      </w:pPr>
      <w:r w:rsidRPr="00264057">
        <w:t xml:space="preserve">A projekt nem lineárisan készült el. Több olyan pont volt, ahol menet közben módosítanom kellett a megközelítést. Az egyik ilyen a felhasználói felület szerkezete volt. Kezdetben kézenfekvő lett volna minél több funkciót a főablakba építeni, de gyorsan látszott, hogy ez túlzsúfolt és nehezen karbantartható lenne. Emiatt döntöttem a külön </w:t>
      </w:r>
      <w:proofErr w:type="spellStart"/>
      <w:r w:rsidRPr="00264057">
        <w:lastRenderedPageBreak/>
        <w:t>formok</w:t>
      </w:r>
      <w:proofErr w:type="spellEnd"/>
      <w:r w:rsidRPr="00264057">
        <w:t xml:space="preserve"> mellett.</w:t>
      </w:r>
    </w:p>
    <w:p w14:paraId="6E76C482" w14:textId="77777777" w:rsidR="00264057" w:rsidRPr="00264057" w:rsidRDefault="00264057" w:rsidP="001104AF">
      <w:pPr>
        <w:pStyle w:val="Szvegtrzs"/>
        <w:spacing w:after="240" w:line="360" w:lineRule="auto"/>
        <w:ind w:firstLine="567"/>
        <w:jc w:val="both"/>
      </w:pPr>
      <w:r w:rsidRPr="00264057">
        <w:t xml:space="preserve">Hasonló döntés volt az is, hogy a kapcsolati és nyilvántartási logikát nem a </w:t>
      </w:r>
      <w:proofErr w:type="spellStart"/>
      <w:r w:rsidRPr="00264057">
        <w:t>hubon</w:t>
      </w:r>
      <w:proofErr w:type="spellEnd"/>
      <w:r w:rsidRPr="00264057">
        <w:t xml:space="preserve"> belül hagytam teljesen szétterülni, hanem külön </w:t>
      </w:r>
      <w:proofErr w:type="spellStart"/>
      <w:r w:rsidRPr="00264057">
        <w:t>registry</w:t>
      </w:r>
      <w:proofErr w:type="spellEnd"/>
      <w:r w:rsidRPr="00264057">
        <w:t xml:space="preserve"> komponenst használtam hozzá. Ez eleinte többletmunkának tűnt, de később sokat segített a szerveroldal áttekinthetőségén.</w:t>
      </w:r>
    </w:p>
    <w:p w14:paraId="5D5D8F95" w14:textId="77777777" w:rsidR="00264057" w:rsidRPr="00264057" w:rsidRDefault="00264057" w:rsidP="001104AF">
      <w:pPr>
        <w:pStyle w:val="Szvegtrzs"/>
        <w:spacing w:after="240" w:line="360" w:lineRule="auto"/>
        <w:ind w:firstLine="567"/>
        <w:jc w:val="both"/>
      </w:pPr>
      <w:r w:rsidRPr="00264057">
        <w:t xml:space="preserve">A távoli vezérlésnél is több finomítást kellett bevezetni. Önmagában az, hogy a kliens megkap egy </w:t>
      </w:r>
      <w:proofErr w:type="spellStart"/>
      <w:r w:rsidRPr="00264057">
        <w:t>screenshotot</w:t>
      </w:r>
      <w:proofErr w:type="spellEnd"/>
      <w:r w:rsidRPr="00264057">
        <w:t>, még nem elég. A koordinátákat pontosan kellett kezelni, figyelni kellett a session állapotát, és külön szolgáltatásba kellett szervezni a tényleges inputvégrehajtást. Ezek a módosítások közben születtek meg, amikor már a funkció futott, de a használhatóság még nem volt elég jó.</w:t>
      </w:r>
    </w:p>
    <w:p w14:paraId="695A37BE" w14:textId="77777777" w:rsidR="00264057" w:rsidRPr="00264057" w:rsidRDefault="00264057" w:rsidP="001104AF">
      <w:pPr>
        <w:pStyle w:val="Szvegtrzs"/>
        <w:spacing w:after="240" w:line="360" w:lineRule="auto"/>
        <w:ind w:firstLine="567"/>
        <w:jc w:val="both"/>
      </w:pPr>
      <w:r w:rsidRPr="00264057">
        <w:t xml:space="preserve">Az értesítési rész is ilyen terület volt. A háttérben futó működés csak akkor ad jó felhasználói élményt, ha a kliens valóban látható figyelmeztetést mutat. Emiatt az értesítési logikát finomítani kellett, nem volt elég pusztán egy naplóbejegyzés vagy egy </w:t>
      </w:r>
      <w:proofErr w:type="spellStart"/>
      <w:r w:rsidRPr="00264057">
        <w:t>formon</w:t>
      </w:r>
      <w:proofErr w:type="spellEnd"/>
      <w:r w:rsidRPr="00264057">
        <w:t xml:space="preserve"> belüli szövegcsere.</w:t>
      </w:r>
    </w:p>
    <w:p w14:paraId="45197473" w14:textId="0CAF8CB5" w:rsidR="00264057" w:rsidRPr="00264057" w:rsidRDefault="00A86FC2" w:rsidP="009F45FB">
      <w:pPr>
        <w:pStyle w:val="Cmsor2"/>
      </w:pPr>
      <w:r>
        <w:t>8</w:t>
      </w:r>
      <w:r w:rsidR="00264057" w:rsidRPr="00264057">
        <w:t>.14 A fejezet összegzése</w:t>
      </w:r>
    </w:p>
    <w:p w14:paraId="7C95465A" w14:textId="77777777" w:rsidR="00264057" w:rsidRPr="00264057" w:rsidRDefault="00264057" w:rsidP="001104AF">
      <w:pPr>
        <w:pStyle w:val="Szvegtrzs"/>
        <w:spacing w:after="240" w:line="360" w:lineRule="auto"/>
        <w:ind w:firstLine="567"/>
        <w:jc w:val="both"/>
      </w:pPr>
      <w:r w:rsidRPr="00264057">
        <w:t xml:space="preserve">A megvalósítás második felében azok a részek kerültek előtérbe, amelyek a rendszert valóban használhatóvá teszik. A fájlküldésnél nem csak az átvitel, hanem a mentési logika és a visszajelzés is elkészült. A chat nem csak valós idejű kommunikációt ad, hanem naplózható is. Az </w:t>
      </w:r>
      <w:proofErr w:type="spellStart"/>
      <w:r w:rsidRPr="00264057">
        <w:t>agent</w:t>
      </w:r>
      <w:proofErr w:type="spellEnd"/>
      <w:r w:rsidRPr="00264057">
        <w:t xml:space="preserve"> háttérben fut, értesítéseket mutat, lokális </w:t>
      </w:r>
      <w:proofErr w:type="spellStart"/>
      <w:r w:rsidRPr="00264057">
        <w:t>logot</w:t>
      </w:r>
      <w:proofErr w:type="spellEnd"/>
      <w:r w:rsidRPr="00264057">
        <w:t xml:space="preserve"> vezet, és képes helyi műveleteket végrehajtani a menedzsment oldali utasítások alapján. A távoli vezérlés </w:t>
      </w:r>
      <w:proofErr w:type="spellStart"/>
      <w:r w:rsidRPr="00264057">
        <w:t>screenshot</w:t>
      </w:r>
      <w:proofErr w:type="spellEnd"/>
      <w:r w:rsidRPr="00264057">
        <w:t xml:space="preserve">-alapú, de működőképes, és a tesztelés során a rendszer fő funkciói ténylegesen kipróbálhatók voltak. A kódbázis még nem tekinthető teljesen kiforrott, ipari minőségű rendszernek, de szakdolgozati prototípusnak erős, összetett és jól védhető megoldást ad. </w:t>
      </w:r>
    </w:p>
    <w:p w14:paraId="25CCA342" w14:textId="65442549" w:rsidR="00D209AE" w:rsidRPr="00D209AE" w:rsidRDefault="00A86FC2" w:rsidP="009F45FB">
      <w:pPr>
        <w:pStyle w:val="Cmsor1"/>
      </w:pPr>
      <w:r>
        <w:t>9</w:t>
      </w:r>
      <w:r w:rsidR="00D209AE" w:rsidRPr="00D209AE">
        <w:t>. Nehézségek a megvalósítás során</w:t>
      </w:r>
    </w:p>
    <w:p w14:paraId="369FE78E" w14:textId="77777777" w:rsidR="00D209AE" w:rsidRPr="00D209AE" w:rsidRDefault="00D209AE" w:rsidP="00D209AE">
      <w:pPr>
        <w:pStyle w:val="Szvegtrzs"/>
        <w:spacing w:after="240"/>
      </w:pPr>
      <w:r w:rsidRPr="00D209AE">
        <w:t>A rendszer fejlesztése során több olyan probléma merült fel, amelyek nem voltak egyértelműen megoldhatók első próbálkozásra. Ezek egy része technikai jellegű volt, más része inkább tervezési kérdésként jelent meg. A nehézségek jelentős része a kliens–szerver kommunikációhoz, a távoli vezérléshez és a háttérben futó működéshez kapcsolódott.</w:t>
      </w:r>
    </w:p>
    <w:p w14:paraId="2F82FE7D" w14:textId="77777777" w:rsidR="00D209AE" w:rsidRPr="00D209AE" w:rsidRDefault="00D209AE" w:rsidP="00D209AE">
      <w:pPr>
        <w:pStyle w:val="Szvegtrzs"/>
        <w:spacing w:after="240"/>
      </w:pPr>
      <w:r w:rsidRPr="00D209AE">
        <w:t xml:space="preserve">A valós idejű kommunikáció megvalósítása során hamar kiderült, hogy a kapcsolat stabil fenntartása nem triviális feladat. A </w:t>
      </w:r>
      <w:proofErr w:type="spellStart"/>
      <w:r w:rsidRPr="00D209AE">
        <w:t>SignalR</w:t>
      </w:r>
      <w:proofErr w:type="spellEnd"/>
      <w:r w:rsidRPr="00D209AE">
        <w:t xml:space="preserve"> használata elsőre működött, de valós környezetben, különösen </w:t>
      </w:r>
      <w:proofErr w:type="spellStart"/>
      <w:r w:rsidRPr="00D209AE">
        <w:t>Wi</w:t>
      </w:r>
      <w:proofErr w:type="spellEnd"/>
      <w:r w:rsidRPr="00D209AE">
        <w:t xml:space="preserve">-Fi hálózaton, gyakran előfordult, hogy a kapcsolat megszakadt, majd nem épült újra megfelelően. Olyan helyzetek is adódtak, amikor a </w:t>
      </w:r>
      <w:r w:rsidRPr="00D209AE">
        <w:lastRenderedPageBreak/>
        <w:t xml:space="preserve">kapcsolat látszólag aktív maradt, de az üzenetek nem érkeztek meg a másik oldalra. Ezek a hibák különösen zavaróak voltak, mert nem mindig jártak kivétellel vagy egyértelmű hibaüzenettel. A problémát végül az automatikus </w:t>
      </w:r>
      <w:proofErr w:type="spellStart"/>
      <w:r w:rsidRPr="00D209AE">
        <w:t>újracsatlakozás</w:t>
      </w:r>
      <w:proofErr w:type="spellEnd"/>
      <w:r w:rsidRPr="00D209AE">
        <w:t xml:space="preserve"> bevezetésével és a kapcsolati események kezelésével sikerült stabilizálni. A kliensoldalon külön figyelni kezdtem a kapcsolat állapotát, és a felhasználói felületen is visszajelzést adtam arról, hogy a rendszer éppen csatlakozott, megszakadt vagy </w:t>
      </w:r>
      <w:proofErr w:type="spellStart"/>
      <w:r w:rsidRPr="00D209AE">
        <w:t>újrakapcsolódik</w:t>
      </w:r>
      <w:proofErr w:type="spellEnd"/>
      <w:r w:rsidRPr="00D209AE">
        <w:t>.</w:t>
      </w:r>
    </w:p>
    <w:p w14:paraId="4F69DB53" w14:textId="77777777" w:rsidR="00D209AE" w:rsidRPr="00D209AE" w:rsidRDefault="00D209AE" w:rsidP="00D209AE">
      <w:pPr>
        <w:pStyle w:val="Szvegtrzs"/>
        <w:spacing w:after="240"/>
      </w:pPr>
      <w:r w:rsidRPr="00D209AE">
        <w:t xml:space="preserve">Az </w:t>
      </w:r>
      <w:proofErr w:type="spellStart"/>
      <w:r w:rsidRPr="00D209AE">
        <w:t>agentek</w:t>
      </w:r>
      <w:proofErr w:type="spellEnd"/>
      <w:r w:rsidRPr="00D209AE">
        <w:t xml:space="preserve"> azonosítása és nyilvántartása szintén komoly kihívást jelentett. A </w:t>
      </w:r>
      <w:proofErr w:type="spellStart"/>
      <w:r w:rsidRPr="00D209AE">
        <w:t>SignalR</w:t>
      </w:r>
      <w:proofErr w:type="spellEnd"/>
      <w:r w:rsidRPr="00D209AE">
        <w:t xml:space="preserve"> kapcsolat azonosítója nem állandó, minden </w:t>
      </w:r>
      <w:proofErr w:type="spellStart"/>
      <w:r w:rsidRPr="00D209AE">
        <w:t>újracsatlakozáskor</w:t>
      </w:r>
      <w:proofErr w:type="spellEnd"/>
      <w:r w:rsidRPr="00D209AE">
        <w:t xml:space="preserve"> változik. Ez azt eredményezte, hogy a szerver nem tudta egyértelműen, melyik kapcsolat melyik kliensgéphez tartozik. Előfordult, hogy ugyanaz az </w:t>
      </w:r>
      <w:proofErr w:type="spellStart"/>
      <w:r w:rsidRPr="00D209AE">
        <w:t>agent</w:t>
      </w:r>
      <w:proofErr w:type="spellEnd"/>
      <w:r w:rsidRPr="00D209AE">
        <w:t xml:space="preserve"> többször jelent meg a listában, vagy a szerver rossz helyre küldte az üzenetet. Ennek kezelésére külön nyilvántartó komponenst kellett bevezetni, amely a gépnevet és a </w:t>
      </w:r>
      <w:proofErr w:type="spellStart"/>
      <w:r w:rsidRPr="00D209AE">
        <w:t>connection</w:t>
      </w:r>
      <w:proofErr w:type="spellEnd"/>
      <w:r w:rsidRPr="00D209AE">
        <w:t xml:space="preserve"> ID-t párosítja. A </w:t>
      </w:r>
      <w:proofErr w:type="spellStart"/>
      <w:r w:rsidRPr="00D209AE">
        <w:t>reconnect</w:t>
      </w:r>
      <w:proofErr w:type="spellEnd"/>
      <w:r w:rsidRPr="00D209AE">
        <w:t xml:space="preserve"> folyamat során ezt a párosítást frissíteni kellett, különben a rendszer inkonzisztens állapotba került volna. Ez a probléma jól mutatta, hogy a valós idejű kommunikáció önmagában nem elég, a kapcsolatok állapotát külön is kezelni kell.</w:t>
      </w:r>
    </w:p>
    <w:p w14:paraId="2B0FD7CB" w14:textId="77777777" w:rsidR="00D209AE" w:rsidRPr="00D209AE" w:rsidRDefault="00D209AE" w:rsidP="00D209AE">
      <w:pPr>
        <w:pStyle w:val="Szvegtrzs"/>
        <w:spacing w:after="240"/>
      </w:pPr>
      <w:r w:rsidRPr="00D209AE">
        <w:t>A távoli vezérlés megvalósítása volt a fejlesztés legösszetettebb része. Kezdetben a képernyőkép megjelenítése már működött, de az egér- és billentyűesemények továbbítása nem adott megfelelő eredményt. Az egérmutató ugyan elmozdult a célgépen, de a kattintások nem történtek meg. Ennek oka az volt, hogy a pozíció beállítása önmagában nem elegendő, a tényleges inputeseményeket is generálni kell az operációs rendszer felé. A megoldást a Windows API megfelelő használata adta, ahol külön eseményeket kellett küldeni a lenyomásra és a felengedésre.</w:t>
      </w:r>
    </w:p>
    <w:p w14:paraId="19D65C04" w14:textId="77777777" w:rsidR="00D209AE" w:rsidRPr="00D209AE" w:rsidRDefault="00D209AE" w:rsidP="00D209AE">
      <w:pPr>
        <w:pStyle w:val="Szvegtrzs"/>
        <w:spacing w:after="240"/>
      </w:pPr>
      <w:r w:rsidRPr="00D209AE">
        <w:t xml:space="preserve">Egy másik probléma a koordináták kezelése volt. A menedzsment kliensben a képernyőkép egy </w:t>
      </w:r>
      <w:proofErr w:type="spellStart"/>
      <w:r w:rsidRPr="00D209AE">
        <w:t>PictureBox</w:t>
      </w:r>
      <w:proofErr w:type="spellEnd"/>
      <w:r w:rsidRPr="00D209AE">
        <w:t xml:space="preserve"> komponensben jelent meg, amely nem azonos méretű a valódi képernyővel. Emiatt a felhasználó által végrehajtott kattintások nem a megfelelő helyre kerültek a célgépen. Ezt arányos átszámítással kellett megoldani, ahol a felületi koordinátákat visszaalakítottam a valós képernyőméretekre. Ez a hiba tipikusan olyan jellegű volt, amely csak használat közben derült ki, és nem a kód átnézése során.</w:t>
      </w:r>
    </w:p>
    <w:p w14:paraId="4F94D40D" w14:textId="77777777" w:rsidR="00D209AE" w:rsidRPr="00D209AE" w:rsidRDefault="00D209AE" w:rsidP="00D209AE">
      <w:pPr>
        <w:pStyle w:val="Szvegtrzs"/>
        <w:spacing w:after="240"/>
      </w:pPr>
      <w:r w:rsidRPr="00D209AE">
        <w:t>A távoli vezérlés állapotkezelése szintén problémát okozott. Előfordult, hogy a rendszer aktívnak tekintette a vezérlést akkor is, amikor már nem történt interakció. Ez hosszabb használat után hibás működéshez vezetett. A megoldás egy egyszerű időzítő alapú mechanizmus lett, amely figyelte az utolsó beavatkozás időpontját, és inaktivitás esetén automatikusan lezárta az aktív állapotot. Ez nem bonyolult megoldás, de a gyakorlatban stabilabbá tette a működést.</w:t>
      </w:r>
    </w:p>
    <w:p w14:paraId="1B97E552" w14:textId="77777777" w:rsidR="00D209AE" w:rsidRPr="00D209AE" w:rsidRDefault="00D209AE" w:rsidP="00D209AE">
      <w:pPr>
        <w:pStyle w:val="Szvegtrzs"/>
        <w:spacing w:after="240"/>
      </w:pPr>
      <w:r w:rsidRPr="00D209AE">
        <w:t xml:space="preserve">Az értesítések megjelenítése szintén több problémát vetett fel, mint amire számítottam. A Windows értesítési rendszere nem minden esetben viselkedett kiszámíthatóan. Előfordult, hogy az értesítés nem jelent meg felugró ablak formájában, csak az értesítési központban volt elérhető. Ez különösen zavaró volt, mert a felhasználó nem kapott azonnali </w:t>
      </w:r>
      <w:r w:rsidRPr="00D209AE">
        <w:lastRenderedPageBreak/>
        <w:t>visszajelzést az eseményekről. A probléma megoldásához több kisebb módosítást kellett bevezetni, például az értesítési szöveg variálását, hogy a rendszer ne tekintse azonosnak az egymást követő üzeneteket.</w:t>
      </w:r>
    </w:p>
    <w:p w14:paraId="2D45322A" w14:textId="77777777" w:rsidR="00D209AE" w:rsidRPr="00D209AE" w:rsidRDefault="00D209AE" w:rsidP="00D209AE">
      <w:pPr>
        <w:pStyle w:val="Szvegtrzs"/>
        <w:spacing w:after="240"/>
      </w:pPr>
      <w:r w:rsidRPr="00D209AE">
        <w:t xml:space="preserve">A háttérben futó működésnél is jelentkeztek hibák. A cél az volt, hogy az </w:t>
      </w:r>
      <w:proofErr w:type="spellStart"/>
      <w:r w:rsidRPr="00D209AE">
        <w:t>agent</w:t>
      </w:r>
      <w:proofErr w:type="spellEnd"/>
      <w:r w:rsidRPr="00D209AE">
        <w:t xml:space="preserve"> az ablak bezárása után is aktív maradjon, és a tálcán keresztül legyen elérhető. Kezdetben azonban az alkalmazás teljesen leállt, amikor a felhasználó bezárta az ablakot. Ezt a viselkedést külön eseménykezeléssel kellett módosítani, ahol a bezárás helyett az ablak elrejtésére került sor. Ez a módosítás alapvető volt, mert </w:t>
      </w:r>
      <w:proofErr w:type="spellStart"/>
      <w:r w:rsidRPr="00D209AE">
        <w:t>nélküle</w:t>
      </w:r>
      <w:proofErr w:type="spellEnd"/>
      <w:r w:rsidRPr="00D209AE">
        <w:t xml:space="preserve"> az </w:t>
      </w:r>
      <w:proofErr w:type="spellStart"/>
      <w:r w:rsidRPr="00D209AE">
        <w:t>agent</w:t>
      </w:r>
      <w:proofErr w:type="spellEnd"/>
      <w:r w:rsidRPr="00D209AE">
        <w:t xml:space="preserve"> nem tudott volna folyamatosan működni.</w:t>
      </w:r>
    </w:p>
    <w:p w14:paraId="52A231A6" w14:textId="77777777" w:rsidR="00D209AE" w:rsidRPr="00D209AE" w:rsidRDefault="00D209AE" w:rsidP="00D209AE">
      <w:pPr>
        <w:pStyle w:val="Szvegtrzs"/>
        <w:spacing w:after="240"/>
      </w:pPr>
      <w:r w:rsidRPr="00D209AE">
        <w:t>A felhasználói felület szervezése is több lépésben alakult ki. Az első elképzelés az volt, hogy minden funkció egyetlen főablakban jelenjen meg. Ez gyorsan átláthatatlanná vált, és a kód is nehezen kezelhető lett. Emiatt a felületet több külön ablakra bontottam, ahol minden funkció saját helyet kapott. Ez nem csak a kezelhetőséget javította, hanem a fejlesztést is egyszerűbbé tette, mert egy-egy módosítás nem érintette az egész alkalmazást.</w:t>
      </w:r>
    </w:p>
    <w:p w14:paraId="33579694" w14:textId="77777777" w:rsidR="00D209AE" w:rsidRPr="00D209AE" w:rsidRDefault="00D209AE" w:rsidP="00D209AE">
      <w:pPr>
        <w:pStyle w:val="Szvegtrzs"/>
        <w:spacing w:after="240"/>
      </w:pPr>
      <w:r w:rsidRPr="00D209AE">
        <w:t>A fájlküldés során kezdetben egyszerű megoldást használtam, amely nem kezelte megfelelően a célmappákat és a meglévő fájlokat. Ez gyakorlati problémákhoz vezetett, például a fájlok nem a várt helyre kerültek, vagy felülírták a korábbi verziókat. A későbbi módosítások során bevezettem a speciális mappák kezelését, valamint az egyedi fájlnév generálást, amely elkerüli az ütközéseket. Ez a rész jól mutatja, hogy a működő kód és a használható rendszer nem ugyanaz, és a finomítások sokat számítanak.</w:t>
      </w:r>
    </w:p>
    <w:p w14:paraId="42388D79" w14:textId="77777777" w:rsidR="00D209AE" w:rsidRPr="00D209AE" w:rsidRDefault="00D209AE" w:rsidP="00D209AE">
      <w:pPr>
        <w:pStyle w:val="Szvegtrzs"/>
        <w:spacing w:after="240"/>
      </w:pPr>
      <w:r w:rsidRPr="00D209AE">
        <w:t xml:space="preserve">A hibakeresés során gyakran találkoztam olyan helyzetekkel, ahol a rendszer nem dobott kivételt, mégsem működött megfelelően. Ez különösen a </w:t>
      </w:r>
      <w:proofErr w:type="spellStart"/>
      <w:r w:rsidRPr="00D209AE">
        <w:t>SignalR</w:t>
      </w:r>
      <w:proofErr w:type="spellEnd"/>
      <w:r w:rsidRPr="00D209AE">
        <w:t xml:space="preserve"> kommunikációnál volt jellemző. Ilyenkor a naplózás és a több gépen történő tesztelés segített a probléma beazonosításában. A helyi logfájlok és a felhasználói felületen megjelenő státuszok együtt adtak elég információt ahhoz, hogy a hibák forrását meg lehessen találni.</w:t>
      </w:r>
    </w:p>
    <w:p w14:paraId="0E982F68" w14:textId="77777777" w:rsidR="00D209AE" w:rsidRPr="00D209AE" w:rsidRDefault="00D209AE" w:rsidP="00D209AE">
      <w:pPr>
        <w:pStyle w:val="Szvegtrzs"/>
        <w:spacing w:after="240"/>
      </w:pPr>
      <w:r w:rsidRPr="00D209AE">
        <w:t xml:space="preserve">A fejlesztés során több kompromisszumot is meg kellett hozni. A rendszer nem tartalmaz teljes jogosultságkezelést, a biztonsági megoldások alapszintűek, és a távoli vezérlés nem egy optimalizált </w:t>
      </w:r>
      <w:proofErr w:type="spellStart"/>
      <w:r w:rsidRPr="00D209AE">
        <w:t>remote</w:t>
      </w:r>
      <w:proofErr w:type="spellEnd"/>
      <w:r w:rsidRPr="00D209AE">
        <w:t xml:space="preserve"> </w:t>
      </w:r>
      <w:proofErr w:type="spellStart"/>
      <w:r w:rsidRPr="00D209AE">
        <w:t>desktop</w:t>
      </w:r>
      <w:proofErr w:type="spellEnd"/>
      <w:r w:rsidRPr="00D209AE">
        <w:t xml:space="preserve"> technológiára épül. Ezek tudatos döntések voltak, amelyek a rendelkezésre álló időhöz és a szakdolgozat kereteihez igazodtak. A cél egy működő és bemutatható prototípus elkészítése volt, nem egy teljes vállalati rendszer.</w:t>
      </w:r>
    </w:p>
    <w:p w14:paraId="7F5F5117" w14:textId="77777777" w:rsidR="00D209AE" w:rsidRDefault="00D209AE" w:rsidP="00D209AE">
      <w:pPr>
        <w:pStyle w:val="Szvegtrzs"/>
        <w:spacing w:after="240"/>
      </w:pPr>
      <w:r w:rsidRPr="00D209AE">
        <w:t>Összességében a felmerült nehézségek jelentős része hozzájárult a rendszer végső kialakításához. A problémák megoldása során nem csak a kód javult, hanem a rendszer felépítése is tisztább és stabilabb lett. Ez a folyamat jól mutatja, hogy a fejlesztés nem egy lineáris tevékenység, hanem folyamatos iterációkból áll, ahol a működő megoldás több lépésben alakul ki.</w:t>
      </w:r>
    </w:p>
    <w:p w14:paraId="0C183348" w14:textId="596D5FAB" w:rsidR="00E605EB" w:rsidRPr="00E605EB" w:rsidRDefault="00A86FC2" w:rsidP="009F45FB">
      <w:pPr>
        <w:pStyle w:val="Cmsor1"/>
      </w:pPr>
      <w:r>
        <w:lastRenderedPageBreak/>
        <w:t>10</w:t>
      </w:r>
      <w:r w:rsidR="00E605EB" w:rsidRPr="00E605EB">
        <w:t>. Továbbfejlesztési lehetőségek</w:t>
      </w:r>
    </w:p>
    <w:p w14:paraId="177411AC" w14:textId="77777777" w:rsidR="00E605EB" w:rsidRPr="00E605EB" w:rsidRDefault="00E605EB" w:rsidP="00E605EB">
      <w:pPr>
        <w:pStyle w:val="Szvegtrzs"/>
        <w:spacing w:after="240"/>
      </w:pPr>
      <w:r w:rsidRPr="00E605EB">
        <w:t xml:space="preserve">A megvalósított rendszer jelenlegi állapotában egy működő, demonstrálható prototípus. A fő funkciók rendelkezésre állnak, és a helyi </w:t>
      </w:r>
      <w:proofErr w:type="spellStart"/>
      <w:r w:rsidRPr="00E605EB">
        <w:t>hálózatos</w:t>
      </w:r>
      <w:proofErr w:type="spellEnd"/>
      <w:r w:rsidRPr="00E605EB">
        <w:t xml:space="preserve"> tesztelés során stabilan működtek. Ugyanakkor több olyan terület is azonosítható, ahol a rendszer továbbfejleszthető lenne. Ezek egy része technikai mélyítés, más része új funkciók bevezetése, illetve a meglévő megoldások ipari szintű megerősítése.</w:t>
      </w:r>
    </w:p>
    <w:p w14:paraId="5AD6B605" w14:textId="77777777" w:rsidR="00E605EB" w:rsidRPr="00E605EB" w:rsidRDefault="00E605EB" w:rsidP="00E605EB">
      <w:pPr>
        <w:pStyle w:val="Szvegtrzs"/>
        <w:spacing w:after="240"/>
      </w:pPr>
      <w:r w:rsidRPr="00E605EB">
        <w:t xml:space="preserve">A továbbfejlesztési irányok közül az egyik legfontosabb a biztonsági réteg bővítése. A jelenlegi rendszer tartalmaz alap hitelesítést, </w:t>
      </w:r>
      <w:proofErr w:type="spellStart"/>
      <w:r w:rsidRPr="00E605EB">
        <w:t>jelszóhash-elést</w:t>
      </w:r>
      <w:proofErr w:type="spellEnd"/>
      <w:r w:rsidRPr="00E605EB">
        <w:t xml:space="preserve"> és </w:t>
      </w:r>
      <w:proofErr w:type="spellStart"/>
      <w:r w:rsidRPr="00E605EB">
        <w:t>token</w:t>
      </w:r>
      <w:proofErr w:type="spellEnd"/>
      <w:r w:rsidRPr="00E605EB">
        <w:t xml:space="preserve"> alapú azonosítást, de ez még nem tekinthető teljes körű megoldásnak. Egy valós intézményi környezetben szükség lenne HTTPS alapú titkosított kommunikáció következetes használatára, a kulcsok biztonságos kezelésére, valamint finomabb jogosultságkezelésre. Például külön szerepköröket lehetne bevezetni, ahol nem minden felhasználó fér hozzá minden funkcióhoz. Egy adminisztrátor és egy egyszerű operátor eltérő jogosultságokat kaphatna, ami csökkentené a hibalehetőségeket és a visszaélések kockázatát.</w:t>
      </w:r>
    </w:p>
    <w:p w14:paraId="7A11C30B" w14:textId="77777777" w:rsidR="00E605EB" w:rsidRPr="00E605EB" w:rsidRDefault="00E605EB" w:rsidP="00E605EB">
      <w:pPr>
        <w:pStyle w:val="Szvegtrzs"/>
        <w:spacing w:after="240"/>
      </w:pPr>
      <w:r w:rsidRPr="00E605EB">
        <w:t>A rendszer jelenleg minden menedzsment felhasználót azonos szinten kezel. Ez egyszerűbbé tette a fejlesztést, de hosszabb távon érdemes lenne szerepkör-alapú hozzáférést kialakítani. Ehhez kapcsolódhatna egy részletesebb naplózási rendszer is, amely nem csak a technikai eseményeket rögzíti, hanem azt is, hogy melyik felhasználó milyen műveletet hajtott végre. Ez különösen fontos lehet olyan környezetben, ahol az auditálhatóság elvárás.</w:t>
      </w:r>
    </w:p>
    <w:p w14:paraId="1674660C" w14:textId="77777777" w:rsidR="00E605EB" w:rsidRPr="00E605EB" w:rsidRDefault="00E605EB" w:rsidP="00E605EB">
      <w:pPr>
        <w:pStyle w:val="Szvegtrzs"/>
        <w:spacing w:after="240"/>
      </w:pPr>
      <w:r w:rsidRPr="00E605EB">
        <w:t xml:space="preserve">A távoli vezérlés jelenlegi megoldása </w:t>
      </w:r>
      <w:proofErr w:type="spellStart"/>
      <w:r w:rsidRPr="00E605EB">
        <w:t>screenshot</w:t>
      </w:r>
      <w:proofErr w:type="spellEnd"/>
      <w:r w:rsidRPr="00E605EB">
        <w:t xml:space="preserve">-alapú, ami szakdolgozati szinten jól bemutatható, de teljesítmény szempontjából korlátozott. A jövőben érdemes lenne ezt egy hatékonyabb, folyamatos képtovábbítást biztosító megoldásra cserélni. Ilyen lehet például egy </w:t>
      </w:r>
      <w:proofErr w:type="spellStart"/>
      <w:r w:rsidRPr="00E605EB">
        <w:t>videostream</w:t>
      </w:r>
      <w:proofErr w:type="spellEnd"/>
      <w:r w:rsidRPr="00E605EB">
        <w:t xml:space="preserve"> alapú megközelítés, ahol nem teljes képernyőképek kerülnek továbbításra, hanem csak a változások. Ez jelentősen csökkentené a hálózati terhelést, és gyorsabb, folyamatosabb felhasználói élményt adna.</w:t>
      </w:r>
    </w:p>
    <w:p w14:paraId="0A7BA750" w14:textId="77777777" w:rsidR="00E605EB" w:rsidRPr="00E605EB" w:rsidRDefault="00E605EB" w:rsidP="00E605EB">
      <w:pPr>
        <w:pStyle w:val="Szvegtrzs"/>
        <w:spacing w:after="240"/>
      </w:pPr>
      <w:r w:rsidRPr="00E605EB">
        <w:t xml:space="preserve">A fájlküldés jelenlegi formájában működőképes, de inkább egy egyszerű átvitelként kezelhető. Egy fejlettebb változatban érdemes lenne szoftverterítési funkciókat is bevezetni. Ez azt jelentené, hogy nem csak egyedi fájlok küldése történik, hanem előre definiált csomagok telepítése több </w:t>
      </w:r>
      <w:proofErr w:type="spellStart"/>
      <w:r w:rsidRPr="00E605EB">
        <w:t>agenten</w:t>
      </w:r>
      <w:proofErr w:type="spellEnd"/>
      <w:r w:rsidRPr="00E605EB">
        <w:t xml:space="preserve"> egyszerre. Ehhez kapcsolódhatna verziókezelés, telepítési állapot követése és visszagörgetési lehetőség is.</w:t>
      </w:r>
    </w:p>
    <w:p w14:paraId="44CE7071" w14:textId="77777777" w:rsidR="00E605EB" w:rsidRPr="00E605EB" w:rsidRDefault="00E605EB" w:rsidP="00E605EB">
      <w:pPr>
        <w:pStyle w:val="Szvegtrzs"/>
        <w:spacing w:after="240"/>
      </w:pPr>
      <w:r w:rsidRPr="00E605EB">
        <w:t xml:space="preserve">A rendszer jelenleg egyedi </w:t>
      </w:r>
      <w:proofErr w:type="spellStart"/>
      <w:r w:rsidRPr="00E605EB">
        <w:t>agentek</w:t>
      </w:r>
      <w:proofErr w:type="spellEnd"/>
      <w:r w:rsidRPr="00E605EB">
        <w:t xml:space="preserve"> kezelésére fókuszál. Egy következő lépés lehetne a csoportosítás bevezetése. Az </w:t>
      </w:r>
      <w:proofErr w:type="spellStart"/>
      <w:r w:rsidRPr="00E605EB">
        <w:t>agenteket</w:t>
      </w:r>
      <w:proofErr w:type="spellEnd"/>
      <w:r w:rsidRPr="00E605EB">
        <w:t xml:space="preserve"> például telephely, osztály vagy funkció alapján lehetne csoportokba rendezni. Ez lehetővé tenné, hogy egy műveletet egyszerre több gépen lehessen végrehajtani. Például egy parancs vagy fájl egyszerre több kliensre is kiküldhető lenne, ami jelentősen gyorsítaná az adminisztrációs feladatokat.</w:t>
      </w:r>
    </w:p>
    <w:p w14:paraId="3EBC8AB9" w14:textId="77777777" w:rsidR="00E605EB" w:rsidRPr="00E605EB" w:rsidRDefault="00E605EB" w:rsidP="00E605EB">
      <w:pPr>
        <w:pStyle w:val="Szvegtrzs"/>
        <w:spacing w:after="240"/>
      </w:pPr>
      <w:r w:rsidRPr="00E605EB">
        <w:lastRenderedPageBreak/>
        <w:t xml:space="preserve">A felhasználói felület jelenleg szándékosan egyszerű. Ez segítette a gyors fejlesztést és a stabil működést, de hosszabb távon érdemes lenne továbbfejleszteni. Egy modernebb UI, például WPF vagy webes felület használatával, átláthatóbb </w:t>
      </w:r>
      <w:proofErr w:type="spellStart"/>
      <w:r w:rsidRPr="00E605EB">
        <w:t>dashboard</w:t>
      </w:r>
      <w:proofErr w:type="spellEnd"/>
      <w:r w:rsidRPr="00E605EB">
        <w:t xml:space="preserve">, grafikonok és részletesebb státuszinformációk jelenhetnének meg. Ez különösen akkor lenne hasznos, ha a rendszer több tucat vagy akár több száz </w:t>
      </w:r>
      <w:proofErr w:type="spellStart"/>
      <w:r w:rsidRPr="00E605EB">
        <w:t>agent</w:t>
      </w:r>
      <w:proofErr w:type="spellEnd"/>
      <w:r w:rsidRPr="00E605EB">
        <w:t xml:space="preserve"> kezelésére bővül.</w:t>
      </w:r>
    </w:p>
    <w:p w14:paraId="6222B5B8" w14:textId="77777777" w:rsidR="00E605EB" w:rsidRPr="00E605EB" w:rsidRDefault="00E605EB" w:rsidP="00E605EB">
      <w:pPr>
        <w:pStyle w:val="Szvegtrzs"/>
        <w:spacing w:after="240"/>
      </w:pPr>
      <w:r w:rsidRPr="00E605EB">
        <w:t xml:space="preserve">A mobil értesítések szintén érdekes irányt jelentenek. Jelenleg az értesítések csak az </w:t>
      </w:r>
      <w:proofErr w:type="spellStart"/>
      <w:r w:rsidRPr="00E605EB">
        <w:t>agent</w:t>
      </w:r>
      <w:proofErr w:type="spellEnd"/>
      <w:r w:rsidRPr="00E605EB">
        <w:t xml:space="preserve"> oldalon jelennek meg. Egy későbbi verzióban a menedzsment felhasználó mobil eszközön is kaphatna értesítést fontos eseményekről, például ha egy </w:t>
      </w:r>
      <w:proofErr w:type="spellStart"/>
      <w:r w:rsidRPr="00E605EB">
        <w:t>agent</w:t>
      </w:r>
      <w:proofErr w:type="spellEnd"/>
      <w:r w:rsidRPr="00E605EB">
        <w:t xml:space="preserve"> offline állapotba kerül vagy egy parancs végrehajtása hibával zárul.</w:t>
      </w:r>
    </w:p>
    <w:p w14:paraId="68A23DDD" w14:textId="77777777" w:rsidR="00E605EB" w:rsidRPr="00E605EB" w:rsidRDefault="00E605EB" w:rsidP="00E605EB">
      <w:pPr>
        <w:pStyle w:val="Szvegtrzs"/>
        <w:spacing w:after="240"/>
      </w:pPr>
      <w:r w:rsidRPr="00E605EB">
        <w:t xml:space="preserve">A rendszer jelenlegi tesztelése helyi hálózaton történt. Egy következő lépés lehetne az interneten keresztüli működés kipróbálása. Ez új problémákat is hozna, például NAT kezelés, port </w:t>
      </w:r>
      <w:proofErr w:type="spellStart"/>
      <w:r w:rsidRPr="00E605EB">
        <w:t>forwarding</w:t>
      </w:r>
      <w:proofErr w:type="spellEnd"/>
      <w:r w:rsidRPr="00E605EB">
        <w:t>, tűzfalbeállítások, illetve biztonsági kérdések. Ugyanakkor egy ilyen fejlesztés jelentősen növelné a rendszer gyakorlati használhatóságát.</w:t>
      </w:r>
    </w:p>
    <w:p w14:paraId="332C4850" w14:textId="77777777" w:rsidR="00E605EB" w:rsidRPr="00E605EB" w:rsidRDefault="00E605EB" w:rsidP="00E605EB">
      <w:pPr>
        <w:pStyle w:val="Szvegtrzs"/>
        <w:spacing w:after="240"/>
      </w:pPr>
      <w:r w:rsidRPr="00E605EB">
        <w:t xml:space="preserve">A naplózás bővítése is fontos fejlesztési irány. A jelenlegi </w:t>
      </w:r>
      <w:proofErr w:type="spellStart"/>
      <w:r w:rsidRPr="00E605EB">
        <w:t>logolás</w:t>
      </w:r>
      <w:proofErr w:type="spellEnd"/>
      <w:r w:rsidRPr="00E605EB">
        <w:t xml:space="preserve"> elsősorban az </w:t>
      </w:r>
      <w:proofErr w:type="spellStart"/>
      <w:r w:rsidRPr="00E605EB">
        <w:t>agent</w:t>
      </w:r>
      <w:proofErr w:type="spellEnd"/>
      <w:r w:rsidRPr="00E605EB">
        <w:t xml:space="preserve"> oldalon történik, egyszerű fájlokba. Egy központi naplózási rendszer bevezetésével a szerveroldalon is egységesen gyűjthetők lennének az események. Ez segítené a hibakeresést, az elemzést és a későbbi bővítéseket.</w:t>
      </w:r>
    </w:p>
    <w:p w14:paraId="44DEF6A9" w14:textId="77777777" w:rsidR="00E605EB" w:rsidRDefault="00E605EB" w:rsidP="00E605EB">
      <w:pPr>
        <w:pStyle w:val="Szvegtrzs"/>
        <w:spacing w:after="240"/>
      </w:pPr>
      <w:r w:rsidRPr="00E605EB">
        <w:t>Összességében a rendszer jó alapot ad további fejlesztésekhez. A jelenlegi architektúra alkalmas arra, hogy új funkciókat integráljak, és a meglévő megoldásokat tovább finomítsam. A legfontosabb irányok a biztonság, a teljesítmény, a skálázhatóság és a felhasználói élmény javítása. Ezekkel a bővítésekkel a prototípusból egy komplexebb, valós környezetben is használható rendszer válhat.</w:t>
      </w:r>
    </w:p>
    <w:p w14:paraId="4859919B" w14:textId="0EC93308" w:rsidR="00B94232" w:rsidRPr="00B94232" w:rsidRDefault="00A86FC2" w:rsidP="009F45FB">
      <w:pPr>
        <w:pStyle w:val="Cmsor1"/>
      </w:pPr>
      <w:r>
        <w:t>11</w:t>
      </w:r>
      <w:r w:rsidR="00B94232" w:rsidRPr="00B94232">
        <w:t>. Összegzés</w:t>
      </w:r>
    </w:p>
    <w:p w14:paraId="2F33C289" w14:textId="77777777" w:rsidR="00B94232" w:rsidRPr="00B94232" w:rsidRDefault="00B94232" w:rsidP="00B94232">
      <w:pPr>
        <w:pStyle w:val="Szvegtrzs"/>
        <w:spacing w:after="240"/>
      </w:pPr>
      <w:r w:rsidRPr="00B94232">
        <w:t>A szakdolgozat során egy működő, kliens–szerver alapú távoli felügyeleti rendszer prototípusát építettem meg. A fejlesztés nem csak a funkciók implementálásáról szólt, hanem arról is, hogy egy összetett, több komponensből álló rendszert stabilan össze tudjak kapcsolni és működő egységgé formáljak.</w:t>
      </w:r>
    </w:p>
    <w:p w14:paraId="6FBACE0B" w14:textId="77777777" w:rsidR="00B94232" w:rsidRPr="00B94232" w:rsidRDefault="00B94232" w:rsidP="00B94232">
      <w:pPr>
        <w:pStyle w:val="Szvegtrzs"/>
        <w:spacing w:after="240"/>
      </w:pPr>
      <w:r w:rsidRPr="00B94232">
        <w:t>A munka során egyértelművé vált, hogy egy ilyen rendszer fejlesztése nem csak programozási feladat. A hálózati kommunikáció kezelése, a kliensoldali működés, a felhasználói felület és a rendszerállapotok szinkronizációja folyamatos odafigyelést igényel. Több olyan problémával találkoztam, amelyek nem jelentkeztek fordítási hibaként, hanem csak futás közben derültek ki. Ezek megoldása során tapasztalatot szereztem a hibakeresésben, az aszinkron működés kezelésében és a valós idejű rendszerek viselkedésében.</w:t>
      </w:r>
    </w:p>
    <w:p w14:paraId="6C7F78C0" w14:textId="77777777" w:rsidR="00B94232" w:rsidRPr="00B94232" w:rsidRDefault="00B94232" w:rsidP="00B94232">
      <w:pPr>
        <w:pStyle w:val="Szvegtrzs"/>
        <w:spacing w:after="240"/>
      </w:pPr>
      <w:r w:rsidRPr="00B94232">
        <w:t xml:space="preserve">A megvalósított rendszer jelenlegi állapotában képes a fő felügyeleti feladatok ellátására. A </w:t>
      </w:r>
      <w:r w:rsidRPr="00B94232">
        <w:lastRenderedPageBreak/>
        <w:t>különböző funkciók – mint az üzenetküldés, fájlátvitel, parancsvégrehajtás és a képernyőkép-alapú távoli elérés – egymással integrált módon működnek. A rendszer helyi hálózaton stabilan tesztelhető volt, ami igazolja, hogy a tervezett architektúra működőképes.</w:t>
      </w:r>
    </w:p>
    <w:p w14:paraId="71484838" w14:textId="77777777" w:rsidR="00B94232" w:rsidRPr="00B94232" w:rsidRDefault="00B94232" w:rsidP="00B94232">
      <w:pPr>
        <w:pStyle w:val="Szvegtrzs"/>
        <w:spacing w:after="240"/>
      </w:pPr>
      <w:r w:rsidRPr="00B94232">
        <w:t>A fejlesztés során tudatosan egyszerűbb, de jól átlátható megoldásokat választottam. Nem törekedtem minden esetben a legösszetettebb vagy legmodernebb technológiák használatára, hanem arra koncentráltam, hogy a rendszer logikája tiszta maradjon, és a működés könnyen bemutatható legyen. Ez különösen fontos volt a szakdolgozati keretek között.</w:t>
      </w:r>
    </w:p>
    <w:p w14:paraId="7D0790E3" w14:textId="77777777" w:rsidR="00B94232" w:rsidRPr="00B94232" w:rsidRDefault="00B94232" w:rsidP="00B94232">
      <w:pPr>
        <w:pStyle w:val="Szvegtrzs"/>
        <w:spacing w:after="240"/>
      </w:pPr>
      <w:r w:rsidRPr="00B94232">
        <w:t>A projekt egyik legfontosabb eredménye, hogy egy olyan alap jött létre, amely továbbfejleszthető. A jelenlegi rendszer megfelelő kiindulópontot ad egy későbbi, komplexebb felügyeleti megoldás kialakításához, akár intézményi környezetben is. A további fejlesztések elsősorban a biztonság, a skálázhatóság és a teljesítmény területén szükségesek.</w:t>
      </w:r>
    </w:p>
    <w:p w14:paraId="563F254C" w14:textId="37C3B300" w:rsidR="00B94232" w:rsidRPr="00B94232" w:rsidRDefault="00B94232" w:rsidP="00B94232">
      <w:pPr>
        <w:pStyle w:val="Szvegtrzs"/>
        <w:spacing w:after="240"/>
      </w:pPr>
      <w:r w:rsidRPr="00B94232">
        <w:t>Összességében a kitűzött célokat sikerült elérni. A rendszer működik, a fő funkciók demonstrálhatók, és a fejlesztési folyamat során szerzett tapasztalatok jól alátámasztják a választott megoldásokat.</w:t>
      </w:r>
      <w:r w:rsidR="009F45FB">
        <w:br w:type="page"/>
      </w:r>
    </w:p>
    <w:p w14:paraId="16529BD6" w14:textId="77777777" w:rsidR="00B94232" w:rsidRPr="00B94232" w:rsidRDefault="00B94232" w:rsidP="009F45FB">
      <w:pPr>
        <w:pStyle w:val="Cmsor1"/>
      </w:pPr>
      <w:r w:rsidRPr="00B94232">
        <w:lastRenderedPageBreak/>
        <w:t>11. Irodalomjegyzék</w:t>
      </w:r>
    </w:p>
    <w:p w14:paraId="7A310F0B" w14:textId="77777777" w:rsidR="00B94232" w:rsidRPr="00B94232" w:rsidRDefault="00B94232" w:rsidP="00B94232">
      <w:pPr>
        <w:pStyle w:val="Szvegtrzs"/>
        <w:spacing w:after="240"/>
      </w:pPr>
      <w:r w:rsidRPr="00B94232">
        <w:t>Az alábbi források segítették a rendszer tervezését és megvalósítását.</w:t>
      </w:r>
    </w:p>
    <w:p w14:paraId="471B22F0" w14:textId="77777777" w:rsidR="00B94232" w:rsidRPr="00B94232" w:rsidRDefault="00B94232" w:rsidP="00B94232">
      <w:pPr>
        <w:pStyle w:val="Szvegtrzs"/>
        <w:spacing w:after="240"/>
      </w:pPr>
      <w:r w:rsidRPr="00B94232">
        <w:rPr>
          <w:b/>
          <w:bCs/>
        </w:rPr>
        <w:t>Könyvek és jegyzetek:</w:t>
      </w:r>
    </w:p>
    <w:p w14:paraId="77183A75" w14:textId="77777777" w:rsidR="00B94232" w:rsidRPr="00B94232" w:rsidRDefault="00B94232" w:rsidP="00B94232">
      <w:pPr>
        <w:pStyle w:val="Szvegtrzs"/>
        <w:numPr>
          <w:ilvl w:val="0"/>
          <w:numId w:val="60"/>
        </w:numPr>
        <w:spacing w:after="240"/>
      </w:pPr>
      <w:proofErr w:type="spellStart"/>
      <w:r w:rsidRPr="00B94232">
        <w:t>Simonics</w:t>
      </w:r>
      <w:proofErr w:type="spellEnd"/>
      <w:r w:rsidRPr="00B94232">
        <w:t xml:space="preserve"> István: </w:t>
      </w:r>
      <w:r w:rsidRPr="00B94232">
        <w:rPr>
          <w:i/>
          <w:iCs/>
        </w:rPr>
        <w:t>Vezetési és szervezetfejlesztési kompetenciák</w:t>
      </w:r>
      <w:r w:rsidRPr="00B94232">
        <w:t xml:space="preserve"> – SWOT elemzés alapjai </w:t>
      </w:r>
    </w:p>
    <w:p w14:paraId="7787A292" w14:textId="77777777" w:rsidR="00B94232" w:rsidRPr="00B94232" w:rsidRDefault="00B94232" w:rsidP="00B94232">
      <w:pPr>
        <w:pStyle w:val="Szvegtrzs"/>
        <w:numPr>
          <w:ilvl w:val="0"/>
          <w:numId w:val="60"/>
        </w:numPr>
        <w:spacing w:after="240"/>
      </w:pPr>
      <w:r w:rsidRPr="00B94232">
        <w:t xml:space="preserve">BME jegyzetek: </w:t>
      </w:r>
      <w:r w:rsidRPr="00B94232">
        <w:rPr>
          <w:i/>
          <w:iCs/>
        </w:rPr>
        <w:t>Szoftverfejlesztési módszertanok</w:t>
      </w:r>
      <w:r w:rsidRPr="00B94232">
        <w:t xml:space="preserve"> </w:t>
      </w:r>
    </w:p>
    <w:p w14:paraId="2974B5D9" w14:textId="77777777" w:rsidR="00B94232" w:rsidRPr="00B94232" w:rsidRDefault="00B94232" w:rsidP="00B94232">
      <w:pPr>
        <w:pStyle w:val="Szvegtrzs"/>
        <w:numPr>
          <w:ilvl w:val="0"/>
          <w:numId w:val="60"/>
        </w:numPr>
        <w:spacing w:after="240"/>
      </w:pPr>
      <w:r w:rsidRPr="00B94232">
        <w:t xml:space="preserve">Óbudai Egyetem jegyzetek: </w:t>
      </w:r>
      <w:r w:rsidRPr="00B94232">
        <w:rPr>
          <w:i/>
          <w:iCs/>
        </w:rPr>
        <w:t>Szoftverrendszerek tervezése</w:t>
      </w:r>
      <w:r w:rsidRPr="00B94232">
        <w:t xml:space="preserve"> </w:t>
      </w:r>
    </w:p>
    <w:p w14:paraId="7D711494" w14:textId="77777777" w:rsidR="00B94232" w:rsidRPr="00B94232" w:rsidRDefault="00B94232" w:rsidP="00B94232">
      <w:pPr>
        <w:pStyle w:val="Szvegtrzs"/>
        <w:spacing w:after="240"/>
      </w:pPr>
      <w:r w:rsidRPr="00B94232">
        <w:rPr>
          <w:b/>
          <w:bCs/>
        </w:rPr>
        <w:t>Online szakmai források:</w:t>
      </w:r>
    </w:p>
    <w:p w14:paraId="762F6E4B" w14:textId="77777777" w:rsidR="00B94232" w:rsidRPr="00B94232" w:rsidRDefault="00B94232" w:rsidP="00B94232">
      <w:pPr>
        <w:pStyle w:val="Szvegtrzs"/>
        <w:numPr>
          <w:ilvl w:val="0"/>
          <w:numId w:val="61"/>
        </w:numPr>
        <w:spacing w:after="240"/>
      </w:pPr>
      <w:r w:rsidRPr="00B94232">
        <w:t xml:space="preserve">Microsoft </w:t>
      </w:r>
      <w:proofErr w:type="spellStart"/>
      <w:r w:rsidRPr="00B94232">
        <w:t>Docs</w:t>
      </w:r>
      <w:proofErr w:type="spellEnd"/>
      <w:r w:rsidRPr="00B94232">
        <w:t>: .NET platform bemutatása</w:t>
      </w:r>
      <w:r w:rsidRPr="00B94232">
        <w:br/>
      </w:r>
      <w:hyperlink r:id="rId18" w:tgtFrame="_new" w:history="1">
        <w:r w:rsidRPr="00B94232">
          <w:rPr>
            <w:rStyle w:val="Hiperhivatkozs"/>
          </w:rPr>
          <w:t>https://learn.microsoft.com/en-us/dotnet/core/introduction</w:t>
        </w:r>
      </w:hyperlink>
      <w:r w:rsidRPr="00B94232">
        <w:t xml:space="preserve"> </w:t>
      </w:r>
    </w:p>
    <w:p w14:paraId="14A72F41" w14:textId="77777777" w:rsidR="00B94232" w:rsidRPr="00B94232" w:rsidRDefault="00B94232" w:rsidP="00B94232">
      <w:pPr>
        <w:pStyle w:val="Szvegtrzs"/>
        <w:numPr>
          <w:ilvl w:val="0"/>
          <w:numId w:val="61"/>
        </w:numPr>
        <w:spacing w:after="240"/>
      </w:pPr>
      <w:r w:rsidRPr="00B94232">
        <w:t xml:space="preserve">Microsoft </w:t>
      </w:r>
      <w:proofErr w:type="spellStart"/>
      <w:r w:rsidRPr="00B94232">
        <w:t>Docs</w:t>
      </w:r>
      <w:proofErr w:type="spellEnd"/>
      <w:r w:rsidRPr="00B94232">
        <w:t xml:space="preserve">: ASP.NET </w:t>
      </w:r>
      <w:proofErr w:type="spellStart"/>
      <w:r w:rsidRPr="00B94232">
        <w:t>Core</w:t>
      </w:r>
      <w:proofErr w:type="spellEnd"/>
      <w:r w:rsidRPr="00B94232">
        <w:t xml:space="preserve"> alapok</w:t>
      </w:r>
      <w:r w:rsidRPr="00B94232">
        <w:br/>
      </w:r>
      <w:hyperlink r:id="rId19" w:tgtFrame="_new" w:history="1">
        <w:r w:rsidRPr="00B94232">
          <w:rPr>
            <w:rStyle w:val="Hiperhivatkozs"/>
          </w:rPr>
          <w:t>https://learn.microsoft.com/en-us/aspnet/core</w:t>
        </w:r>
      </w:hyperlink>
      <w:r w:rsidRPr="00B94232">
        <w:t xml:space="preserve"> </w:t>
      </w:r>
    </w:p>
    <w:p w14:paraId="6CCC9BC4" w14:textId="5514508C" w:rsidR="00B94232" w:rsidRPr="00B94232" w:rsidRDefault="00B94232" w:rsidP="00B94232">
      <w:pPr>
        <w:pStyle w:val="Szvegtrzs"/>
        <w:numPr>
          <w:ilvl w:val="0"/>
          <w:numId w:val="61"/>
        </w:numPr>
        <w:spacing w:after="240"/>
      </w:pPr>
      <w:r w:rsidRPr="00B94232">
        <w:t xml:space="preserve">Microsoft </w:t>
      </w:r>
      <w:proofErr w:type="spellStart"/>
      <w:r w:rsidRPr="00B94232">
        <w:t>Docs</w:t>
      </w:r>
      <w:proofErr w:type="spellEnd"/>
      <w:r w:rsidRPr="00B94232">
        <w:t xml:space="preserve">: </w:t>
      </w:r>
      <w:proofErr w:type="spellStart"/>
      <w:r w:rsidRPr="00B94232">
        <w:t>SignalR</w:t>
      </w:r>
      <w:proofErr w:type="spellEnd"/>
      <w:r w:rsidRPr="00B94232">
        <w:t xml:space="preserve"> használata</w:t>
      </w:r>
      <w:r w:rsidRPr="00B94232">
        <w:br/>
      </w:r>
      <w:hyperlink r:id="rId20" w:history="1">
        <w:r w:rsidR="00590C3D" w:rsidRPr="006C068F">
          <w:rPr>
            <w:rStyle w:val="Hiperhivatkozs"/>
          </w:rPr>
          <w:t>https://learn.microsoft.com/en-us/aspnet/core/signalr/introduction</w:t>
        </w:r>
      </w:hyperlink>
      <w:r w:rsidR="00590C3D">
        <w:t xml:space="preserve"> </w:t>
      </w:r>
    </w:p>
    <w:p w14:paraId="00808F2A" w14:textId="77777777" w:rsidR="00B94232" w:rsidRPr="00B94232" w:rsidRDefault="00B94232" w:rsidP="00B94232">
      <w:pPr>
        <w:pStyle w:val="Szvegtrzs"/>
        <w:numPr>
          <w:ilvl w:val="0"/>
          <w:numId w:val="61"/>
        </w:numPr>
        <w:spacing w:after="240"/>
      </w:pPr>
      <w:r w:rsidRPr="00B94232">
        <w:t xml:space="preserve">Microsoft </w:t>
      </w:r>
      <w:proofErr w:type="spellStart"/>
      <w:r w:rsidRPr="00B94232">
        <w:t>Docs</w:t>
      </w:r>
      <w:proofErr w:type="spellEnd"/>
      <w:r w:rsidRPr="00B94232">
        <w:t xml:space="preserve">: Windows </w:t>
      </w:r>
      <w:proofErr w:type="spellStart"/>
      <w:r w:rsidRPr="00B94232">
        <w:t>Forms</w:t>
      </w:r>
      <w:proofErr w:type="spellEnd"/>
      <w:r w:rsidRPr="00B94232">
        <w:t xml:space="preserve"> fejlesztés</w:t>
      </w:r>
      <w:r w:rsidRPr="00B94232">
        <w:br/>
      </w:r>
      <w:hyperlink r:id="rId21" w:tgtFrame="_new" w:history="1">
        <w:r w:rsidRPr="00B94232">
          <w:rPr>
            <w:rStyle w:val="Hiperhivatkozs"/>
          </w:rPr>
          <w:t>https://learn.microsoft.com/en-us/dotnet/desktop/winforms</w:t>
        </w:r>
      </w:hyperlink>
      <w:r w:rsidRPr="00B94232">
        <w:t xml:space="preserve"> </w:t>
      </w:r>
    </w:p>
    <w:p w14:paraId="5F00F388" w14:textId="28896774" w:rsidR="00B94232" w:rsidRPr="00B94232" w:rsidRDefault="00B94232" w:rsidP="00B94232">
      <w:pPr>
        <w:pStyle w:val="Szvegtrzs"/>
        <w:numPr>
          <w:ilvl w:val="0"/>
          <w:numId w:val="61"/>
        </w:numPr>
        <w:spacing w:after="240"/>
      </w:pPr>
      <w:r w:rsidRPr="00B94232">
        <w:t xml:space="preserve">Microsoft </w:t>
      </w:r>
      <w:proofErr w:type="spellStart"/>
      <w:r w:rsidRPr="00B94232">
        <w:t>Docs</w:t>
      </w:r>
      <w:proofErr w:type="spellEnd"/>
      <w:r w:rsidRPr="00B94232">
        <w:t xml:space="preserve">: </w:t>
      </w:r>
      <w:proofErr w:type="spellStart"/>
      <w:r w:rsidRPr="00B94232">
        <w:t>NotifyIcon</w:t>
      </w:r>
      <w:proofErr w:type="spellEnd"/>
      <w:r w:rsidRPr="00B94232">
        <w:t xml:space="preserve"> használata</w:t>
      </w:r>
      <w:r w:rsidRPr="00B94232">
        <w:br/>
      </w:r>
      <w:hyperlink r:id="rId22" w:history="1">
        <w:r w:rsidR="00590C3D" w:rsidRPr="006C068F">
          <w:rPr>
            <w:rStyle w:val="Hiperhivatkozs"/>
          </w:rPr>
          <w:t>https://learn.microsoft.com/en-us/dotnet/api/system.windows.forms.notifyicon</w:t>
        </w:r>
      </w:hyperlink>
      <w:r w:rsidR="00590C3D">
        <w:t xml:space="preserve"> </w:t>
      </w:r>
    </w:p>
    <w:p w14:paraId="428B87DE" w14:textId="3F75CCBD" w:rsidR="00B94232" w:rsidRPr="00B94232" w:rsidRDefault="00B94232" w:rsidP="00B94232">
      <w:pPr>
        <w:pStyle w:val="Szvegtrzs"/>
        <w:numPr>
          <w:ilvl w:val="0"/>
          <w:numId w:val="61"/>
        </w:numPr>
        <w:spacing w:after="240"/>
      </w:pPr>
      <w:r w:rsidRPr="00B94232">
        <w:t xml:space="preserve">Microsoft </w:t>
      </w:r>
      <w:proofErr w:type="spellStart"/>
      <w:r w:rsidRPr="00B94232">
        <w:t>Docs</w:t>
      </w:r>
      <w:proofErr w:type="spellEnd"/>
      <w:r w:rsidRPr="00B94232">
        <w:t xml:space="preserve">: </w:t>
      </w:r>
      <w:proofErr w:type="spellStart"/>
      <w:r w:rsidRPr="00B94232">
        <w:t>Graphics.CopyFromScreen</w:t>
      </w:r>
      <w:proofErr w:type="spellEnd"/>
      <w:r w:rsidRPr="00B94232">
        <w:br/>
      </w:r>
      <w:hyperlink r:id="rId23" w:history="1">
        <w:r w:rsidR="00590C3D" w:rsidRPr="006C068F">
          <w:rPr>
            <w:rStyle w:val="Hiperhivatkozs"/>
          </w:rPr>
          <w:t>https://learn.microsoft.com/en-us/dotnet/api/system.drawing.graphics.copyfromscreen</w:t>
        </w:r>
      </w:hyperlink>
      <w:r w:rsidR="00590C3D">
        <w:t xml:space="preserve"> </w:t>
      </w:r>
      <w:r w:rsidRPr="00B94232">
        <w:t xml:space="preserve"> </w:t>
      </w:r>
    </w:p>
    <w:p w14:paraId="7DE81E52" w14:textId="77777777" w:rsidR="00B94232" w:rsidRPr="00B94232" w:rsidRDefault="00B94232" w:rsidP="00B94232">
      <w:pPr>
        <w:pStyle w:val="Szvegtrzs"/>
        <w:spacing w:after="240"/>
      </w:pPr>
      <w:r w:rsidRPr="00B94232">
        <w:rPr>
          <w:b/>
          <w:bCs/>
        </w:rPr>
        <w:t>Egyéb források:</w:t>
      </w:r>
    </w:p>
    <w:p w14:paraId="4CE0255A" w14:textId="77777777" w:rsidR="00B94232" w:rsidRPr="00B94232" w:rsidRDefault="00B94232" w:rsidP="00B94232">
      <w:pPr>
        <w:pStyle w:val="Szvegtrzs"/>
        <w:numPr>
          <w:ilvl w:val="0"/>
          <w:numId w:val="62"/>
        </w:numPr>
        <w:spacing w:after="240"/>
      </w:pPr>
      <w:r w:rsidRPr="00B94232">
        <w:t xml:space="preserve">GitHub </w:t>
      </w:r>
      <w:proofErr w:type="spellStart"/>
      <w:r w:rsidRPr="00B94232">
        <w:t>repository</w:t>
      </w:r>
      <w:proofErr w:type="spellEnd"/>
      <w:r w:rsidRPr="00B94232">
        <w:t xml:space="preserve"> (saját projekt):</w:t>
      </w:r>
      <w:r w:rsidRPr="00B94232">
        <w:br/>
      </w:r>
      <w:hyperlink r:id="rId24" w:tgtFrame="_new" w:history="1">
        <w:r w:rsidRPr="00B94232">
          <w:rPr>
            <w:rStyle w:val="Hiperhivatkozs"/>
          </w:rPr>
          <w:t>https://github.com/katonamark/Szakdolgozat2</w:t>
        </w:r>
      </w:hyperlink>
      <w:r w:rsidRPr="00B94232">
        <w:t xml:space="preserve"> </w:t>
      </w:r>
    </w:p>
    <w:p w14:paraId="4E05C762" w14:textId="77777777" w:rsidR="00B94232" w:rsidRPr="00B94232" w:rsidRDefault="00B94232" w:rsidP="00B94232">
      <w:pPr>
        <w:pStyle w:val="Szvegtrzs"/>
        <w:numPr>
          <w:ilvl w:val="0"/>
          <w:numId w:val="62"/>
        </w:numPr>
        <w:spacing w:after="240"/>
      </w:pPr>
      <w:proofErr w:type="spellStart"/>
      <w:r w:rsidRPr="00B94232">
        <w:t>Stack</w:t>
      </w:r>
      <w:proofErr w:type="spellEnd"/>
      <w:r w:rsidRPr="00B94232">
        <w:t xml:space="preserve"> Overflow – konkrét hibák és megoldások keresése során használt bejegyzések </w:t>
      </w:r>
    </w:p>
    <w:p w14:paraId="226116EE" w14:textId="486429BA" w:rsidR="000276F6" w:rsidRDefault="00B94232" w:rsidP="005C6200">
      <w:pPr>
        <w:pStyle w:val="Szvegtrzs"/>
        <w:numPr>
          <w:ilvl w:val="0"/>
          <w:numId w:val="62"/>
        </w:numPr>
        <w:spacing w:after="240"/>
      </w:pPr>
      <w:r w:rsidRPr="00B94232">
        <w:t>különböző fejlesztői fórumok (</w:t>
      </w:r>
      <w:proofErr w:type="spellStart"/>
      <w:r w:rsidRPr="00B94232">
        <w:t>SignalR</w:t>
      </w:r>
      <w:proofErr w:type="spellEnd"/>
      <w:r w:rsidRPr="00B94232">
        <w:t xml:space="preserve">, </w:t>
      </w:r>
      <w:proofErr w:type="spellStart"/>
      <w:r w:rsidRPr="00B94232">
        <w:t>WinForms</w:t>
      </w:r>
      <w:proofErr w:type="spellEnd"/>
      <w:r w:rsidRPr="00B94232">
        <w:t xml:space="preserve"> témákban) </w:t>
      </w:r>
    </w:p>
    <w:p w14:paraId="3F957FF3" w14:textId="77777777" w:rsidR="007C5DF4" w:rsidRDefault="007C5DF4">
      <w:pPr>
        <w:pStyle w:val="Cmsor1"/>
        <w:pageBreakBefore/>
        <w:numPr>
          <w:ilvl w:val="0"/>
          <w:numId w:val="3"/>
        </w:numPr>
        <w:jc w:val="center"/>
        <w:rPr>
          <w:color w:val="800000"/>
        </w:rPr>
      </w:pPr>
      <w:bookmarkStart w:id="22" w:name="_Toc227065565"/>
      <w:bookmarkStart w:id="23" w:name="_Toc227233019"/>
      <w:r>
        <w:rPr>
          <w:rFonts w:eastAsia="Arial" w:cs="Arial"/>
        </w:rPr>
        <w:lastRenderedPageBreak/>
        <w:t>Irodalomjegyzék</w:t>
      </w:r>
      <w:bookmarkEnd w:id="22"/>
      <w:bookmarkEnd w:id="23"/>
    </w:p>
    <w:p w14:paraId="655A58F4" w14:textId="77777777" w:rsidR="007C5DF4" w:rsidRDefault="007C5DF4">
      <w:pPr>
        <w:pStyle w:val="Szvegtrzs"/>
        <w:jc w:val="center"/>
        <w:rPr>
          <w:color w:val="800000"/>
        </w:rPr>
      </w:pPr>
      <w:r>
        <w:rPr>
          <w:color w:val="800000"/>
        </w:rPr>
        <w:t>[A</w:t>
      </w:r>
      <w:r>
        <w:rPr>
          <w:rFonts w:eastAsia="Times New Roman" w:cs="Times New Roman"/>
          <w:color w:val="800000"/>
        </w:rPr>
        <w:t xml:space="preserve"> </w:t>
      </w:r>
      <w:r>
        <w:rPr>
          <w:color w:val="800000"/>
        </w:rPr>
        <w:t>felhasznált</w:t>
      </w:r>
      <w:r>
        <w:rPr>
          <w:rFonts w:eastAsia="Times New Roman" w:cs="Times New Roman"/>
          <w:color w:val="800000"/>
        </w:rPr>
        <w:t xml:space="preserve"> </w:t>
      </w:r>
      <w:r>
        <w:rPr>
          <w:color w:val="800000"/>
        </w:rPr>
        <w:t>szakirodalom</w:t>
      </w:r>
      <w:r>
        <w:rPr>
          <w:rFonts w:eastAsia="Times New Roman" w:cs="Times New Roman"/>
          <w:color w:val="800000"/>
        </w:rPr>
        <w:t xml:space="preserve"> </w:t>
      </w:r>
      <w:r>
        <w:rPr>
          <w:color w:val="800000"/>
        </w:rPr>
        <w:t>megadása]</w:t>
      </w:r>
    </w:p>
    <w:p w14:paraId="56137403" w14:textId="77777777" w:rsidR="007C5DF4" w:rsidRDefault="007C5DF4">
      <w:pPr>
        <w:pStyle w:val="Szvegtrzs"/>
        <w:jc w:val="center"/>
        <w:rPr>
          <w:color w:val="800000"/>
        </w:rPr>
      </w:pPr>
    </w:p>
    <w:p w14:paraId="43567C18" w14:textId="77777777" w:rsidR="007C5DF4" w:rsidRDefault="007C5DF4">
      <w:pPr>
        <w:pStyle w:val="Szvegtrzs"/>
        <w:rPr>
          <w:rFonts w:cs="Arial"/>
          <w:color w:val="800000"/>
        </w:rPr>
      </w:pPr>
      <w:r>
        <w:rPr>
          <w:rFonts w:cs="Arial"/>
          <w:color w:val="800000"/>
        </w:rPr>
        <w:t>[A</w:t>
      </w:r>
      <w:r>
        <w:rPr>
          <w:rFonts w:eastAsia="Arial" w:cs="Arial"/>
          <w:color w:val="800000"/>
        </w:rPr>
        <w:t xml:space="preserve"> </w:t>
      </w:r>
      <w:r>
        <w:rPr>
          <w:rFonts w:cs="Arial"/>
          <w:color w:val="800000"/>
        </w:rPr>
        <w:t>szerzők</w:t>
      </w:r>
      <w:r>
        <w:rPr>
          <w:rFonts w:eastAsia="Arial" w:cs="Arial"/>
          <w:color w:val="800000"/>
        </w:rPr>
        <w:t xml:space="preserve"> </w:t>
      </w:r>
      <w:r>
        <w:rPr>
          <w:rFonts w:cs="Arial"/>
          <w:color w:val="800000"/>
        </w:rPr>
        <w:t>nevét</w:t>
      </w:r>
      <w:r>
        <w:rPr>
          <w:rFonts w:eastAsia="Arial" w:cs="Arial"/>
          <w:color w:val="800000"/>
        </w:rPr>
        <w:t xml:space="preserve"> </w:t>
      </w:r>
      <w:r>
        <w:rPr>
          <w:rFonts w:cs="Arial"/>
          <w:color w:val="800000"/>
        </w:rPr>
        <w:t>mindenütt</w:t>
      </w:r>
      <w:r>
        <w:rPr>
          <w:rFonts w:eastAsia="Arial" w:cs="Arial"/>
          <w:color w:val="800000"/>
        </w:rPr>
        <w:t xml:space="preserve"> “</w:t>
      </w:r>
      <w:r>
        <w:rPr>
          <w:rFonts w:cs="Arial"/>
          <w:color w:val="800000"/>
        </w:rPr>
        <w:t>Családnév,</w:t>
      </w:r>
      <w:r>
        <w:rPr>
          <w:rFonts w:eastAsia="Arial" w:cs="Arial"/>
          <w:color w:val="800000"/>
        </w:rPr>
        <w:t xml:space="preserve"> </w:t>
      </w:r>
      <w:r>
        <w:rPr>
          <w:rFonts w:cs="Arial"/>
          <w:color w:val="800000"/>
        </w:rPr>
        <w:t>X.</w:t>
      </w:r>
      <w:r>
        <w:rPr>
          <w:rFonts w:eastAsia="Arial" w:cs="Arial"/>
          <w:color w:val="800000"/>
        </w:rPr>
        <w:t xml:space="preserve">”  </w:t>
      </w:r>
      <w:r>
        <w:rPr>
          <w:rFonts w:cs="Arial"/>
          <w:color w:val="800000"/>
        </w:rPr>
        <w:t>formában</w:t>
      </w:r>
      <w:r>
        <w:rPr>
          <w:rFonts w:eastAsia="Arial" w:cs="Arial"/>
          <w:color w:val="800000"/>
        </w:rPr>
        <w:t xml:space="preserve"> </w:t>
      </w:r>
      <w:r>
        <w:rPr>
          <w:rFonts w:cs="Arial"/>
          <w:color w:val="800000"/>
        </w:rPr>
        <w:t>kell</w:t>
      </w:r>
      <w:r>
        <w:rPr>
          <w:rFonts w:eastAsia="Arial" w:cs="Arial"/>
          <w:color w:val="800000"/>
        </w:rPr>
        <w:t xml:space="preserve"> </w:t>
      </w:r>
      <w:r>
        <w:rPr>
          <w:rFonts w:cs="Arial"/>
          <w:color w:val="800000"/>
        </w:rPr>
        <w:t>megadni,</w:t>
      </w:r>
      <w:r>
        <w:rPr>
          <w:rFonts w:eastAsia="Arial" w:cs="Arial"/>
          <w:color w:val="800000"/>
        </w:rPr>
        <w:t xml:space="preserve"> </w:t>
      </w:r>
      <w:r>
        <w:rPr>
          <w:rFonts w:cs="Arial"/>
          <w:color w:val="800000"/>
        </w:rPr>
        <w:t>ahol</w:t>
      </w:r>
      <w:r>
        <w:rPr>
          <w:rFonts w:eastAsia="Arial" w:cs="Arial"/>
          <w:color w:val="800000"/>
        </w:rPr>
        <w:t xml:space="preserve"> </w:t>
      </w:r>
      <w:r>
        <w:rPr>
          <w:rFonts w:cs="Arial"/>
          <w:color w:val="800000"/>
        </w:rPr>
        <w:t>X.</w:t>
      </w:r>
      <w:r>
        <w:rPr>
          <w:rFonts w:eastAsia="Arial" w:cs="Arial"/>
          <w:color w:val="800000"/>
        </w:rPr>
        <w:t xml:space="preserve"> </w:t>
      </w:r>
      <w:r>
        <w:rPr>
          <w:rFonts w:cs="Arial"/>
          <w:color w:val="800000"/>
        </w:rPr>
        <w:t>a</w:t>
      </w:r>
      <w:r>
        <w:rPr>
          <w:rFonts w:eastAsia="Arial" w:cs="Arial"/>
          <w:color w:val="800000"/>
        </w:rPr>
        <w:t xml:space="preserve"> </w:t>
      </w:r>
      <w:r>
        <w:rPr>
          <w:rFonts w:cs="Arial"/>
          <w:color w:val="800000"/>
        </w:rPr>
        <w:t>szerző</w:t>
      </w:r>
      <w:r>
        <w:rPr>
          <w:rFonts w:eastAsia="Arial" w:cs="Arial"/>
          <w:color w:val="800000"/>
        </w:rPr>
        <w:t xml:space="preserve"> </w:t>
      </w:r>
      <w:r>
        <w:rPr>
          <w:rFonts w:cs="Arial"/>
          <w:color w:val="800000"/>
        </w:rPr>
        <w:t>keresztnevének</w:t>
      </w:r>
      <w:r>
        <w:rPr>
          <w:rFonts w:eastAsia="Arial" w:cs="Arial"/>
          <w:color w:val="800000"/>
        </w:rPr>
        <w:t xml:space="preserve"> </w:t>
      </w:r>
      <w:r>
        <w:rPr>
          <w:rFonts w:cs="Arial"/>
          <w:color w:val="800000"/>
        </w:rPr>
        <w:t>(keresztneveinek)</w:t>
      </w:r>
      <w:r>
        <w:rPr>
          <w:rFonts w:eastAsia="Arial" w:cs="Arial"/>
          <w:color w:val="800000"/>
        </w:rPr>
        <w:t xml:space="preserve"> </w:t>
      </w:r>
      <w:r>
        <w:rPr>
          <w:rFonts w:cs="Arial"/>
          <w:color w:val="800000"/>
        </w:rPr>
        <w:t>kezdőbetűje.</w:t>
      </w:r>
      <w:r>
        <w:rPr>
          <w:rFonts w:eastAsia="Arial" w:cs="Arial"/>
          <w:color w:val="800000"/>
        </w:rPr>
        <w:t xml:space="preserve"> </w:t>
      </w:r>
      <w:r>
        <w:rPr>
          <w:rFonts w:cs="Arial"/>
          <w:color w:val="800000"/>
        </w:rPr>
        <w:t>Magyar</w:t>
      </w:r>
      <w:r>
        <w:rPr>
          <w:rFonts w:eastAsia="Arial" w:cs="Arial"/>
          <w:color w:val="800000"/>
        </w:rPr>
        <w:t xml:space="preserve"> </w:t>
      </w:r>
      <w:r>
        <w:rPr>
          <w:rFonts w:cs="Arial"/>
          <w:color w:val="800000"/>
        </w:rPr>
        <w:t>cikk</w:t>
      </w:r>
      <w:r>
        <w:rPr>
          <w:rFonts w:eastAsia="Arial" w:cs="Arial"/>
          <w:color w:val="800000"/>
        </w:rPr>
        <w:t xml:space="preserve"> </w:t>
      </w:r>
      <w:r>
        <w:rPr>
          <w:rFonts w:cs="Arial"/>
          <w:color w:val="800000"/>
        </w:rPr>
        <w:t>esetén</w:t>
      </w:r>
      <w:r>
        <w:rPr>
          <w:rFonts w:eastAsia="Arial" w:cs="Arial"/>
          <w:color w:val="800000"/>
        </w:rPr>
        <w:t xml:space="preserve"> </w:t>
      </w:r>
      <w:r>
        <w:rPr>
          <w:rFonts w:cs="Arial"/>
          <w:color w:val="800000"/>
        </w:rPr>
        <w:t>a</w:t>
      </w:r>
      <w:r>
        <w:rPr>
          <w:rFonts w:eastAsia="Arial" w:cs="Arial"/>
          <w:color w:val="800000"/>
        </w:rPr>
        <w:t xml:space="preserve"> </w:t>
      </w:r>
      <w:r>
        <w:rPr>
          <w:rFonts w:cs="Arial"/>
          <w:color w:val="800000"/>
        </w:rPr>
        <w:t>vessző</w:t>
      </w:r>
      <w:r>
        <w:rPr>
          <w:rFonts w:eastAsia="Arial" w:cs="Arial"/>
          <w:color w:val="800000"/>
        </w:rPr>
        <w:t xml:space="preserve"> </w:t>
      </w:r>
      <w:r>
        <w:rPr>
          <w:rFonts w:cs="Arial"/>
          <w:color w:val="800000"/>
        </w:rPr>
        <w:t>a</w:t>
      </w:r>
      <w:r>
        <w:rPr>
          <w:rFonts w:eastAsia="Arial" w:cs="Arial"/>
          <w:color w:val="800000"/>
        </w:rPr>
        <w:t xml:space="preserve"> </w:t>
      </w:r>
      <w:r>
        <w:rPr>
          <w:rFonts w:cs="Arial"/>
          <w:color w:val="800000"/>
        </w:rPr>
        <w:t>családnév</w:t>
      </w:r>
      <w:r>
        <w:rPr>
          <w:rFonts w:eastAsia="Arial" w:cs="Arial"/>
          <w:color w:val="800000"/>
        </w:rPr>
        <w:t xml:space="preserve"> </w:t>
      </w:r>
      <w:r>
        <w:rPr>
          <w:rFonts w:cs="Arial"/>
          <w:color w:val="800000"/>
        </w:rPr>
        <w:t>és</w:t>
      </w:r>
      <w:r>
        <w:rPr>
          <w:rFonts w:eastAsia="Arial" w:cs="Arial"/>
          <w:color w:val="800000"/>
        </w:rPr>
        <w:t xml:space="preserve"> </w:t>
      </w:r>
      <w:r>
        <w:rPr>
          <w:rFonts w:cs="Arial"/>
          <w:color w:val="800000"/>
        </w:rPr>
        <w:t>a</w:t>
      </w:r>
      <w:r>
        <w:rPr>
          <w:rFonts w:eastAsia="Arial" w:cs="Arial"/>
          <w:color w:val="800000"/>
        </w:rPr>
        <w:t xml:space="preserve"> </w:t>
      </w:r>
      <w:r>
        <w:rPr>
          <w:rFonts w:cs="Arial"/>
          <w:color w:val="800000"/>
        </w:rPr>
        <w:t>keresztnév</w:t>
      </w:r>
      <w:r>
        <w:rPr>
          <w:rFonts w:eastAsia="Arial" w:cs="Arial"/>
          <w:color w:val="800000"/>
        </w:rPr>
        <w:t xml:space="preserve"> </w:t>
      </w:r>
      <w:r>
        <w:rPr>
          <w:rFonts w:cs="Arial"/>
          <w:color w:val="800000"/>
        </w:rPr>
        <w:t>kezdőbetűje</w:t>
      </w:r>
      <w:r>
        <w:rPr>
          <w:rFonts w:eastAsia="Arial" w:cs="Arial"/>
          <w:color w:val="800000"/>
        </w:rPr>
        <w:t xml:space="preserve"> </w:t>
      </w:r>
      <w:r>
        <w:rPr>
          <w:rFonts w:cs="Arial"/>
          <w:color w:val="800000"/>
        </w:rPr>
        <w:t>közt</w:t>
      </w:r>
      <w:r>
        <w:rPr>
          <w:rFonts w:eastAsia="Arial" w:cs="Arial"/>
          <w:color w:val="800000"/>
        </w:rPr>
        <w:t xml:space="preserve"> </w:t>
      </w:r>
      <w:r>
        <w:rPr>
          <w:rFonts w:cs="Arial"/>
          <w:color w:val="800000"/>
        </w:rPr>
        <w:t>elhagyható.</w:t>
      </w:r>
      <w:r>
        <w:rPr>
          <w:rFonts w:eastAsia="Arial" w:cs="Arial"/>
          <w:color w:val="800000"/>
        </w:rPr>
        <w:t xml:space="preserve"> </w:t>
      </w:r>
      <w:r>
        <w:rPr>
          <w:rFonts w:cs="Arial"/>
          <w:color w:val="800000"/>
        </w:rPr>
        <w:t>Ha</w:t>
      </w:r>
      <w:r>
        <w:rPr>
          <w:rFonts w:eastAsia="Arial" w:cs="Arial"/>
          <w:color w:val="800000"/>
        </w:rPr>
        <w:t xml:space="preserve"> </w:t>
      </w:r>
      <w:r>
        <w:rPr>
          <w:rFonts w:cs="Arial"/>
          <w:color w:val="800000"/>
        </w:rPr>
        <w:t>az</w:t>
      </w:r>
      <w:r>
        <w:rPr>
          <w:rFonts w:eastAsia="Arial" w:cs="Arial"/>
          <w:color w:val="800000"/>
        </w:rPr>
        <w:t xml:space="preserve"> </w:t>
      </w:r>
      <w:r>
        <w:rPr>
          <w:rFonts w:cs="Arial"/>
          <w:color w:val="800000"/>
        </w:rPr>
        <w:t>egyértelműség</w:t>
      </w:r>
      <w:r>
        <w:rPr>
          <w:rFonts w:eastAsia="Arial" w:cs="Arial"/>
          <w:color w:val="800000"/>
        </w:rPr>
        <w:t xml:space="preserve"> </w:t>
      </w:r>
      <w:r>
        <w:rPr>
          <w:rFonts w:cs="Arial"/>
          <w:color w:val="800000"/>
        </w:rPr>
        <w:t>megkívánja,</w:t>
      </w:r>
      <w:r>
        <w:rPr>
          <w:rFonts w:eastAsia="Arial" w:cs="Arial"/>
          <w:color w:val="800000"/>
        </w:rPr>
        <w:t xml:space="preserve"> </w:t>
      </w:r>
      <w:r>
        <w:rPr>
          <w:rFonts w:cs="Arial"/>
          <w:color w:val="800000"/>
        </w:rPr>
        <w:t>a</w:t>
      </w:r>
      <w:r>
        <w:rPr>
          <w:rFonts w:eastAsia="Arial" w:cs="Arial"/>
          <w:color w:val="800000"/>
        </w:rPr>
        <w:t xml:space="preserve"> </w:t>
      </w:r>
      <w:r>
        <w:rPr>
          <w:rFonts w:cs="Arial"/>
          <w:color w:val="800000"/>
        </w:rPr>
        <w:t>keresztnév</w:t>
      </w:r>
      <w:r>
        <w:rPr>
          <w:rFonts w:eastAsia="Arial" w:cs="Arial"/>
          <w:color w:val="800000"/>
        </w:rPr>
        <w:t xml:space="preserve"> </w:t>
      </w:r>
      <w:r>
        <w:rPr>
          <w:rFonts w:cs="Arial"/>
          <w:color w:val="800000"/>
        </w:rPr>
        <w:t>kiírható</w:t>
      </w:r>
      <w:r>
        <w:rPr>
          <w:rFonts w:eastAsia="Arial" w:cs="Arial"/>
          <w:color w:val="800000"/>
        </w:rPr>
        <w:t xml:space="preserve"> </w:t>
      </w:r>
      <w:r>
        <w:rPr>
          <w:rFonts w:cs="Arial"/>
          <w:color w:val="800000"/>
        </w:rPr>
        <w:t>teljesen</w:t>
      </w:r>
      <w:r>
        <w:rPr>
          <w:rFonts w:eastAsia="Arial" w:cs="Arial"/>
          <w:color w:val="800000"/>
        </w:rPr>
        <w:t xml:space="preserve"> </w:t>
      </w:r>
      <w:r>
        <w:rPr>
          <w:rFonts w:cs="Arial"/>
          <w:color w:val="800000"/>
        </w:rPr>
        <w:t>is.</w:t>
      </w:r>
    </w:p>
    <w:p w14:paraId="67E378DC" w14:textId="77777777" w:rsidR="007C5DF4" w:rsidRDefault="007C5DF4">
      <w:pPr>
        <w:pStyle w:val="Szvegtrzs"/>
        <w:rPr>
          <w:rFonts w:cs="Arial"/>
          <w:color w:val="800000"/>
        </w:rPr>
      </w:pPr>
      <w:r>
        <w:rPr>
          <w:rFonts w:cs="Arial"/>
          <w:color w:val="800000"/>
        </w:rPr>
        <w:t>A</w:t>
      </w:r>
      <w:r>
        <w:rPr>
          <w:rFonts w:eastAsia="Arial" w:cs="Arial"/>
          <w:color w:val="800000"/>
        </w:rPr>
        <w:t xml:space="preserve"> </w:t>
      </w:r>
      <w:r>
        <w:rPr>
          <w:rFonts w:cs="Arial"/>
          <w:color w:val="800000"/>
        </w:rPr>
        <w:t>dolgozat</w:t>
      </w:r>
      <w:r>
        <w:rPr>
          <w:rFonts w:eastAsia="Arial" w:cs="Arial"/>
          <w:color w:val="800000"/>
        </w:rPr>
        <w:t xml:space="preserve"> </w:t>
      </w:r>
      <w:r>
        <w:rPr>
          <w:rFonts w:cs="Arial"/>
          <w:color w:val="800000"/>
        </w:rPr>
        <w:t>szerzője</w:t>
      </w:r>
      <w:r>
        <w:rPr>
          <w:rFonts w:eastAsia="Arial" w:cs="Arial"/>
          <w:color w:val="800000"/>
        </w:rPr>
        <w:t xml:space="preserve"> </w:t>
      </w:r>
      <w:r>
        <w:rPr>
          <w:rFonts w:cs="Arial"/>
          <w:color w:val="800000"/>
        </w:rPr>
        <w:t>szabadon</w:t>
      </w:r>
      <w:r>
        <w:rPr>
          <w:rFonts w:eastAsia="Arial" w:cs="Arial"/>
          <w:color w:val="800000"/>
        </w:rPr>
        <w:t xml:space="preserve"> </w:t>
      </w:r>
      <w:r>
        <w:rPr>
          <w:rFonts w:cs="Arial"/>
          <w:color w:val="800000"/>
        </w:rPr>
        <w:t>választhat,</w:t>
      </w:r>
      <w:r>
        <w:rPr>
          <w:rFonts w:eastAsia="Arial" w:cs="Arial"/>
          <w:color w:val="800000"/>
        </w:rPr>
        <w:t xml:space="preserve"> </w:t>
      </w:r>
      <w:r>
        <w:rPr>
          <w:rFonts w:cs="Arial"/>
          <w:color w:val="800000"/>
        </w:rPr>
        <w:t>az</w:t>
      </w:r>
      <w:r>
        <w:rPr>
          <w:rFonts w:eastAsia="Arial" w:cs="Arial"/>
          <w:color w:val="800000"/>
        </w:rPr>
        <w:t xml:space="preserve"> </w:t>
      </w:r>
      <w:r>
        <w:rPr>
          <w:rFonts w:cs="Arial"/>
          <w:color w:val="800000"/>
        </w:rPr>
        <w:t>A</w:t>
      </w:r>
      <w:r>
        <w:rPr>
          <w:rFonts w:eastAsia="Arial" w:cs="Arial"/>
          <w:color w:val="800000"/>
        </w:rPr>
        <w:t xml:space="preserve"> </w:t>
      </w:r>
      <w:r>
        <w:rPr>
          <w:rFonts w:cs="Arial"/>
          <w:color w:val="800000"/>
        </w:rPr>
        <w:t>vagy</w:t>
      </w:r>
      <w:r>
        <w:rPr>
          <w:rFonts w:eastAsia="Arial" w:cs="Arial"/>
          <w:color w:val="800000"/>
        </w:rPr>
        <w:t xml:space="preserve"> </w:t>
      </w:r>
      <w:r>
        <w:rPr>
          <w:rFonts w:cs="Arial"/>
          <w:color w:val="800000"/>
        </w:rPr>
        <w:t>a</w:t>
      </w:r>
      <w:r>
        <w:rPr>
          <w:rFonts w:eastAsia="Arial" w:cs="Arial"/>
          <w:color w:val="800000"/>
        </w:rPr>
        <w:t xml:space="preserve"> </w:t>
      </w:r>
      <w:r>
        <w:rPr>
          <w:rFonts w:cs="Arial"/>
          <w:color w:val="800000"/>
        </w:rPr>
        <w:t>B</w:t>
      </w:r>
      <w:r>
        <w:rPr>
          <w:rFonts w:eastAsia="Arial" w:cs="Arial"/>
          <w:color w:val="800000"/>
        </w:rPr>
        <w:t xml:space="preserve"> </w:t>
      </w:r>
      <w:r>
        <w:rPr>
          <w:rFonts w:cs="Arial"/>
          <w:color w:val="800000"/>
        </w:rPr>
        <w:t>típust</w:t>
      </w:r>
      <w:r>
        <w:rPr>
          <w:rFonts w:eastAsia="Arial" w:cs="Arial"/>
          <w:color w:val="800000"/>
        </w:rPr>
        <w:t xml:space="preserve"> </w:t>
      </w:r>
      <w:r>
        <w:rPr>
          <w:rFonts w:cs="Arial"/>
          <w:color w:val="800000"/>
        </w:rPr>
        <w:t>használja.]</w:t>
      </w:r>
    </w:p>
    <w:p w14:paraId="1CA08F74" w14:textId="77777777" w:rsidR="007C5DF4" w:rsidRDefault="007C5DF4">
      <w:pPr>
        <w:pStyle w:val="Szvegtrzs"/>
        <w:rPr>
          <w:rFonts w:cs="Arial"/>
          <w:color w:val="800000"/>
        </w:rPr>
      </w:pPr>
    </w:p>
    <w:p w14:paraId="56AC0E76" w14:textId="77777777" w:rsidR="007C5DF4" w:rsidRDefault="007C5DF4">
      <w:pPr>
        <w:pStyle w:val="Szvegtrzs"/>
        <w:rPr>
          <w:rFonts w:cs="Arial"/>
          <w:color w:val="800000"/>
        </w:rPr>
      </w:pPr>
      <w:r>
        <w:rPr>
          <w:rFonts w:cs="Arial"/>
          <w:b/>
          <w:bCs/>
          <w:color w:val="800000"/>
        </w:rPr>
        <w:t>[A-típus:</w:t>
      </w:r>
    </w:p>
    <w:p w14:paraId="21B39CFC" w14:textId="77777777" w:rsidR="007C5DF4" w:rsidRDefault="007C5DF4">
      <w:pPr>
        <w:pStyle w:val="Szvegtrzs"/>
        <w:rPr>
          <w:i/>
          <w:iCs/>
        </w:rPr>
      </w:pPr>
      <w:r>
        <w:rPr>
          <w:rFonts w:cs="Arial"/>
          <w:color w:val="800000"/>
        </w:rPr>
        <w:t>A</w:t>
      </w:r>
      <w:r>
        <w:rPr>
          <w:rFonts w:eastAsia="Arial" w:cs="Arial"/>
          <w:color w:val="800000"/>
        </w:rPr>
        <w:t xml:space="preserve"> </w:t>
      </w:r>
      <w:r>
        <w:rPr>
          <w:rFonts w:cs="Arial"/>
          <w:color w:val="800000"/>
        </w:rPr>
        <w:t>cikkekre</w:t>
      </w:r>
      <w:r>
        <w:rPr>
          <w:rFonts w:eastAsia="Arial" w:cs="Arial"/>
          <w:color w:val="800000"/>
        </w:rPr>
        <w:t xml:space="preserve"> </w:t>
      </w:r>
      <w:r>
        <w:rPr>
          <w:rFonts w:cs="Arial"/>
          <w:color w:val="800000"/>
        </w:rPr>
        <w:t>való</w:t>
      </w:r>
      <w:r>
        <w:rPr>
          <w:rFonts w:eastAsia="Arial" w:cs="Arial"/>
          <w:color w:val="800000"/>
        </w:rPr>
        <w:t xml:space="preserve"> </w:t>
      </w:r>
      <w:r>
        <w:rPr>
          <w:rFonts w:cs="Arial"/>
          <w:color w:val="800000"/>
        </w:rPr>
        <w:t>hivatkozás</w:t>
      </w:r>
      <w:r>
        <w:rPr>
          <w:rFonts w:eastAsia="Arial" w:cs="Arial"/>
          <w:color w:val="800000"/>
        </w:rPr>
        <w:t xml:space="preserve"> </w:t>
      </w:r>
      <w:r>
        <w:rPr>
          <w:rFonts w:cs="Arial"/>
          <w:color w:val="800000"/>
        </w:rPr>
        <w:t>egy</w:t>
      </w:r>
      <w:r>
        <w:rPr>
          <w:rFonts w:eastAsia="Arial" w:cs="Arial"/>
          <w:color w:val="800000"/>
        </w:rPr>
        <w:t xml:space="preserve"> </w:t>
      </w:r>
      <w:r>
        <w:rPr>
          <w:rFonts w:cs="Arial"/>
          <w:color w:val="800000"/>
        </w:rPr>
        <w:t>[]-be</w:t>
      </w:r>
      <w:r>
        <w:rPr>
          <w:rFonts w:eastAsia="Arial" w:cs="Arial"/>
          <w:color w:val="800000"/>
        </w:rPr>
        <w:t xml:space="preserve"> </w:t>
      </w:r>
      <w:r>
        <w:rPr>
          <w:rFonts w:cs="Arial"/>
          <w:color w:val="800000"/>
        </w:rPr>
        <w:t>írt</w:t>
      </w:r>
      <w:r>
        <w:rPr>
          <w:rFonts w:eastAsia="Arial" w:cs="Arial"/>
          <w:color w:val="800000"/>
        </w:rPr>
        <w:t xml:space="preserve"> </w:t>
      </w:r>
      <w:r>
        <w:rPr>
          <w:rFonts w:cs="Arial"/>
          <w:color w:val="800000"/>
        </w:rPr>
        <w:t>sorszámmal</w:t>
      </w:r>
      <w:r>
        <w:rPr>
          <w:rFonts w:eastAsia="Arial" w:cs="Arial"/>
          <w:color w:val="800000"/>
        </w:rPr>
        <w:t xml:space="preserve"> </w:t>
      </w:r>
      <w:r>
        <w:rPr>
          <w:rFonts w:cs="Arial"/>
          <w:color w:val="800000"/>
        </w:rPr>
        <w:t>történik.</w:t>
      </w:r>
      <w:r>
        <w:rPr>
          <w:rFonts w:eastAsia="Arial" w:cs="Arial"/>
          <w:color w:val="800000"/>
        </w:rPr>
        <w:t xml:space="preserve"> </w:t>
      </w:r>
      <w:r>
        <w:rPr>
          <w:rFonts w:cs="Arial"/>
          <w:color w:val="800000"/>
        </w:rPr>
        <w:t>A</w:t>
      </w:r>
      <w:r>
        <w:rPr>
          <w:rFonts w:eastAsia="Arial" w:cs="Arial"/>
          <w:color w:val="800000"/>
        </w:rPr>
        <w:t xml:space="preserve"> </w:t>
      </w:r>
      <w:r>
        <w:rPr>
          <w:rFonts w:cs="Arial"/>
          <w:color w:val="800000"/>
        </w:rPr>
        <w:t>sorszámozást</w:t>
      </w:r>
      <w:r>
        <w:rPr>
          <w:rFonts w:eastAsia="Arial" w:cs="Arial"/>
          <w:color w:val="800000"/>
        </w:rPr>
        <w:t xml:space="preserve"> </w:t>
      </w:r>
      <w:r>
        <w:rPr>
          <w:rFonts w:cs="Arial"/>
          <w:color w:val="800000"/>
        </w:rPr>
        <w:t>folytonosan</w:t>
      </w:r>
      <w:r>
        <w:rPr>
          <w:rFonts w:eastAsia="Arial" w:cs="Arial"/>
          <w:color w:val="800000"/>
        </w:rPr>
        <w:t xml:space="preserve"> </w:t>
      </w:r>
      <w:r>
        <w:rPr>
          <w:rFonts w:cs="Arial"/>
          <w:color w:val="800000"/>
        </w:rPr>
        <w:t>kell</w:t>
      </w:r>
      <w:r>
        <w:rPr>
          <w:rFonts w:eastAsia="Arial" w:cs="Arial"/>
          <w:color w:val="800000"/>
        </w:rPr>
        <w:t xml:space="preserve"> </w:t>
      </w:r>
      <w:r>
        <w:rPr>
          <w:rFonts w:cs="Arial"/>
          <w:color w:val="800000"/>
        </w:rPr>
        <w:t>megtenni,</w:t>
      </w:r>
      <w:r>
        <w:rPr>
          <w:rFonts w:eastAsia="Arial" w:cs="Arial"/>
          <w:color w:val="800000"/>
        </w:rPr>
        <w:t xml:space="preserve"> </w:t>
      </w:r>
      <w:r>
        <w:rPr>
          <w:rFonts w:cs="Arial"/>
          <w:color w:val="800000"/>
        </w:rPr>
        <w:t>a</w:t>
      </w:r>
      <w:r>
        <w:rPr>
          <w:rFonts w:eastAsia="Arial" w:cs="Arial"/>
          <w:color w:val="800000"/>
        </w:rPr>
        <w:t xml:space="preserve"> </w:t>
      </w:r>
      <w:r>
        <w:rPr>
          <w:rFonts w:cs="Arial"/>
          <w:color w:val="800000"/>
        </w:rPr>
        <w:t>sorba</w:t>
      </w:r>
      <w:r>
        <w:rPr>
          <w:rFonts w:eastAsia="Arial" w:cs="Arial"/>
          <w:color w:val="800000"/>
        </w:rPr>
        <w:t xml:space="preserve"> </w:t>
      </w:r>
      <w:r>
        <w:rPr>
          <w:rFonts w:cs="Arial"/>
          <w:color w:val="800000"/>
        </w:rPr>
        <w:t>rendezés</w:t>
      </w:r>
      <w:r>
        <w:rPr>
          <w:rFonts w:eastAsia="Arial" w:cs="Arial"/>
          <w:color w:val="800000"/>
        </w:rPr>
        <w:t xml:space="preserve"> </w:t>
      </w:r>
      <w:r>
        <w:rPr>
          <w:rFonts w:cs="Arial"/>
          <w:color w:val="800000"/>
        </w:rPr>
        <w:t>alapja</w:t>
      </w:r>
      <w:r>
        <w:rPr>
          <w:rFonts w:eastAsia="Arial" w:cs="Arial"/>
          <w:color w:val="800000"/>
        </w:rPr>
        <w:t xml:space="preserve"> </w:t>
      </w:r>
      <w:r>
        <w:rPr>
          <w:rFonts w:cs="Arial"/>
          <w:color w:val="800000"/>
        </w:rPr>
        <w:t>az</w:t>
      </w:r>
      <w:r>
        <w:rPr>
          <w:rFonts w:eastAsia="Arial" w:cs="Arial"/>
          <w:color w:val="800000"/>
        </w:rPr>
        <w:t xml:space="preserve"> </w:t>
      </w:r>
      <w:r>
        <w:rPr>
          <w:rFonts w:cs="Arial"/>
          <w:color w:val="800000"/>
        </w:rPr>
        <w:t>első</w:t>
      </w:r>
      <w:r>
        <w:rPr>
          <w:rFonts w:eastAsia="Arial" w:cs="Arial"/>
          <w:color w:val="800000"/>
        </w:rPr>
        <w:t xml:space="preserve"> </w:t>
      </w:r>
      <w:r>
        <w:rPr>
          <w:rFonts w:cs="Arial"/>
          <w:color w:val="800000"/>
        </w:rPr>
        <w:t>szerző</w:t>
      </w:r>
      <w:r>
        <w:rPr>
          <w:rFonts w:eastAsia="Arial" w:cs="Arial"/>
          <w:color w:val="800000"/>
        </w:rPr>
        <w:t xml:space="preserve"> </w:t>
      </w:r>
      <w:r>
        <w:rPr>
          <w:rFonts w:cs="Arial"/>
          <w:color w:val="800000"/>
        </w:rPr>
        <w:t>családneve.]</w:t>
      </w:r>
    </w:p>
    <w:p w14:paraId="029A3A68" w14:textId="77777777" w:rsidR="007C5DF4" w:rsidRDefault="007C5DF4">
      <w:pPr>
        <w:pStyle w:val="Szvegtrzs"/>
        <w:rPr>
          <w:i/>
          <w:iCs/>
        </w:rPr>
      </w:pPr>
    </w:p>
    <w:p w14:paraId="71BF4680" w14:textId="77777777" w:rsidR="007C5DF4" w:rsidRDefault="007C5DF4">
      <w:pPr>
        <w:pStyle w:val="Szvegtrzs"/>
        <w:rPr>
          <w:rFonts w:eastAsia="Times New Roman" w:cs="Times New Roman"/>
        </w:rPr>
      </w:pPr>
      <w:r>
        <w:t>[1]</w:t>
      </w:r>
      <w:r>
        <w:tab/>
        <w:t>Szerző1</w:t>
      </w:r>
      <w:r>
        <w:rPr>
          <w:rFonts w:eastAsia="Times New Roman" w:cs="Times New Roman"/>
        </w:rPr>
        <w:t xml:space="preserve"> </w:t>
      </w:r>
      <w:r>
        <w:t>(,</w:t>
      </w:r>
      <w:r>
        <w:rPr>
          <w:rFonts w:eastAsia="Times New Roman" w:cs="Times New Roman"/>
        </w:rPr>
        <w:t xml:space="preserve"> </w:t>
      </w:r>
      <w:r>
        <w:t>Szerző2</w:t>
      </w:r>
      <w:r>
        <w:rPr>
          <w:rFonts w:eastAsia="Times New Roman" w:cs="Times New Roman"/>
        </w:rPr>
        <w:t xml:space="preserve"> </w:t>
      </w:r>
      <w:r>
        <w:t>...):</w:t>
      </w:r>
      <w:r>
        <w:rPr>
          <w:rFonts w:eastAsia="Times New Roman" w:cs="Times New Roman"/>
        </w:rPr>
        <w:t xml:space="preserve"> </w:t>
      </w:r>
      <w:r>
        <w:rPr>
          <w:i/>
          <w:iCs/>
        </w:rPr>
        <w:t>Cikk</w:t>
      </w:r>
      <w:r>
        <w:rPr>
          <w:rFonts w:eastAsia="Times New Roman" w:cs="Times New Roman"/>
          <w:i/>
          <w:iCs/>
        </w:rPr>
        <w:t xml:space="preserve"> </w:t>
      </w:r>
      <w:r>
        <w:rPr>
          <w:i/>
          <w:iCs/>
        </w:rPr>
        <w:t>címe</w:t>
      </w:r>
      <w:r>
        <w:rPr>
          <w:rFonts w:eastAsia="Times New Roman" w:cs="Times New Roman"/>
          <w:i/>
          <w:iCs/>
        </w:rPr>
        <w:t xml:space="preserve"> </w:t>
      </w:r>
    </w:p>
    <w:p w14:paraId="52008879" w14:textId="77777777" w:rsidR="007C5DF4" w:rsidRDefault="007C5DF4">
      <w:pPr>
        <w:pStyle w:val="Szvegtrzs"/>
      </w:pPr>
      <w:r>
        <w:rPr>
          <w:rFonts w:eastAsia="Times New Roman" w:cs="Times New Roman"/>
        </w:rPr>
        <w:tab/>
        <w:t xml:space="preserve">Folyóirat </w:t>
      </w:r>
      <w:r>
        <w:t>neve,</w:t>
      </w:r>
      <w:r>
        <w:rPr>
          <w:rFonts w:eastAsia="Times New Roman" w:cs="Times New Roman"/>
        </w:rPr>
        <w:t xml:space="preserve"> </w:t>
      </w:r>
      <w:r>
        <w:t>sorszám</w:t>
      </w:r>
      <w:r>
        <w:rPr>
          <w:rFonts w:eastAsia="Times New Roman" w:cs="Times New Roman"/>
        </w:rPr>
        <w:t xml:space="preserve">, </w:t>
      </w:r>
      <w:r>
        <w:t>kezdőoldal-végoldal, év.</w:t>
      </w:r>
    </w:p>
    <w:p w14:paraId="798070FB" w14:textId="77777777" w:rsidR="007C5DF4" w:rsidRDefault="007C5DF4">
      <w:pPr>
        <w:pStyle w:val="Szvegtrzs"/>
      </w:pPr>
      <w:r>
        <w:t>[2]</w:t>
      </w:r>
      <w:r>
        <w:tab/>
        <w:t>Szerző1</w:t>
      </w:r>
      <w:r>
        <w:rPr>
          <w:rFonts w:eastAsia="Times New Roman" w:cs="Times New Roman"/>
        </w:rPr>
        <w:t xml:space="preserve"> </w:t>
      </w:r>
      <w:r>
        <w:t>(,</w:t>
      </w:r>
      <w:r>
        <w:rPr>
          <w:rFonts w:eastAsia="Times New Roman" w:cs="Times New Roman"/>
        </w:rPr>
        <w:t xml:space="preserve"> </w:t>
      </w:r>
      <w:r>
        <w:t>Szerző2</w:t>
      </w:r>
      <w:r>
        <w:rPr>
          <w:rFonts w:eastAsia="Times New Roman" w:cs="Times New Roman"/>
        </w:rPr>
        <w:t xml:space="preserve"> </w:t>
      </w:r>
      <w:r>
        <w:t>...):</w:t>
      </w:r>
      <w:r>
        <w:rPr>
          <w:rFonts w:eastAsia="Times New Roman" w:cs="Times New Roman"/>
        </w:rPr>
        <w:t xml:space="preserve"> </w:t>
      </w:r>
      <w:r>
        <w:rPr>
          <w:i/>
          <w:iCs/>
        </w:rPr>
        <w:t>Konferencia-kiadvány-</w:t>
      </w:r>
      <w:proofErr w:type="spellStart"/>
      <w:r>
        <w:rPr>
          <w:i/>
          <w:iCs/>
        </w:rPr>
        <w:t>beli</w:t>
      </w:r>
      <w:proofErr w:type="spellEnd"/>
      <w:r>
        <w:rPr>
          <w:rFonts w:eastAsia="Times New Roman" w:cs="Times New Roman"/>
          <w:i/>
          <w:iCs/>
        </w:rPr>
        <w:t xml:space="preserve"> </w:t>
      </w:r>
      <w:r>
        <w:rPr>
          <w:i/>
          <w:iCs/>
        </w:rPr>
        <w:t>cikk</w:t>
      </w:r>
      <w:r>
        <w:rPr>
          <w:rFonts w:eastAsia="Times New Roman" w:cs="Times New Roman"/>
          <w:i/>
          <w:iCs/>
        </w:rPr>
        <w:t xml:space="preserve"> </w:t>
      </w:r>
      <w:r>
        <w:rPr>
          <w:i/>
          <w:iCs/>
        </w:rPr>
        <w:t>címe</w:t>
      </w:r>
    </w:p>
    <w:p w14:paraId="4F7B4405" w14:textId="77777777" w:rsidR="007C5DF4" w:rsidRDefault="007C5DF4">
      <w:pPr>
        <w:pStyle w:val="Szvegtrzs"/>
      </w:pPr>
      <w:r>
        <w:tab/>
      </w:r>
      <w:r>
        <w:rPr>
          <w:rFonts w:eastAsia="Times New Roman" w:cs="Times New Roman"/>
        </w:rPr>
        <w:t>„</w:t>
      </w:r>
      <w:r>
        <w:t>Konferenciakiadvány:</w:t>
      </w:r>
      <w:r>
        <w:rPr>
          <w:rFonts w:eastAsia="Times New Roman" w:cs="Times New Roman"/>
        </w:rPr>
        <w:t xml:space="preserve">” </w:t>
      </w:r>
      <w:r>
        <w:t>Konferencia</w:t>
      </w:r>
      <w:r>
        <w:rPr>
          <w:rFonts w:eastAsia="Times New Roman" w:cs="Times New Roman"/>
        </w:rPr>
        <w:t xml:space="preserve"> </w:t>
      </w:r>
      <w:r>
        <w:t>neve,</w:t>
      </w:r>
      <w:r>
        <w:rPr>
          <w:rFonts w:eastAsia="Times New Roman" w:cs="Times New Roman"/>
        </w:rPr>
        <w:t xml:space="preserve"> </w:t>
      </w:r>
      <w:r>
        <w:t>hely,</w:t>
      </w:r>
      <w:r>
        <w:rPr>
          <w:rFonts w:eastAsia="Times New Roman" w:cs="Times New Roman"/>
        </w:rPr>
        <w:t xml:space="preserve"> </w:t>
      </w:r>
      <w:r>
        <w:t>kezdőoldal-végoldal, év.</w:t>
      </w:r>
    </w:p>
    <w:p w14:paraId="46ED50F4" w14:textId="77777777" w:rsidR="007C5DF4" w:rsidRDefault="007C5DF4">
      <w:pPr>
        <w:pStyle w:val="Szvegtrzs"/>
      </w:pPr>
      <w:r>
        <w:t>[3]</w:t>
      </w:r>
      <w:r>
        <w:rPr>
          <w:rFonts w:eastAsia="Times New Roman" w:cs="Times New Roman"/>
        </w:rPr>
        <w:t xml:space="preserve"> </w:t>
      </w:r>
      <w:r>
        <w:tab/>
        <w:t>Szerző1</w:t>
      </w:r>
      <w:r>
        <w:rPr>
          <w:rFonts w:eastAsia="Times New Roman" w:cs="Times New Roman"/>
        </w:rPr>
        <w:t xml:space="preserve"> </w:t>
      </w:r>
      <w:r>
        <w:t>(,</w:t>
      </w:r>
      <w:r>
        <w:rPr>
          <w:rFonts w:eastAsia="Times New Roman" w:cs="Times New Roman"/>
        </w:rPr>
        <w:t xml:space="preserve"> </w:t>
      </w:r>
      <w:r>
        <w:t>Szerző2</w:t>
      </w:r>
      <w:r>
        <w:rPr>
          <w:rFonts w:eastAsia="Times New Roman" w:cs="Times New Roman"/>
        </w:rPr>
        <w:t xml:space="preserve"> </w:t>
      </w:r>
      <w:r>
        <w:t>...):</w:t>
      </w:r>
      <w:r>
        <w:rPr>
          <w:rFonts w:eastAsia="Times New Roman" w:cs="Times New Roman"/>
        </w:rPr>
        <w:t xml:space="preserve"> </w:t>
      </w:r>
      <w:r>
        <w:rPr>
          <w:i/>
          <w:iCs/>
        </w:rPr>
        <w:t>Könyvcím</w:t>
      </w:r>
    </w:p>
    <w:p w14:paraId="19477204" w14:textId="77777777" w:rsidR="007C5DF4" w:rsidRDefault="007C5DF4">
      <w:pPr>
        <w:pStyle w:val="Szvegtrzs"/>
      </w:pPr>
      <w:r>
        <w:tab/>
      </w:r>
      <w:r>
        <w:rPr>
          <w:rFonts w:eastAsia="Times New Roman" w:cs="Times New Roman"/>
        </w:rPr>
        <w:t>„</w:t>
      </w:r>
      <w:r>
        <w:t>Könyv:</w:t>
      </w:r>
      <w:r>
        <w:rPr>
          <w:rFonts w:eastAsia="Times New Roman" w:cs="Times New Roman"/>
        </w:rPr>
        <w:t xml:space="preserve">” </w:t>
      </w:r>
      <w:r>
        <w:t>Kiadó,</w:t>
      </w:r>
      <w:r>
        <w:rPr>
          <w:rFonts w:eastAsia="Times New Roman" w:cs="Times New Roman"/>
        </w:rPr>
        <w:t xml:space="preserve"> </w:t>
      </w:r>
      <w:r>
        <w:t>hely,</w:t>
      </w:r>
      <w:r>
        <w:rPr>
          <w:rFonts w:eastAsia="Times New Roman" w:cs="Times New Roman"/>
        </w:rPr>
        <w:t xml:space="preserve"> </w:t>
      </w:r>
      <w:r>
        <w:t>oldalszám, év.</w:t>
      </w:r>
    </w:p>
    <w:p w14:paraId="64EDC0F8" w14:textId="77777777" w:rsidR="007C5DF4" w:rsidRDefault="007C5DF4">
      <w:pPr>
        <w:pStyle w:val="Szvegtrzs"/>
      </w:pPr>
      <w:r>
        <w:t>[4]</w:t>
      </w:r>
      <w:r>
        <w:tab/>
        <w:t>Szerző1</w:t>
      </w:r>
      <w:r>
        <w:rPr>
          <w:rFonts w:eastAsia="Times New Roman" w:cs="Times New Roman"/>
        </w:rPr>
        <w:t xml:space="preserve"> </w:t>
      </w:r>
      <w:r>
        <w:t>(,</w:t>
      </w:r>
      <w:r>
        <w:rPr>
          <w:rFonts w:eastAsia="Times New Roman" w:cs="Times New Roman"/>
        </w:rPr>
        <w:t xml:space="preserve"> </w:t>
      </w:r>
      <w:r>
        <w:t>Szerző2</w:t>
      </w:r>
      <w:r>
        <w:rPr>
          <w:rFonts w:eastAsia="Times New Roman" w:cs="Times New Roman"/>
        </w:rPr>
        <w:t xml:space="preserve"> </w:t>
      </w:r>
      <w:r>
        <w:t>...):</w:t>
      </w:r>
      <w:r>
        <w:rPr>
          <w:rFonts w:eastAsia="Times New Roman" w:cs="Times New Roman"/>
        </w:rPr>
        <w:t xml:space="preserve"> </w:t>
      </w:r>
      <w:r>
        <w:rPr>
          <w:i/>
          <w:iCs/>
        </w:rPr>
        <w:t>Kutatási</w:t>
      </w:r>
      <w:r>
        <w:rPr>
          <w:rFonts w:eastAsia="Times New Roman" w:cs="Times New Roman"/>
          <w:i/>
          <w:iCs/>
        </w:rPr>
        <w:t xml:space="preserve"> </w:t>
      </w:r>
      <w:r>
        <w:rPr>
          <w:i/>
          <w:iCs/>
        </w:rPr>
        <w:t>jelentés</w:t>
      </w:r>
      <w:r>
        <w:rPr>
          <w:rFonts w:eastAsia="Times New Roman" w:cs="Times New Roman"/>
          <w:i/>
          <w:iCs/>
        </w:rPr>
        <w:t xml:space="preserve"> </w:t>
      </w:r>
      <w:r>
        <w:rPr>
          <w:i/>
          <w:iCs/>
        </w:rPr>
        <w:t xml:space="preserve">címe </w:t>
      </w:r>
      <w:r>
        <w:rPr>
          <w:i/>
          <w:iCs/>
        </w:rPr>
        <w:tab/>
        <w:t>(csak publikus elérhető jelentés!)</w:t>
      </w:r>
    </w:p>
    <w:p w14:paraId="1010C8CE" w14:textId="77777777" w:rsidR="007C5DF4" w:rsidRDefault="007C5DF4">
      <w:pPr>
        <w:pStyle w:val="Szvegtrzs"/>
      </w:pPr>
      <w:r>
        <w:tab/>
      </w:r>
      <w:r>
        <w:rPr>
          <w:rFonts w:eastAsia="Times New Roman" w:cs="Times New Roman"/>
        </w:rPr>
        <w:t>„</w:t>
      </w:r>
      <w:r>
        <w:t>Kutatási</w:t>
      </w:r>
      <w:r>
        <w:rPr>
          <w:rFonts w:eastAsia="Times New Roman" w:cs="Times New Roman"/>
        </w:rPr>
        <w:t xml:space="preserve"> </w:t>
      </w:r>
      <w:r>
        <w:t>jelentés</w:t>
      </w:r>
      <w:r>
        <w:rPr>
          <w:rFonts w:eastAsia="Times New Roman" w:cs="Times New Roman"/>
        </w:rPr>
        <w:t>”</w:t>
      </w:r>
      <w:r>
        <w:t>:</w:t>
      </w:r>
      <w:r>
        <w:rPr>
          <w:rFonts w:eastAsia="Times New Roman" w:cs="Times New Roman"/>
        </w:rPr>
        <w:t xml:space="preserve"> </w:t>
      </w:r>
      <w:r>
        <w:t>Kutatási</w:t>
      </w:r>
      <w:r>
        <w:rPr>
          <w:rFonts w:eastAsia="Times New Roman" w:cs="Times New Roman"/>
        </w:rPr>
        <w:t xml:space="preserve"> </w:t>
      </w:r>
      <w:r>
        <w:t>projekt</w:t>
      </w:r>
      <w:r>
        <w:rPr>
          <w:rFonts w:eastAsia="Times New Roman" w:cs="Times New Roman"/>
        </w:rPr>
        <w:t xml:space="preserve"> </w:t>
      </w:r>
      <w:r>
        <w:t>neve,</w:t>
      </w:r>
      <w:r>
        <w:rPr>
          <w:rFonts w:eastAsia="Times New Roman" w:cs="Times New Roman"/>
        </w:rPr>
        <w:t xml:space="preserve"> </w:t>
      </w:r>
      <w:r>
        <w:t>intézet,</w:t>
      </w:r>
      <w:r>
        <w:rPr>
          <w:rFonts w:eastAsia="Times New Roman" w:cs="Times New Roman"/>
        </w:rPr>
        <w:t xml:space="preserve"> </w:t>
      </w:r>
      <w:r>
        <w:t>oldal, év.</w:t>
      </w:r>
    </w:p>
    <w:p w14:paraId="6EF45116" w14:textId="77777777" w:rsidR="007C5DF4" w:rsidRDefault="007C5DF4">
      <w:pPr>
        <w:pStyle w:val="Szvegtrzs"/>
      </w:pPr>
      <w:r>
        <w:t>[5]</w:t>
      </w:r>
      <w:r>
        <w:tab/>
        <w:t>Szerző:</w:t>
      </w:r>
      <w:r>
        <w:rPr>
          <w:rFonts w:eastAsia="Times New Roman" w:cs="Times New Roman"/>
        </w:rPr>
        <w:t xml:space="preserve"> </w:t>
      </w:r>
      <w:r>
        <w:rPr>
          <w:i/>
          <w:iCs/>
        </w:rPr>
        <w:t>Disszertáció</w:t>
      </w:r>
      <w:r>
        <w:rPr>
          <w:rFonts w:eastAsia="Times New Roman" w:cs="Times New Roman"/>
          <w:i/>
          <w:iCs/>
        </w:rPr>
        <w:t xml:space="preserve"> </w:t>
      </w:r>
      <w:r>
        <w:rPr>
          <w:i/>
          <w:iCs/>
        </w:rPr>
        <w:t>címe</w:t>
      </w:r>
    </w:p>
    <w:p w14:paraId="2DD7B96C" w14:textId="77777777" w:rsidR="007C5DF4" w:rsidRDefault="007C5DF4">
      <w:pPr>
        <w:pStyle w:val="Szvegtrzs"/>
        <w:rPr>
          <w:rFonts w:eastAsia="Times New Roman" w:cs="Times New Roman"/>
        </w:rPr>
      </w:pPr>
      <w:r>
        <w:tab/>
      </w:r>
      <w:r>
        <w:rPr>
          <w:rFonts w:eastAsia="Times New Roman" w:cs="Times New Roman"/>
        </w:rPr>
        <w:t>„</w:t>
      </w:r>
      <w:r>
        <w:t>PhD/kandidátusi/stb.</w:t>
      </w:r>
      <w:r>
        <w:rPr>
          <w:rFonts w:eastAsia="Times New Roman" w:cs="Times New Roman"/>
        </w:rPr>
        <w:t xml:space="preserve"> </w:t>
      </w:r>
      <w:r>
        <w:t>disszertáció</w:t>
      </w:r>
      <w:r>
        <w:rPr>
          <w:rFonts w:eastAsia="Times New Roman" w:cs="Times New Roman"/>
        </w:rPr>
        <w:t>”</w:t>
      </w:r>
      <w:r>
        <w:t>:</w:t>
      </w:r>
      <w:r>
        <w:rPr>
          <w:rFonts w:eastAsia="Times New Roman" w:cs="Times New Roman"/>
        </w:rPr>
        <w:t xml:space="preserve"> </w:t>
      </w:r>
      <w:r>
        <w:t>Egyetem,</w:t>
      </w:r>
      <w:r>
        <w:rPr>
          <w:rFonts w:eastAsia="Times New Roman" w:cs="Times New Roman"/>
        </w:rPr>
        <w:t xml:space="preserve"> </w:t>
      </w:r>
      <w:r>
        <w:t>kar</w:t>
      </w:r>
      <w:r>
        <w:rPr>
          <w:rFonts w:eastAsia="Times New Roman" w:cs="Times New Roman"/>
        </w:rPr>
        <w:t xml:space="preserve"> </w:t>
      </w:r>
      <w:r>
        <w:t>neve</w:t>
      </w:r>
      <w:r>
        <w:rPr>
          <w:rFonts w:eastAsia="Times New Roman" w:cs="Times New Roman"/>
        </w:rPr>
        <w:t>, év.</w:t>
      </w:r>
    </w:p>
    <w:p w14:paraId="47F12499" w14:textId="77777777" w:rsidR="007C5DF4" w:rsidRDefault="007C5DF4">
      <w:pPr>
        <w:pStyle w:val="Szvegtrzs"/>
        <w:rPr>
          <w:rFonts w:eastAsia="Times New Roman" w:cs="Times New Roman"/>
          <w:i/>
          <w:iCs/>
        </w:rPr>
      </w:pPr>
      <w:r>
        <w:rPr>
          <w:rFonts w:eastAsia="Times New Roman" w:cs="Times New Roman"/>
        </w:rPr>
        <w:t xml:space="preserve">[6] </w:t>
      </w:r>
      <w:r>
        <w:rPr>
          <w:rFonts w:eastAsia="Times New Roman" w:cs="Times New Roman"/>
        </w:rPr>
        <w:tab/>
      </w:r>
      <w:r>
        <w:rPr>
          <w:rFonts w:eastAsia="Times New Roman" w:cs="Times New Roman"/>
          <w:i/>
          <w:iCs/>
        </w:rPr>
        <w:t>Internetes oldal elnevezése:</w:t>
      </w:r>
    </w:p>
    <w:p w14:paraId="0915DC8C" w14:textId="77777777" w:rsidR="007C5DF4" w:rsidRDefault="007C5DF4">
      <w:pPr>
        <w:pStyle w:val="Szvegtrzs"/>
      </w:pPr>
      <w:r>
        <w:rPr>
          <w:rFonts w:eastAsia="Times New Roman" w:cs="Times New Roman"/>
          <w:i/>
          <w:iCs/>
        </w:rPr>
        <w:tab/>
        <w:t xml:space="preserve">URL, letöltés ideje </w:t>
      </w:r>
      <w:r>
        <w:rPr>
          <w:rFonts w:eastAsia="Times New Roman" w:cs="Times New Roman"/>
          <w:i/>
          <w:iCs/>
        </w:rPr>
        <w:tab/>
      </w:r>
      <w:r>
        <w:rPr>
          <w:rFonts w:eastAsia="Times New Roman" w:cs="Times New Roman"/>
          <w:i/>
          <w:iCs/>
        </w:rPr>
        <w:tab/>
        <w:t>(csak konkrét dokumentumra mutató URL adható meg!)</w:t>
      </w:r>
    </w:p>
    <w:p w14:paraId="26BAADF8" w14:textId="77777777" w:rsidR="007C5DF4" w:rsidRDefault="007C5DF4">
      <w:pPr>
        <w:pStyle w:val="Irodalomjegyzk1"/>
      </w:pPr>
    </w:p>
    <w:p w14:paraId="62B0C507" w14:textId="77777777" w:rsidR="007C5DF4" w:rsidRDefault="007C5DF4">
      <w:pPr>
        <w:pStyle w:val="Irodalomjegyzk1"/>
      </w:pPr>
    </w:p>
    <w:p w14:paraId="328397C1" w14:textId="77777777" w:rsidR="007C5DF4" w:rsidRDefault="007C5DF4">
      <w:pPr>
        <w:pStyle w:val="Szvegtrzs"/>
        <w:rPr>
          <w:rFonts w:cs="Arial"/>
          <w:color w:val="800000"/>
        </w:rPr>
      </w:pPr>
      <w:r>
        <w:rPr>
          <w:rFonts w:cs="Arial"/>
          <w:b/>
          <w:bCs/>
          <w:color w:val="800000"/>
        </w:rPr>
        <w:t>[B-típus:</w:t>
      </w:r>
    </w:p>
    <w:p w14:paraId="7D618467" w14:textId="77777777" w:rsidR="007C5DF4" w:rsidRDefault="007C5DF4">
      <w:pPr>
        <w:pStyle w:val="Szvegtrzs"/>
        <w:rPr>
          <w:rFonts w:cs="Arial"/>
          <w:color w:val="800000"/>
        </w:rPr>
      </w:pPr>
      <w:r>
        <w:rPr>
          <w:rFonts w:cs="Arial"/>
          <w:color w:val="800000"/>
        </w:rPr>
        <w:t>A</w:t>
      </w:r>
      <w:r>
        <w:rPr>
          <w:rFonts w:eastAsia="Arial" w:cs="Arial"/>
          <w:color w:val="800000"/>
        </w:rPr>
        <w:t xml:space="preserve"> </w:t>
      </w:r>
      <w:r>
        <w:rPr>
          <w:rFonts w:cs="Arial"/>
          <w:color w:val="800000"/>
        </w:rPr>
        <w:t>hivatkozás</w:t>
      </w:r>
      <w:r>
        <w:rPr>
          <w:rFonts w:eastAsia="Arial" w:cs="Arial"/>
          <w:color w:val="800000"/>
        </w:rPr>
        <w:t xml:space="preserve"> </w:t>
      </w:r>
      <w:r>
        <w:rPr>
          <w:rFonts w:cs="Arial"/>
          <w:color w:val="800000"/>
        </w:rPr>
        <w:t>a</w:t>
      </w:r>
      <w:r>
        <w:rPr>
          <w:rFonts w:eastAsia="Arial" w:cs="Arial"/>
          <w:color w:val="800000"/>
        </w:rPr>
        <w:t xml:space="preserve"> </w:t>
      </w:r>
      <w:r>
        <w:rPr>
          <w:rFonts w:cs="Arial"/>
          <w:color w:val="800000"/>
        </w:rPr>
        <w:t>szerzők</w:t>
      </w:r>
      <w:r>
        <w:rPr>
          <w:rFonts w:eastAsia="Arial" w:cs="Arial"/>
          <w:color w:val="800000"/>
        </w:rPr>
        <w:t xml:space="preserve"> </w:t>
      </w:r>
      <w:r>
        <w:rPr>
          <w:rFonts w:cs="Arial"/>
          <w:color w:val="800000"/>
        </w:rPr>
        <w:t>családi</w:t>
      </w:r>
      <w:r>
        <w:rPr>
          <w:rFonts w:eastAsia="Arial" w:cs="Arial"/>
          <w:color w:val="800000"/>
        </w:rPr>
        <w:t xml:space="preserve"> </w:t>
      </w:r>
      <w:r>
        <w:rPr>
          <w:rFonts w:cs="Arial"/>
          <w:color w:val="800000"/>
        </w:rPr>
        <w:t>nevéből</w:t>
      </w:r>
      <w:r>
        <w:rPr>
          <w:rFonts w:eastAsia="Arial" w:cs="Arial"/>
          <w:color w:val="800000"/>
        </w:rPr>
        <w:t xml:space="preserve"> </w:t>
      </w:r>
      <w:r>
        <w:rPr>
          <w:rFonts w:cs="Arial"/>
          <w:color w:val="800000"/>
        </w:rPr>
        <w:t>és</w:t>
      </w:r>
      <w:r>
        <w:rPr>
          <w:rFonts w:eastAsia="Arial" w:cs="Arial"/>
          <w:color w:val="800000"/>
        </w:rPr>
        <w:t xml:space="preserve"> </w:t>
      </w:r>
      <w:r>
        <w:rPr>
          <w:rFonts w:cs="Arial"/>
          <w:color w:val="800000"/>
        </w:rPr>
        <w:t>a</w:t>
      </w:r>
      <w:r>
        <w:rPr>
          <w:rFonts w:eastAsia="Arial" w:cs="Arial"/>
          <w:color w:val="800000"/>
        </w:rPr>
        <w:t xml:space="preserve"> </w:t>
      </w:r>
      <w:r>
        <w:rPr>
          <w:rFonts w:cs="Arial"/>
          <w:color w:val="800000"/>
        </w:rPr>
        <w:t>kiadás</w:t>
      </w:r>
      <w:r>
        <w:rPr>
          <w:rFonts w:eastAsia="Arial" w:cs="Arial"/>
          <w:color w:val="800000"/>
        </w:rPr>
        <w:t xml:space="preserve"> </w:t>
      </w:r>
      <w:r>
        <w:rPr>
          <w:rFonts w:cs="Arial"/>
          <w:color w:val="800000"/>
        </w:rPr>
        <w:t>évéből</w:t>
      </w:r>
      <w:r>
        <w:rPr>
          <w:rFonts w:eastAsia="Arial" w:cs="Arial"/>
          <w:color w:val="800000"/>
        </w:rPr>
        <w:t xml:space="preserve"> </w:t>
      </w:r>
      <w:r>
        <w:rPr>
          <w:rFonts w:cs="Arial"/>
          <w:color w:val="800000"/>
        </w:rPr>
        <w:t>képezett</w:t>
      </w:r>
      <w:r>
        <w:rPr>
          <w:rFonts w:eastAsia="Arial" w:cs="Arial"/>
          <w:color w:val="800000"/>
        </w:rPr>
        <w:t xml:space="preserve"> </w:t>
      </w:r>
      <w:r>
        <w:rPr>
          <w:rFonts w:cs="Arial"/>
          <w:color w:val="800000"/>
        </w:rPr>
        <w:t>azonosítóval</w:t>
      </w:r>
      <w:r>
        <w:rPr>
          <w:rFonts w:eastAsia="Arial" w:cs="Arial"/>
          <w:color w:val="800000"/>
        </w:rPr>
        <w:t xml:space="preserve"> </w:t>
      </w:r>
      <w:r>
        <w:rPr>
          <w:rFonts w:cs="Arial"/>
          <w:color w:val="800000"/>
        </w:rPr>
        <w:t>történik.</w:t>
      </w:r>
      <w:r>
        <w:rPr>
          <w:rFonts w:eastAsia="Arial" w:cs="Arial"/>
          <w:color w:val="800000"/>
        </w:rPr>
        <w:t xml:space="preserve"> </w:t>
      </w:r>
      <w:r>
        <w:rPr>
          <w:rFonts w:cs="Arial"/>
          <w:color w:val="800000"/>
        </w:rPr>
        <w:t>Kettőnél</w:t>
      </w:r>
      <w:r>
        <w:rPr>
          <w:rFonts w:eastAsia="Arial" w:cs="Arial"/>
          <w:color w:val="800000"/>
        </w:rPr>
        <w:t xml:space="preserve"> </w:t>
      </w:r>
      <w:r>
        <w:rPr>
          <w:rFonts w:cs="Arial"/>
          <w:color w:val="800000"/>
        </w:rPr>
        <w:t>több</w:t>
      </w:r>
      <w:r>
        <w:rPr>
          <w:rFonts w:eastAsia="Arial" w:cs="Arial"/>
          <w:color w:val="800000"/>
        </w:rPr>
        <w:t xml:space="preserve"> </w:t>
      </w:r>
      <w:r>
        <w:rPr>
          <w:rFonts w:cs="Arial"/>
          <w:color w:val="800000"/>
        </w:rPr>
        <w:t>szerző</w:t>
      </w:r>
      <w:r>
        <w:rPr>
          <w:rFonts w:eastAsia="Arial" w:cs="Arial"/>
          <w:color w:val="800000"/>
        </w:rPr>
        <w:t xml:space="preserve"> </w:t>
      </w:r>
      <w:r>
        <w:rPr>
          <w:rFonts w:cs="Arial"/>
          <w:color w:val="800000"/>
        </w:rPr>
        <w:t>esetén</w:t>
      </w:r>
      <w:r>
        <w:rPr>
          <w:rFonts w:eastAsia="Arial" w:cs="Arial"/>
          <w:color w:val="800000"/>
        </w:rPr>
        <w:t xml:space="preserve"> </w:t>
      </w:r>
      <w:r>
        <w:rPr>
          <w:rFonts w:cs="Arial"/>
          <w:color w:val="800000"/>
        </w:rPr>
        <w:t>az</w:t>
      </w:r>
      <w:r>
        <w:rPr>
          <w:rFonts w:eastAsia="Arial" w:cs="Arial"/>
          <w:color w:val="800000"/>
        </w:rPr>
        <w:t xml:space="preserve"> „</w:t>
      </w:r>
      <w:r>
        <w:rPr>
          <w:rFonts w:cs="Arial"/>
          <w:color w:val="800000"/>
        </w:rPr>
        <w:t>et.al.</w:t>
      </w:r>
      <w:r>
        <w:rPr>
          <w:rFonts w:eastAsia="Arial" w:cs="Arial"/>
          <w:color w:val="800000"/>
        </w:rPr>
        <w:t xml:space="preserve">” </w:t>
      </w:r>
      <w:r>
        <w:rPr>
          <w:rFonts w:cs="Arial"/>
          <w:color w:val="800000"/>
        </w:rPr>
        <w:t>rövidítés</w:t>
      </w:r>
      <w:r>
        <w:rPr>
          <w:rFonts w:eastAsia="Arial" w:cs="Arial"/>
          <w:color w:val="800000"/>
        </w:rPr>
        <w:t xml:space="preserve"> </w:t>
      </w:r>
      <w:r>
        <w:rPr>
          <w:rFonts w:cs="Arial"/>
          <w:color w:val="800000"/>
        </w:rPr>
        <w:t>használható.</w:t>
      </w:r>
      <w:r>
        <w:rPr>
          <w:rFonts w:eastAsia="Arial" w:cs="Arial"/>
          <w:color w:val="800000"/>
        </w:rPr>
        <w:t xml:space="preserve">  </w:t>
      </w:r>
      <w:r>
        <w:rPr>
          <w:rFonts w:cs="Arial"/>
          <w:color w:val="800000"/>
        </w:rPr>
        <w:t>Pl.</w:t>
      </w:r>
      <w:r>
        <w:rPr>
          <w:rFonts w:eastAsia="Arial" w:cs="Arial"/>
          <w:color w:val="800000"/>
        </w:rPr>
        <w:t xml:space="preserve"> „</w:t>
      </w:r>
      <w:r>
        <w:rPr>
          <w:rFonts w:cs="Arial"/>
          <w:color w:val="800000"/>
        </w:rPr>
        <w:t>[</w:t>
      </w:r>
      <w:proofErr w:type="spellStart"/>
      <w:r>
        <w:rPr>
          <w:rFonts w:cs="Arial"/>
          <w:color w:val="800000"/>
        </w:rPr>
        <w:t>Vijayasundaram</w:t>
      </w:r>
      <w:proofErr w:type="spellEnd"/>
      <w:r>
        <w:rPr>
          <w:rFonts w:cs="Arial"/>
          <w:color w:val="800000"/>
        </w:rPr>
        <w:t>,</w:t>
      </w:r>
      <w:r>
        <w:rPr>
          <w:rFonts w:eastAsia="Arial" w:cs="Arial"/>
          <w:color w:val="800000"/>
        </w:rPr>
        <w:t xml:space="preserve"> </w:t>
      </w:r>
      <w:r>
        <w:rPr>
          <w:rFonts w:cs="Arial"/>
          <w:color w:val="800000"/>
        </w:rPr>
        <w:t>1986.]</w:t>
      </w:r>
      <w:r>
        <w:rPr>
          <w:rFonts w:eastAsia="Arial" w:cs="Arial"/>
          <w:color w:val="800000"/>
        </w:rPr>
        <w:t>”</w:t>
      </w:r>
      <w:r>
        <w:rPr>
          <w:rFonts w:cs="Arial"/>
          <w:color w:val="800000"/>
        </w:rPr>
        <w:t>,</w:t>
      </w:r>
      <w:r>
        <w:rPr>
          <w:rFonts w:eastAsia="Arial" w:cs="Arial"/>
          <w:color w:val="800000"/>
        </w:rPr>
        <w:t xml:space="preserve"> „</w:t>
      </w:r>
      <w:r>
        <w:rPr>
          <w:rFonts w:cs="Arial"/>
          <w:color w:val="800000"/>
        </w:rPr>
        <w:t>[</w:t>
      </w:r>
      <w:proofErr w:type="spellStart"/>
      <w:r>
        <w:rPr>
          <w:rFonts w:cs="Arial"/>
          <w:color w:val="800000"/>
        </w:rPr>
        <w:t>Meister</w:t>
      </w:r>
      <w:proofErr w:type="spellEnd"/>
      <w:r>
        <w:rPr>
          <w:rFonts w:eastAsia="Arial" w:cs="Arial"/>
          <w:color w:val="800000"/>
        </w:rPr>
        <w:t xml:space="preserve"> </w:t>
      </w:r>
      <w:r>
        <w:rPr>
          <w:rFonts w:cs="Arial"/>
          <w:color w:val="800000"/>
        </w:rPr>
        <w:t>and</w:t>
      </w:r>
      <w:r>
        <w:rPr>
          <w:rFonts w:eastAsia="Arial" w:cs="Arial"/>
          <w:color w:val="800000"/>
        </w:rPr>
        <w:t xml:space="preserve"> </w:t>
      </w:r>
      <w:proofErr w:type="spellStart"/>
      <w:r>
        <w:rPr>
          <w:rFonts w:cs="Arial"/>
          <w:color w:val="800000"/>
        </w:rPr>
        <w:t>Sonar</w:t>
      </w:r>
      <w:proofErr w:type="spellEnd"/>
      <w:r>
        <w:rPr>
          <w:rFonts w:cs="Arial"/>
          <w:color w:val="800000"/>
        </w:rPr>
        <w:t>,</w:t>
      </w:r>
      <w:r>
        <w:rPr>
          <w:rFonts w:eastAsia="Arial" w:cs="Arial"/>
          <w:color w:val="800000"/>
        </w:rPr>
        <w:t xml:space="preserve"> </w:t>
      </w:r>
      <w:r>
        <w:rPr>
          <w:rFonts w:cs="Arial"/>
          <w:color w:val="800000"/>
        </w:rPr>
        <w:t>1998.]</w:t>
      </w:r>
      <w:r>
        <w:rPr>
          <w:rFonts w:eastAsia="Arial" w:cs="Arial"/>
          <w:color w:val="800000"/>
        </w:rPr>
        <w:t>”</w:t>
      </w:r>
      <w:r>
        <w:rPr>
          <w:rFonts w:cs="Arial"/>
          <w:color w:val="800000"/>
        </w:rPr>
        <w:t>,</w:t>
      </w:r>
      <w:r>
        <w:rPr>
          <w:rFonts w:eastAsia="Arial" w:cs="Arial"/>
          <w:color w:val="800000"/>
        </w:rPr>
        <w:t xml:space="preserve"> „</w:t>
      </w:r>
      <w:r>
        <w:rPr>
          <w:rFonts w:cs="Arial"/>
          <w:color w:val="800000"/>
        </w:rPr>
        <w:t>[</w:t>
      </w:r>
      <w:proofErr w:type="spellStart"/>
      <w:r>
        <w:rPr>
          <w:rFonts w:cs="Arial"/>
          <w:color w:val="800000"/>
        </w:rPr>
        <w:t>Felcman</w:t>
      </w:r>
      <w:proofErr w:type="spellEnd"/>
      <w:r>
        <w:rPr>
          <w:rFonts w:eastAsia="Arial" w:cs="Arial"/>
          <w:color w:val="800000"/>
        </w:rPr>
        <w:t xml:space="preserve"> </w:t>
      </w:r>
      <w:r>
        <w:rPr>
          <w:rFonts w:cs="Arial"/>
          <w:color w:val="800000"/>
        </w:rPr>
        <w:t>et.al.,</w:t>
      </w:r>
      <w:r>
        <w:rPr>
          <w:rFonts w:eastAsia="Arial" w:cs="Arial"/>
          <w:color w:val="800000"/>
        </w:rPr>
        <w:t xml:space="preserve"> </w:t>
      </w:r>
      <w:r>
        <w:rPr>
          <w:rFonts w:cs="Arial"/>
          <w:color w:val="800000"/>
        </w:rPr>
        <w:t>1994.]</w:t>
      </w:r>
      <w:r>
        <w:rPr>
          <w:rFonts w:eastAsia="Arial" w:cs="Arial"/>
          <w:color w:val="800000"/>
        </w:rPr>
        <w:t>”</w:t>
      </w:r>
    </w:p>
    <w:p w14:paraId="21215396" w14:textId="77777777" w:rsidR="007C5DF4" w:rsidRDefault="007C5DF4">
      <w:pPr>
        <w:pStyle w:val="Szvegtrzs"/>
        <w:rPr>
          <w:rFonts w:cs="Arial"/>
          <w:color w:val="800000"/>
        </w:rPr>
      </w:pPr>
      <w:r>
        <w:rPr>
          <w:rFonts w:cs="Arial"/>
          <w:color w:val="800000"/>
        </w:rPr>
        <w:lastRenderedPageBreak/>
        <w:t>Abban</w:t>
      </w:r>
      <w:r>
        <w:rPr>
          <w:rFonts w:eastAsia="Arial" w:cs="Arial"/>
          <w:color w:val="800000"/>
        </w:rPr>
        <w:t xml:space="preserve"> </w:t>
      </w:r>
      <w:r>
        <w:rPr>
          <w:rFonts w:cs="Arial"/>
          <w:color w:val="800000"/>
        </w:rPr>
        <w:t>a</w:t>
      </w:r>
      <w:r>
        <w:rPr>
          <w:rFonts w:eastAsia="Arial" w:cs="Arial"/>
          <w:color w:val="800000"/>
        </w:rPr>
        <w:t xml:space="preserve"> </w:t>
      </w:r>
      <w:r>
        <w:rPr>
          <w:rFonts w:cs="Arial"/>
          <w:color w:val="800000"/>
        </w:rPr>
        <w:t>ritka</w:t>
      </w:r>
      <w:r>
        <w:rPr>
          <w:rFonts w:eastAsia="Arial" w:cs="Arial"/>
          <w:color w:val="800000"/>
        </w:rPr>
        <w:t xml:space="preserve"> </w:t>
      </w:r>
      <w:r>
        <w:rPr>
          <w:rFonts w:cs="Arial"/>
          <w:color w:val="800000"/>
        </w:rPr>
        <w:t>esetben,</w:t>
      </w:r>
      <w:r>
        <w:rPr>
          <w:rFonts w:eastAsia="Arial" w:cs="Arial"/>
          <w:color w:val="800000"/>
        </w:rPr>
        <w:t xml:space="preserve"> </w:t>
      </w:r>
      <w:r>
        <w:rPr>
          <w:rFonts w:cs="Arial"/>
          <w:color w:val="800000"/>
        </w:rPr>
        <w:t>amikor</w:t>
      </w:r>
      <w:r>
        <w:rPr>
          <w:rFonts w:eastAsia="Arial" w:cs="Arial"/>
          <w:color w:val="800000"/>
        </w:rPr>
        <w:t xml:space="preserve"> </w:t>
      </w:r>
      <w:r>
        <w:rPr>
          <w:rFonts w:cs="Arial"/>
          <w:color w:val="800000"/>
        </w:rPr>
        <w:t>több</w:t>
      </w:r>
      <w:r>
        <w:rPr>
          <w:rFonts w:eastAsia="Arial" w:cs="Arial"/>
          <w:color w:val="800000"/>
        </w:rPr>
        <w:t xml:space="preserve"> </w:t>
      </w:r>
      <w:r>
        <w:rPr>
          <w:rFonts w:cs="Arial"/>
          <w:color w:val="800000"/>
        </w:rPr>
        <w:t>cikknek</w:t>
      </w:r>
      <w:r>
        <w:rPr>
          <w:rFonts w:eastAsia="Arial" w:cs="Arial"/>
          <w:color w:val="800000"/>
        </w:rPr>
        <w:t xml:space="preserve"> </w:t>
      </w:r>
      <w:r>
        <w:rPr>
          <w:rFonts w:cs="Arial"/>
          <w:color w:val="800000"/>
        </w:rPr>
        <w:t>is</w:t>
      </w:r>
      <w:r>
        <w:rPr>
          <w:rFonts w:eastAsia="Arial" w:cs="Arial"/>
          <w:color w:val="800000"/>
        </w:rPr>
        <w:t xml:space="preserve"> </w:t>
      </w:r>
      <w:r>
        <w:rPr>
          <w:rFonts w:cs="Arial"/>
          <w:color w:val="800000"/>
        </w:rPr>
        <w:t>azonos</w:t>
      </w:r>
      <w:r>
        <w:rPr>
          <w:rFonts w:eastAsia="Arial" w:cs="Arial"/>
          <w:color w:val="800000"/>
        </w:rPr>
        <w:t xml:space="preserve"> </w:t>
      </w:r>
      <w:r>
        <w:rPr>
          <w:rFonts w:cs="Arial"/>
          <w:color w:val="800000"/>
        </w:rPr>
        <w:t>azonosító</w:t>
      </w:r>
      <w:r>
        <w:rPr>
          <w:rFonts w:eastAsia="Arial" w:cs="Arial"/>
          <w:color w:val="800000"/>
        </w:rPr>
        <w:t xml:space="preserve"> </w:t>
      </w:r>
      <w:r>
        <w:rPr>
          <w:rFonts w:cs="Arial"/>
          <w:color w:val="800000"/>
        </w:rPr>
        <w:t>jutna</w:t>
      </w:r>
      <w:r>
        <w:rPr>
          <w:rFonts w:eastAsia="Arial" w:cs="Arial"/>
          <w:color w:val="800000"/>
        </w:rPr>
        <w:t xml:space="preserve"> </w:t>
      </w:r>
      <w:r>
        <w:rPr>
          <w:rFonts w:cs="Arial"/>
          <w:color w:val="800000"/>
        </w:rPr>
        <w:t>(megegyeznek</w:t>
      </w:r>
      <w:r>
        <w:rPr>
          <w:rFonts w:eastAsia="Arial" w:cs="Arial"/>
          <w:color w:val="800000"/>
        </w:rPr>
        <w:t xml:space="preserve"> </w:t>
      </w:r>
      <w:r>
        <w:rPr>
          <w:rFonts w:cs="Arial"/>
          <w:color w:val="800000"/>
        </w:rPr>
        <w:t>a</w:t>
      </w:r>
      <w:r>
        <w:rPr>
          <w:rFonts w:eastAsia="Arial" w:cs="Arial"/>
          <w:color w:val="800000"/>
        </w:rPr>
        <w:t xml:space="preserve"> </w:t>
      </w:r>
      <w:r>
        <w:rPr>
          <w:rFonts w:cs="Arial"/>
          <w:color w:val="800000"/>
        </w:rPr>
        <w:t>szerzők</w:t>
      </w:r>
      <w:r>
        <w:rPr>
          <w:rFonts w:eastAsia="Arial" w:cs="Arial"/>
          <w:color w:val="800000"/>
        </w:rPr>
        <w:t xml:space="preserve"> </w:t>
      </w:r>
      <w:r>
        <w:rPr>
          <w:rFonts w:cs="Arial"/>
          <w:color w:val="800000"/>
        </w:rPr>
        <w:t>és</w:t>
      </w:r>
      <w:r>
        <w:rPr>
          <w:rFonts w:eastAsia="Arial" w:cs="Arial"/>
          <w:color w:val="800000"/>
        </w:rPr>
        <w:t xml:space="preserve"> </w:t>
      </w:r>
      <w:r>
        <w:rPr>
          <w:rFonts w:cs="Arial"/>
          <w:color w:val="800000"/>
        </w:rPr>
        <w:t>a</w:t>
      </w:r>
      <w:r>
        <w:rPr>
          <w:rFonts w:eastAsia="Arial" w:cs="Arial"/>
          <w:color w:val="800000"/>
        </w:rPr>
        <w:t xml:space="preserve"> </w:t>
      </w:r>
      <w:r>
        <w:rPr>
          <w:rFonts w:cs="Arial"/>
          <w:color w:val="800000"/>
        </w:rPr>
        <w:t>kiadás</w:t>
      </w:r>
      <w:r>
        <w:rPr>
          <w:rFonts w:eastAsia="Arial" w:cs="Arial"/>
          <w:color w:val="800000"/>
        </w:rPr>
        <w:t xml:space="preserve"> </w:t>
      </w:r>
      <w:r>
        <w:rPr>
          <w:rFonts w:cs="Arial"/>
          <w:color w:val="800000"/>
        </w:rPr>
        <w:t>éve)</w:t>
      </w:r>
      <w:r>
        <w:rPr>
          <w:rFonts w:eastAsia="Arial" w:cs="Arial"/>
          <w:color w:val="800000"/>
        </w:rPr>
        <w:t xml:space="preserve"> </w:t>
      </w:r>
      <w:r>
        <w:rPr>
          <w:rFonts w:cs="Arial"/>
          <w:color w:val="800000"/>
        </w:rPr>
        <w:t>az</w:t>
      </w:r>
      <w:r>
        <w:rPr>
          <w:rFonts w:eastAsia="Arial" w:cs="Arial"/>
          <w:color w:val="800000"/>
        </w:rPr>
        <w:t xml:space="preserve"> </w:t>
      </w:r>
      <w:r>
        <w:rPr>
          <w:rFonts w:cs="Arial"/>
          <w:color w:val="800000"/>
        </w:rPr>
        <w:t>év</w:t>
      </w:r>
      <w:r>
        <w:rPr>
          <w:rFonts w:eastAsia="Arial" w:cs="Arial"/>
          <w:color w:val="800000"/>
        </w:rPr>
        <w:t xml:space="preserve"> </w:t>
      </w:r>
      <w:r>
        <w:rPr>
          <w:rFonts w:cs="Arial"/>
          <w:color w:val="800000"/>
        </w:rPr>
        <w:t>után</w:t>
      </w:r>
      <w:r>
        <w:rPr>
          <w:rFonts w:eastAsia="Arial" w:cs="Arial"/>
          <w:color w:val="800000"/>
        </w:rPr>
        <w:t xml:space="preserve"> </w:t>
      </w:r>
      <w:r>
        <w:rPr>
          <w:rFonts w:cs="Arial"/>
          <w:color w:val="800000"/>
        </w:rPr>
        <w:t>az</w:t>
      </w:r>
      <w:r>
        <w:rPr>
          <w:rFonts w:eastAsia="Arial" w:cs="Arial"/>
          <w:color w:val="800000"/>
        </w:rPr>
        <w:t xml:space="preserve"> „</w:t>
      </w:r>
      <w:r>
        <w:rPr>
          <w:rFonts w:cs="Arial"/>
          <w:color w:val="800000"/>
        </w:rPr>
        <w:t>a</w:t>
      </w:r>
      <w:r>
        <w:rPr>
          <w:rFonts w:eastAsia="Arial" w:cs="Arial"/>
          <w:color w:val="800000"/>
        </w:rPr>
        <w:t>”</w:t>
      </w:r>
      <w:r>
        <w:rPr>
          <w:rFonts w:cs="Arial"/>
          <w:color w:val="800000"/>
        </w:rPr>
        <w:t>,</w:t>
      </w:r>
      <w:r>
        <w:rPr>
          <w:rFonts w:eastAsia="Arial" w:cs="Arial"/>
          <w:color w:val="800000"/>
        </w:rPr>
        <w:t xml:space="preserve"> „</w:t>
      </w:r>
      <w:r>
        <w:rPr>
          <w:rFonts w:cs="Arial"/>
          <w:color w:val="800000"/>
        </w:rPr>
        <w:t>b</w:t>
      </w:r>
      <w:r>
        <w:rPr>
          <w:rFonts w:eastAsia="Arial" w:cs="Arial"/>
          <w:color w:val="800000"/>
        </w:rPr>
        <w:t>”</w:t>
      </w:r>
      <w:r>
        <w:rPr>
          <w:rFonts w:cs="Arial"/>
          <w:color w:val="800000"/>
        </w:rPr>
        <w:t>,</w:t>
      </w:r>
      <w:r>
        <w:rPr>
          <w:rFonts w:eastAsia="Arial" w:cs="Arial"/>
          <w:color w:val="800000"/>
        </w:rPr>
        <w:t xml:space="preserve"> „</w:t>
      </w:r>
      <w:r>
        <w:rPr>
          <w:rFonts w:cs="Arial"/>
          <w:color w:val="800000"/>
        </w:rPr>
        <w:t>c</w:t>
      </w:r>
      <w:r>
        <w:rPr>
          <w:rFonts w:eastAsia="Arial" w:cs="Arial"/>
          <w:color w:val="800000"/>
        </w:rPr>
        <w:t>”</w:t>
      </w:r>
      <w:r>
        <w:rPr>
          <w:rFonts w:cs="Arial"/>
          <w:color w:val="800000"/>
        </w:rPr>
        <w:t>,</w:t>
      </w:r>
      <w:r>
        <w:rPr>
          <w:rFonts w:eastAsia="Arial" w:cs="Arial"/>
          <w:color w:val="800000"/>
        </w:rPr>
        <w:t xml:space="preserve"> </w:t>
      </w:r>
      <w:r>
        <w:rPr>
          <w:rFonts w:cs="Arial"/>
          <w:color w:val="800000"/>
        </w:rPr>
        <w:t>stb.</w:t>
      </w:r>
      <w:r>
        <w:rPr>
          <w:rFonts w:eastAsia="Arial" w:cs="Arial"/>
          <w:color w:val="800000"/>
        </w:rPr>
        <w:t xml:space="preserve"> </w:t>
      </w:r>
      <w:r>
        <w:rPr>
          <w:rFonts w:cs="Arial"/>
          <w:color w:val="800000"/>
        </w:rPr>
        <w:t>betűk</w:t>
      </w:r>
      <w:r>
        <w:rPr>
          <w:rFonts w:eastAsia="Arial" w:cs="Arial"/>
          <w:color w:val="800000"/>
        </w:rPr>
        <w:t xml:space="preserve"> </w:t>
      </w:r>
      <w:r>
        <w:rPr>
          <w:rFonts w:cs="Arial"/>
          <w:color w:val="800000"/>
        </w:rPr>
        <w:t>csatolandók,</w:t>
      </w:r>
      <w:r>
        <w:rPr>
          <w:rFonts w:eastAsia="Arial" w:cs="Arial"/>
          <w:color w:val="800000"/>
        </w:rPr>
        <w:t xml:space="preserve"> </w:t>
      </w:r>
      <w:r>
        <w:rPr>
          <w:rFonts w:cs="Arial"/>
          <w:color w:val="800000"/>
        </w:rPr>
        <w:t>pl.</w:t>
      </w:r>
      <w:r>
        <w:rPr>
          <w:rFonts w:eastAsia="Arial" w:cs="Arial"/>
          <w:color w:val="800000"/>
        </w:rPr>
        <w:t xml:space="preserve"> „</w:t>
      </w:r>
      <w:r>
        <w:rPr>
          <w:rFonts w:cs="Arial"/>
          <w:color w:val="800000"/>
        </w:rPr>
        <w:t>[Stone</w:t>
      </w:r>
      <w:r>
        <w:rPr>
          <w:rFonts w:eastAsia="Arial" w:cs="Arial"/>
          <w:color w:val="800000"/>
        </w:rPr>
        <w:t xml:space="preserve"> </w:t>
      </w:r>
      <w:r>
        <w:rPr>
          <w:rFonts w:cs="Arial"/>
          <w:color w:val="800000"/>
        </w:rPr>
        <w:t>and</w:t>
      </w:r>
      <w:r>
        <w:rPr>
          <w:rFonts w:eastAsia="Arial" w:cs="Arial"/>
          <w:color w:val="800000"/>
        </w:rPr>
        <w:t xml:space="preserve"> </w:t>
      </w:r>
      <w:r>
        <w:rPr>
          <w:rFonts w:cs="Arial"/>
          <w:color w:val="800000"/>
        </w:rPr>
        <w:t>Norman,</w:t>
      </w:r>
      <w:r>
        <w:rPr>
          <w:rFonts w:eastAsia="Arial" w:cs="Arial"/>
          <w:color w:val="800000"/>
        </w:rPr>
        <w:t xml:space="preserve"> </w:t>
      </w:r>
      <w:r>
        <w:rPr>
          <w:rFonts w:cs="Arial"/>
          <w:color w:val="800000"/>
        </w:rPr>
        <w:t>1993a.]</w:t>
      </w:r>
      <w:r>
        <w:rPr>
          <w:rFonts w:eastAsia="Arial" w:cs="Arial"/>
          <w:color w:val="800000"/>
        </w:rPr>
        <w:t>”</w:t>
      </w:r>
      <w:r>
        <w:rPr>
          <w:rFonts w:cs="Arial"/>
          <w:color w:val="800000"/>
        </w:rPr>
        <w:t>.</w:t>
      </w:r>
    </w:p>
    <w:p w14:paraId="16907830" w14:textId="77777777" w:rsidR="007C5DF4" w:rsidRDefault="007C5DF4">
      <w:pPr>
        <w:pStyle w:val="Szvegtrzs"/>
        <w:rPr>
          <w:rFonts w:cs="Arial"/>
          <w:color w:val="800000"/>
        </w:rPr>
      </w:pPr>
      <w:r>
        <w:rPr>
          <w:rFonts w:cs="Arial"/>
          <w:color w:val="800000"/>
        </w:rPr>
        <w:t>A</w:t>
      </w:r>
      <w:r>
        <w:rPr>
          <w:rFonts w:eastAsia="Arial" w:cs="Arial"/>
          <w:color w:val="800000"/>
        </w:rPr>
        <w:t xml:space="preserve"> </w:t>
      </w:r>
      <w:r>
        <w:rPr>
          <w:rFonts w:cs="Arial"/>
          <w:color w:val="800000"/>
        </w:rPr>
        <w:t>sorba</w:t>
      </w:r>
      <w:r>
        <w:rPr>
          <w:rFonts w:eastAsia="Arial" w:cs="Arial"/>
          <w:color w:val="800000"/>
        </w:rPr>
        <w:t xml:space="preserve"> </w:t>
      </w:r>
      <w:r>
        <w:rPr>
          <w:rFonts w:cs="Arial"/>
          <w:color w:val="800000"/>
        </w:rPr>
        <w:t>rendezés</w:t>
      </w:r>
      <w:r>
        <w:rPr>
          <w:rFonts w:eastAsia="Arial" w:cs="Arial"/>
          <w:color w:val="800000"/>
        </w:rPr>
        <w:t xml:space="preserve"> </w:t>
      </w:r>
      <w:r>
        <w:rPr>
          <w:rFonts w:cs="Arial"/>
          <w:color w:val="800000"/>
        </w:rPr>
        <w:t>alapja</w:t>
      </w:r>
      <w:r>
        <w:rPr>
          <w:rFonts w:eastAsia="Arial" w:cs="Arial"/>
          <w:color w:val="800000"/>
        </w:rPr>
        <w:t xml:space="preserve"> </w:t>
      </w:r>
      <w:r>
        <w:rPr>
          <w:rFonts w:cs="Arial"/>
          <w:color w:val="800000"/>
        </w:rPr>
        <w:t>a</w:t>
      </w:r>
      <w:r>
        <w:rPr>
          <w:rFonts w:eastAsia="Arial" w:cs="Arial"/>
          <w:color w:val="800000"/>
        </w:rPr>
        <w:t xml:space="preserve"> </w:t>
      </w:r>
      <w:r>
        <w:rPr>
          <w:rFonts w:cs="Arial"/>
          <w:color w:val="800000"/>
        </w:rPr>
        <w:t>szerzők</w:t>
      </w:r>
      <w:r>
        <w:rPr>
          <w:rFonts w:eastAsia="Arial" w:cs="Arial"/>
          <w:color w:val="800000"/>
        </w:rPr>
        <w:t xml:space="preserve"> </w:t>
      </w:r>
      <w:r>
        <w:rPr>
          <w:rFonts w:cs="Arial"/>
          <w:color w:val="800000"/>
        </w:rPr>
        <w:t>családneve,</w:t>
      </w:r>
      <w:r>
        <w:rPr>
          <w:rFonts w:eastAsia="Arial" w:cs="Arial"/>
          <w:color w:val="800000"/>
        </w:rPr>
        <w:t xml:space="preserve"> </w:t>
      </w:r>
      <w:r>
        <w:rPr>
          <w:rFonts w:cs="Arial"/>
          <w:color w:val="800000"/>
        </w:rPr>
        <w:t>végül</w:t>
      </w:r>
      <w:r>
        <w:rPr>
          <w:rFonts w:eastAsia="Arial" w:cs="Arial"/>
          <w:color w:val="800000"/>
        </w:rPr>
        <w:t xml:space="preserve"> </w:t>
      </w:r>
      <w:r>
        <w:rPr>
          <w:rFonts w:cs="Arial"/>
          <w:color w:val="800000"/>
        </w:rPr>
        <w:t>az</w:t>
      </w:r>
      <w:r>
        <w:rPr>
          <w:rFonts w:eastAsia="Arial" w:cs="Arial"/>
          <w:color w:val="800000"/>
        </w:rPr>
        <w:t xml:space="preserve"> </w:t>
      </w:r>
      <w:r>
        <w:rPr>
          <w:rFonts w:cs="Arial"/>
          <w:color w:val="800000"/>
        </w:rPr>
        <w:t>év.</w:t>
      </w:r>
    </w:p>
    <w:p w14:paraId="3F5F82FC" w14:textId="77777777" w:rsidR="007C5DF4" w:rsidRDefault="007C5DF4">
      <w:pPr>
        <w:pStyle w:val="Szvegtrzs"/>
        <w:rPr>
          <w:rFonts w:cs="Arial"/>
          <w:color w:val="800000"/>
        </w:rPr>
      </w:pPr>
      <w:r>
        <w:rPr>
          <w:rFonts w:cs="Arial"/>
          <w:color w:val="800000"/>
        </w:rPr>
        <w:t>Ezt</w:t>
      </w:r>
      <w:r>
        <w:rPr>
          <w:rFonts w:eastAsia="Arial" w:cs="Arial"/>
          <w:color w:val="800000"/>
        </w:rPr>
        <w:t xml:space="preserve"> </w:t>
      </w:r>
      <w:r>
        <w:rPr>
          <w:rFonts w:cs="Arial"/>
          <w:color w:val="800000"/>
        </w:rPr>
        <w:t>leszámítva</w:t>
      </w:r>
      <w:r>
        <w:rPr>
          <w:rFonts w:eastAsia="Arial" w:cs="Arial"/>
          <w:color w:val="800000"/>
        </w:rPr>
        <w:t xml:space="preserve"> </w:t>
      </w:r>
      <w:r>
        <w:rPr>
          <w:rFonts w:cs="Arial"/>
          <w:color w:val="800000"/>
        </w:rPr>
        <w:t>a</w:t>
      </w:r>
      <w:r>
        <w:rPr>
          <w:rFonts w:eastAsia="Arial" w:cs="Arial"/>
          <w:color w:val="800000"/>
        </w:rPr>
        <w:t xml:space="preserve"> </w:t>
      </w:r>
      <w:r>
        <w:rPr>
          <w:rFonts w:cs="Arial"/>
          <w:color w:val="800000"/>
        </w:rPr>
        <w:t>formátum</w:t>
      </w:r>
      <w:r>
        <w:rPr>
          <w:rFonts w:eastAsia="Arial" w:cs="Arial"/>
          <w:color w:val="800000"/>
        </w:rPr>
        <w:t xml:space="preserve"> </w:t>
      </w:r>
      <w:r>
        <w:rPr>
          <w:rFonts w:cs="Arial"/>
          <w:color w:val="800000"/>
        </w:rPr>
        <w:t>ugyanaz,</w:t>
      </w:r>
      <w:r>
        <w:rPr>
          <w:rFonts w:eastAsia="Arial" w:cs="Arial"/>
          <w:color w:val="800000"/>
        </w:rPr>
        <w:t xml:space="preserve"> </w:t>
      </w:r>
      <w:r>
        <w:rPr>
          <w:rFonts w:cs="Arial"/>
          <w:color w:val="800000"/>
        </w:rPr>
        <w:t>mint</w:t>
      </w:r>
      <w:r>
        <w:rPr>
          <w:rFonts w:eastAsia="Arial" w:cs="Arial"/>
          <w:color w:val="800000"/>
        </w:rPr>
        <w:t xml:space="preserve"> </w:t>
      </w:r>
      <w:r>
        <w:rPr>
          <w:rFonts w:cs="Arial"/>
          <w:color w:val="800000"/>
        </w:rPr>
        <w:t>az</w:t>
      </w:r>
      <w:r>
        <w:rPr>
          <w:rFonts w:eastAsia="Arial" w:cs="Arial"/>
          <w:color w:val="800000"/>
        </w:rPr>
        <w:t xml:space="preserve"> </w:t>
      </w:r>
      <w:r>
        <w:rPr>
          <w:rFonts w:cs="Arial"/>
          <w:color w:val="800000"/>
        </w:rPr>
        <w:t>A-típus</w:t>
      </w:r>
      <w:r>
        <w:rPr>
          <w:rFonts w:eastAsia="Arial" w:cs="Arial"/>
          <w:color w:val="800000"/>
        </w:rPr>
        <w:t xml:space="preserve"> </w:t>
      </w:r>
      <w:r>
        <w:rPr>
          <w:rFonts w:cs="Arial"/>
          <w:color w:val="800000"/>
        </w:rPr>
        <w:t>esetén,</w:t>
      </w:r>
      <w:r>
        <w:rPr>
          <w:rFonts w:eastAsia="Arial" w:cs="Arial"/>
          <w:color w:val="800000"/>
        </w:rPr>
        <w:t xml:space="preserve"> </w:t>
      </w:r>
      <w:r>
        <w:rPr>
          <w:rFonts w:cs="Arial"/>
          <w:color w:val="800000"/>
        </w:rPr>
        <w:t>de</w:t>
      </w:r>
      <w:r>
        <w:rPr>
          <w:rFonts w:eastAsia="Arial" w:cs="Arial"/>
          <w:color w:val="800000"/>
        </w:rPr>
        <w:t xml:space="preserve"> </w:t>
      </w:r>
      <w:r>
        <w:rPr>
          <w:rFonts w:cs="Arial"/>
          <w:color w:val="800000"/>
        </w:rPr>
        <w:t>ekkor</w:t>
      </w:r>
      <w:r>
        <w:rPr>
          <w:rFonts w:eastAsia="Arial" w:cs="Arial"/>
          <w:color w:val="800000"/>
        </w:rPr>
        <w:t xml:space="preserve"> </w:t>
      </w:r>
      <w:r>
        <w:rPr>
          <w:rFonts w:cs="Arial"/>
          <w:color w:val="800000"/>
        </w:rPr>
        <w:t>a</w:t>
      </w:r>
      <w:r>
        <w:rPr>
          <w:rFonts w:eastAsia="Arial" w:cs="Arial"/>
          <w:color w:val="800000"/>
        </w:rPr>
        <w:t xml:space="preserve"> </w:t>
      </w:r>
      <w:r>
        <w:rPr>
          <w:rFonts w:cs="Arial"/>
          <w:color w:val="800000"/>
        </w:rPr>
        <w:t>hivatkozási</w:t>
      </w:r>
      <w:r>
        <w:rPr>
          <w:rFonts w:eastAsia="Arial" w:cs="Arial"/>
          <w:color w:val="800000"/>
        </w:rPr>
        <w:t xml:space="preserve"> </w:t>
      </w:r>
      <w:r>
        <w:rPr>
          <w:rFonts w:cs="Arial"/>
          <w:color w:val="800000"/>
        </w:rPr>
        <w:t>sorszám</w:t>
      </w:r>
      <w:r>
        <w:rPr>
          <w:rFonts w:eastAsia="Arial" w:cs="Arial"/>
          <w:color w:val="800000"/>
        </w:rPr>
        <w:t xml:space="preserve"> </w:t>
      </w:r>
      <w:r>
        <w:rPr>
          <w:rFonts w:cs="Arial"/>
          <w:color w:val="800000"/>
        </w:rPr>
        <w:t>lehagyható.]</w:t>
      </w:r>
    </w:p>
    <w:p w14:paraId="4E30C434" w14:textId="77777777" w:rsidR="007C5DF4" w:rsidRDefault="007C5DF4">
      <w:pPr>
        <w:pStyle w:val="Szvegtrzs"/>
        <w:rPr>
          <w:rFonts w:cs="Arial"/>
          <w:color w:val="800000"/>
        </w:rPr>
      </w:pPr>
    </w:p>
    <w:p w14:paraId="3FE3E3BF" w14:textId="77777777" w:rsidR="007C5DF4" w:rsidRDefault="007C5DF4">
      <w:pPr>
        <w:pStyle w:val="Cmsor1"/>
        <w:pageBreakBefore/>
        <w:numPr>
          <w:ilvl w:val="0"/>
          <w:numId w:val="3"/>
        </w:numPr>
        <w:spacing w:before="240" w:after="120"/>
        <w:jc w:val="center"/>
        <w:rPr>
          <w:b w:val="0"/>
          <w:bCs w:val="0"/>
          <w:color w:val="800000"/>
        </w:rPr>
      </w:pPr>
      <w:bookmarkStart w:id="24" w:name="_Toc227065566"/>
      <w:bookmarkStart w:id="25" w:name="_Toc227233020"/>
      <w:r>
        <w:lastRenderedPageBreak/>
        <w:t>Mellékletek</w:t>
      </w:r>
      <w:bookmarkEnd w:id="24"/>
      <w:bookmarkEnd w:id="25"/>
    </w:p>
    <w:p w14:paraId="24A4DC99" w14:textId="77777777" w:rsidR="007C5DF4" w:rsidRDefault="007C5DF4">
      <w:pPr>
        <w:pStyle w:val="Szvegtrzs"/>
        <w:numPr>
          <w:ilvl w:val="0"/>
          <w:numId w:val="3"/>
        </w:numPr>
        <w:jc w:val="center"/>
      </w:pPr>
      <w:r>
        <w:rPr>
          <w:color w:val="800000"/>
        </w:rPr>
        <w:t>[A</w:t>
      </w:r>
      <w:r>
        <w:rPr>
          <w:rFonts w:eastAsia="Times New Roman" w:cs="Times New Roman"/>
          <w:color w:val="800000"/>
        </w:rPr>
        <w:t xml:space="preserve"> dolgozat mellékletei, ha vannak</w:t>
      </w:r>
      <w:r>
        <w:rPr>
          <w:color w:val="800000"/>
        </w:rPr>
        <w:t>]</w:t>
      </w:r>
    </w:p>
    <w:sectPr w:rsidR="007C5DF4" w:rsidSect="00D95194">
      <w:type w:val="continuous"/>
      <w:pgSz w:w="11906" w:h="16838"/>
      <w:pgMar w:top="1418" w:right="1418" w:bottom="1418" w:left="1701" w:header="1134" w:footer="1134" w:gutter="0"/>
      <w:cols w:space="708"/>
      <w:docGrid w:linePitch="240" w:charSpace="-65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02391" w14:textId="77777777" w:rsidR="00B47DEB" w:rsidRDefault="00B47DEB">
      <w:r>
        <w:separator/>
      </w:r>
    </w:p>
  </w:endnote>
  <w:endnote w:type="continuationSeparator" w:id="0">
    <w:p w14:paraId="639FE613" w14:textId="77777777" w:rsidR="00B47DEB" w:rsidRDefault="00B47D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enQuanYi Zen Hei">
    <w:altName w:val="MS Mincho"/>
    <w:charset w:val="01"/>
    <w:family w:val="auto"/>
    <w:pitch w:val="variable"/>
  </w:font>
  <w:font w:name="Lohit Hindi">
    <w:altName w:val="MS Mincho"/>
    <w:charset w:val="01"/>
    <w:family w:val="auto"/>
    <w:pitch w:val="variable"/>
  </w:font>
  <w:font w:name="Arial">
    <w:panose1 w:val="020B0604020202020204"/>
    <w:charset w:val="EE"/>
    <w:family w:val="swiss"/>
    <w:pitch w:val="variable"/>
    <w:sig w:usb0="E0002EFF" w:usb1="C000785B" w:usb2="00000009" w:usb3="00000000" w:csb0="000001FF" w:csb1="00000000"/>
  </w:font>
  <w:font w:name="OpenSymbol">
    <w:altName w:val="Calibri"/>
    <w:charset w:val="01"/>
    <w:family w:val="auto"/>
    <w:pitch w:val="variable"/>
  </w:font>
  <w:font w:name="Linux Libertine G">
    <w:altName w:val="Times New Roman"/>
    <w:charset w:val="01"/>
    <w:family w:val="roman"/>
    <w:pitch w:val="variable"/>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00006FF" w:usb1="0000FCFF" w:usb2="00000001" w:usb3="00000000" w:csb0="0000019F" w:csb1="00000000"/>
  </w:font>
  <w:font w:name="Calibri">
    <w:panose1 w:val="020F05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9B8B7" w14:textId="77777777" w:rsidR="007C5DF4" w:rsidRDefault="007C5DF4">
    <w:pPr>
      <w:pStyle w:val="ll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C17CA" w14:textId="77777777" w:rsidR="007C5DF4" w:rsidRDefault="007C5DF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3102D7" w14:textId="77777777" w:rsidR="00B47DEB" w:rsidRDefault="00B47DEB">
      <w:r>
        <w:separator/>
      </w:r>
    </w:p>
  </w:footnote>
  <w:footnote w:type="continuationSeparator" w:id="0">
    <w:p w14:paraId="1C849437" w14:textId="77777777" w:rsidR="00B47DEB" w:rsidRDefault="00B47D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3C904" w14:textId="77777777" w:rsidR="007C5DF4" w:rsidRDefault="007C5DF4">
    <w:pPr>
      <w:pStyle w:val="lfej"/>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DC75B" w14:textId="77777777" w:rsidR="007C5DF4" w:rsidRDefault="007C5DF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2"/>
    <w:multiLevelType w:val="multilevel"/>
    <w:tmpl w:val="00000002"/>
    <w:name w:val="WW8Num1"/>
    <w:lvl w:ilvl="0">
      <w:start w:val="1"/>
      <w:numFmt w:val="none"/>
      <w:pStyle w:val="Cmsor1"/>
      <w:suff w:val="nothing"/>
      <w:lvlText w:val=""/>
      <w:lvlJc w:val="left"/>
      <w:pPr>
        <w:tabs>
          <w:tab w:val="num" w:pos="0"/>
        </w:tabs>
        <w:ind w:left="432" w:hanging="432"/>
      </w:pPr>
    </w:lvl>
    <w:lvl w:ilvl="1">
      <w:start w:val="1"/>
      <w:numFmt w:val="none"/>
      <w:pStyle w:val="Cmsor2"/>
      <w:suff w:val="nothing"/>
      <w:lvlText w:val=""/>
      <w:lvlJc w:val="left"/>
      <w:pPr>
        <w:tabs>
          <w:tab w:val="num" w:pos="0"/>
        </w:tabs>
        <w:ind w:left="576" w:hanging="576"/>
      </w:pPr>
    </w:lvl>
    <w:lvl w:ilvl="2">
      <w:start w:val="1"/>
      <w:numFmt w:val="none"/>
      <w:pStyle w:val="Cmsor3"/>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2" w15:restartNumberingAfterBreak="0">
    <w:nsid w:val="00000003"/>
    <w:multiLevelType w:val="multilevel"/>
    <w:tmpl w:val="00000003"/>
    <w:name w:val="WW8Num2"/>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3" w15:restartNumberingAfterBreak="0">
    <w:nsid w:val="00917A9A"/>
    <w:multiLevelType w:val="multilevel"/>
    <w:tmpl w:val="7C624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1E6DF6"/>
    <w:multiLevelType w:val="multilevel"/>
    <w:tmpl w:val="9D2C0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1C4FFD"/>
    <w:multiLevelType w:val="multilevel"/>
    <w:tmpl w:val="B964B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FB16E9"/>
    <w:multiLevelType w:val="multilevel"/>
    <w:tmpl w:val="39500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DC236C"/>
    <w:multiLevelType w:val="multilevel"/>
    <w:tmpl w:val="1EDAE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F07B7F"/>
    <w:multiLevelType w:val="multilevel"/>
    <w:tmpl w:val="3A5AE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3F114B"/>
    <w:multiLevelType w:val="multilevel"/>
    <w:tmpl w:val="1CAC5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004319"/>
    <w:multiLevelType w:val="multilevel"/>
    <w:tmpl w:val="BF304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6D31E7"/>
    <w:multiLevelType w:val="multilevel"/>
    <w:tmpl w:val="6B62E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A57399"/>
    <w:multiLevelType w:val="multilevel"/>
    <w:tmpl w:val="FE3CE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EA4C9C"/>
    <w:multiLevelType w:val="multilevel"/>
    <w:tmpl w:val="94E81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7C4975"/>
    <w:multiLevelType w:val="multilevel"/>
    <w:tmpl w:val="86782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B0155A"/>
    <w:multiLevelType w:val="multilevel"/>
    <w:tmpl w:val="C6205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FA1666"/>
    <w:multiLevelType w:val="multilevel"/>
    <w:tmpl w:val="D36C9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7F089A"/>
    <w:multiLevelType w:val="multilevel"/>
    <w:tmpl w:val="73AE7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EB31E9"/>
    <w:multiLevelType w:val="multilevel"/>
    <w:tmpl w:val="E23A4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6222BD"/>
    <w:multiLevelType w:val="multilevel"/>
    <w:tmpl w:val="DC3A5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7B567E"/>
    <w:multiLevelType w:val="multilevel"/>
    <w:tmpl w:val="AFEED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BC09A7"/>
    <w:multiLevelType w:val="multilevel"/>
    <w:tmpl w:val="DB167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3F3A8D"/>
    <w:multiLevelType w:val="multilevel"/>
    <w:tmpl w:val="E7483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E339CF"/>
    <w:multiLevelType w:val="multilevel"/>
    <w:tmpl w:val="E1E6B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621183"/>
    <w:multiLevelType w:val="multilevel"/>
    <w:tmpl w:val="FD928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4A3C59"/>
    <w:multiLevelType w:val="multilevel"/>
    <w:tmpl w:val="E87C8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3535C3"/>
    <w:multiLevelType w:val="multilevel"/>
    <w:tmpl w:val="5A6C5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562D8C"/>
    <w:multiLevelType w:val="multilevel"/>
    <w:tmpl w:val="443C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6F70B4"/>
    <w:multiLevelType w:val="multilevel"/>
    <w:tmpl w:val="E528E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7C5D57"/>
    <w:multiLevelType w:val="multilevel"/>
    <w:tmpl w:val="1BA26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6C59A5"/>
    <w:multiLevelType w:val="multilevel"/>
    <w:tmpl w:val="8E002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1F24D0"/>
    <w:multiLevelType w:val="multilevel"/>
    <w:tmpl w:val="FBC07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3745A1"/>
    <w:multiLevelType w:val="multilevel"/>
    <w:tmpl w:val="D97AD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645886"/>
    <w:multiLevelType w:val="multilevel"/>
    <w:tmpl w:val="B246A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A70725"/>
    <w:multiLevelType w:val="multilevel"/>
    <w:tmpl w:val="8D56A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4E28A7"/>
    <w:multiLevelType w:val="multilevel"/>
    <w:tmpl w:val="95A09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45508B"/>
    <w:multiLevelType w:val="multilevel"/>
    <w:tmpl w:val="7640D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7802A9"/>
    <w:multiLevelType w:val="multilevel"/>
    <w:tmpl w:val="5FA6F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353F80"/>
    <w:multiLevelType w:val="multilevel"/>
    <w:tmpl w:val="AD1A4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4D36A8"/>
    <w:multiLevelType w:val="multilevel"/>
    <w:tmpl w:val="35149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AF230D"/>
    <w:multiLevelType w:val="multilevel"/>
    <w:tmpl w:val="A9E42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980140"/>
    <w:multiLevelType w:val="multilevel"/>
    <w:tmpl w:val="5F70A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E451E1"/>
    <w:multiLevelType w:val="multilevel"/>
    <w:tmpl w:val="DE64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5096932"/>
    <w:multiLevelType w:val="multilevel"/>
    <w:tmpl w:val="022E0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6B02BD8"/>
    <w:multiLevelType w:val="multilevel"/>
    <w:tmpl w:val="89BC5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6DB1E19"/>
    <w:multiLevelType w:val="multilevel"/>
    <w:tmpl w:val="C0A07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87A5A61"/>
    <w:multiLevelType w:val="multilevel"/>
    <w:tmpl w:val="F0188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E68672D"/>
    <w:multiLevelType w:val="multilevel"/>
    <w:tmpl w:val="DB88A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954F54"/>
    <w:multiLevelType w:val="multilevel"/>
    <w:tmpl w:val="099E6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0FF2575"/>
    <w:multiLevelType w:val="multilevel"/>
    <w:tmpl w:val="46D83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2F904D5"/>
    <w:multiLevelType w:val="multilevel"/>
    <w:tmpl w:val="3FAAF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5644C14"/>
    <w:multiLevelType w:val="multilevel"/>
    <w:tmpl w:val="CC961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5B86C20"/>
    <w:multiLevelType w:val="multilevel"/>
    <w:tmpl w:val="A606D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8775044"/>
    <w:multiLevelType w:val="multilevel"/>
    <w:tmpl w:val="203AD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8AE72C4"/>
    <w:multiLevelType w:val="multilevel"/>
    <w:tmpl w:val="43BE4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A0E4446"/>
    <w:multiLevelType w:val="multilevel"/>
    <w:tmpl w:val="D5222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A1B25F7"/>
    <w:multiLevelType w:val="multilevel"/>
    <w:tmpl w:val="39AA8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AE156AE"/>
    <w:multiLevelType w:val="multilevel"/>
    <w:tmpl w:val="187A67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AF25EA6"/>
    <w:multiLevelType w:val="multilevel"/>
    <w:tmpl w:val="BC86E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BB64C9E"/>
    <w:multiLevelType w:val="multilevel"/>
    <w:tmpl w:val="212E3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CAA5196"/>
    <w:multiLevelType w:val="multilevel"/>
    <w:tmpl w:val="48183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F194145"/>
    <w:multiLevelType w:val="multilevel"/>
    <w:tmpl w:val="7CAE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6269347">
    <w:abstractNumId w:val="0"/>
  </w:num>
  <w:num w:numId="2" w16cid:durableId="921454926">
    <w:abstractNumId w:val="1"/>
  </w:num>
  <w:num w:numId="3" w16cid:durableId="1001813200">
    <w:abstractNumId w:val="2"/>
  </w:num>
  <w:num w:numId="4" w16cid:durableId="1194198642">
    <w:abstractNumId w:val="14"/>
  </w:num>
  <w:num w:numId="5" w16cid:durableId="765928495">
    <w:abstractNumId w:val="60"/>
  </w:num>
  <w:num w:numId="6" w16cid:durableId="1419860606">
    <w:abstractNumId w:val="34"/>
  </w:num>
  <w:num w:numId="7" w16cid:durableId="456339908">
    <w:abstractNumId w:val="36"/>
  </w:num>
  <w:num w:numId="8" w16cid:durableId="825559716">
    <w:abstractNumId w:val="45"/>
  </w:num>
  <w:num w:numId="9" w16cid:durableId="1501236828">
    <w:abstractNumId w:val="56"/>
  </w:num>
  <w:num w:numId="10" w16cid:durableId="292365354">
    <w:abstractNumId w:val="12"/>
  </w:num>
  <w:num w:numId="11" w16cid:durableId="2053192909">
    <w:abstractNumId w:val="6"/>
  </w:num>
  <w:num w:numId="12" w16cid:durableId="595746794">
    <w:abstractNumId w:val="37"/>
  </w:num>
  <w:num w:numId="13" w16cid:durableId="1666931961">
    <w:abstractNumId w:val="42"/>
  </w:num>
  <w:num w:numId="14" w16cid:durableId="420684746">
    <w:abstractNumId w:val="52"/>
  </w:num>
  <w:num w:numId="15" w16cid:durableId="2100328907">
    <w:abstractNumId w:val="31"/>
  </w:num>
  <w:num w:numId="16" w16cid:durableId="1775325439">
    <w:abstractNumId w:val="32"/>
  </w:num>
  <w:num w:numId="17" w16cid:durableId="1586189962">
    <w:abstractNumId w:val="7"/>
  </w:num>
  <w:num w:numId="18" w16cid:durableId="234825834">
    <w:abstractNumId w:val="25"/>
  </w:num>
  <w:num w:numId="19" w16cid:durableId="994190537">
    <w:abstractNumId w:val="20"/>
  </w:num>
  <w:num w:numId="20" w16cid:durableId="1586303894">
    <w:abstractNumId w:val="17"/>
  </w:num>
  <w:num w:numId="21" w16cid:durableId="1152522478">
    <w:abstractNumId w:val="19"/>
  </w:num>
  <w:num w:numId="22" w16cid:durableId="2136410545">
    <w:abstractNumId w:val="9"/>
  </w:num>
  <w:num w:numId="23" w16cid:durableId="1637763253">
    <w:abstractNumId w:val="59"/>
  </w:num>
  <w:num w:numId="24" w16cid:durableId="633607751">
    <w:abstractNumId w:val="3"/>
  </w:num>
  <w:num w:numId="25" w16cid:durableId="893930986">
    <w:abstractNumId w:val="41"/>
  </w:num>
  <w:num w:numId="26" w16cid:durableId="67965729">
    <w:abstractNumId w:val="35"/>
  </w:num>
  <w:num w:numId="27" w16cid:durableId="196702848">
    <w:abstractNumId w:val="55"/>
  </w:num>
  <w:num w:numId="28" w16cid:durableId="1371764997">
    <w:abstractNumId w:val="53"/>
  </w:num>
  <w:num w:numId="29" w16cid:durableId="874266959">
    <w:abstractNumId w:val="51"/>
  </w:num>
  <w:num w:numId="30" w16cid:durableId="1740863895">
    <w:abstractNumId w:val="30"/>
  </w:num>
  <w:num w:numId="31" w16cid:durableId="1282959665">
    <w:abstractNumId w:val="50"/>
  </w:num>
  <w:num w:numId="32" w16cid:durableId="1903564134">
    <w:abstractNumId w:val="27"/>
  </w:num>
  <w:num w:numId="33" w16cid:durableId="487132307">
    <w:abstractNumId w:val="11"/>
  </w:num>
  <w:num w:numId="34" w16cid:durableId="714350002">
    <w:abstractNumId w:val="46"/>
  </w:num>
  <w:num w:numId="35" w16cid:durableId="1685011095">
    <w:abstractNumId w:val="39"/>
  </w:num>
  <w:num w:numId="36" w16cid:durableId="659240199">
    <w:abstractNumId w:val="49"/>
  </w:num>
  <w:num w:numId="37" w16cid:durableId="474882202">
    <w:abstractNumId w:val="15"/>
  </w:num>
  <w:num w:numId="38" w16cid:durableId="1331325065">
    <w:abstractNumId w:val="43"/>
  </w:num>
  <w:num w:numId="39" w16cid:durableId="655187147">
    <w:abstractNumId w:val="22"/>
  </w:num>
  <w:num w:numId="40" w16cid:durableId="110058753">
    <w:abstractNumId w:val="24"/>
  </w:num>
  <w:num w:numId="41" w16cid:durableId="984506468">
    <w:abstractNumId w:val="28"/>
  </w:num>
  <w:num w:numId="42" w16cid:durableId="1965915733">
    <w:abstractNumId w:val="8"/>
  </w:num>
  <w:num w:numId="43" w16cid:durableId="2139688379">
    <w:abstractNumId w:val="44"/>
  </w:num>
  <w:num w:numId="44" w16cid:durableId="463037024">
    <w:abstractNumId w:val="40"/>
  </w:num>
  <w:num w:numId="45" w16cid:durableId="1120681361">
    <w:abstractNumId w:val="29"/>
  </w:num>
  <w:num w:numId="46" w16cid:durableId="1904024471">
    <w:abstractNumId w:val="10"/>
  </w:num>
  <w:num w:numId="47" w16cid:durableId="813107813">
    <w:abstractNumId w:val="21"/>
  </w:num>
  <w:num w:numId="48" w16cid:durableId="202014252">
    <w:abstractNumId w:val="54"/>
  </w:num>
  <w:num w:numId="49" w16cid:durableId="2082873960">
    <w:abstractNumId w:val="23"/>
  </w:num>
  <w:num w:numId="50" w16cid:durableId="449781787">
    <w:abstractNumId w:val="26"/>
  </w:num>
  <w:num w:numId="51" w16cid:durableId="1254049219">
    <w:abstractNumId w:val="48"/>
  </w:num>
  <w:num w:numId="52" w16cid:durableId="1535536590">
    <w:abstractNumId w:val="58"/>
  </w:num>
  <w:num w:numId="53" w16cid:durableId="115028064">
    <w:abstractNumId w:val="16"/>
  </w:num>
  <w:num w:numId="54" w16cid:durableId="826744061">
    <w:abstractNumId w:val="18"/>
  </w:num>
  <w:num w:numId="55" w16cid:durableId="805507189">
    <w:abstractNumId w:val="38"/>
  </w:num>
  <w:num w:numId="56" w16cid:durableId="1974365878">
    <w:abstractNumId w:val="61"/>
  </w:num>
  <w:num w:numId="57" w16cid:durableId="1856573166">
    <w:abstractNumId w:val="4"/>
  </w:num>
  <w:num w:numId="58" w16cid:durableId="645015525">
    <w:abstractNumId w:val="47"/>
  </w:num>
  <w:num w:numId="59" w16cid:durableId="2112777009">
    <w:abstractNumId w:val="33"/>
  </w:num>
  <w:num w:numId="60" w16cid:durableId="472453040">
    <w:abstractNumId w:val="13"/>
  </w:num>
  <w:num w:numId="61" w16cid:durableId="1875341356">
    <w:abstractNumId w:val="57"/>
  </w:num>
  <w:num w:numId="62" w16cid:durableId="9375615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attachedTemplate r:id="rId1"/>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493"/>
    <w:rsid w:val="000276F6"/>
    <w:rsid w:val="00041081"/>
    <w:rsid w:val="00076511"/>
    <w:rsid w:val="00095BA4"/>
    <w:rsid w:val="001104AF"/>
    <w:rsid w:val="00116857"/>
    <w:rsid w:val="00157D0F"/>
    <w:rsid w:val="0017458E"/>
    <w:rsid w:val="00185B66"/>
    <w:rsid w:val="00246093"/>
    <w:rsid w:val="002625BC"/>
    <w:rsid w:val="00264057"/>
    <w:rsid w:val="00272615"/>
    <w:rsid w:val="002956EE"/>
    <w:rsid w:val="0034516F"/>
    <w:rsid w:val="00374E92"/>
    <w:rsid w:val="00382493"/>
    <w:rsid w:val="003A4452"/>
    <w:rsid w:val="003C570A"/>
    <w:rsid w:val="003E524D"/>
    <w:rsid w:val="004C1394"/>
    <w:rsid w:val="004F3504"/>
    <w:rsid w:val="005568A1"/>
    <w:rsid w:val="00590C3D"/>
    <w:rsid w:val="005B51F9"/>
    <w:rsid w:val="005C6200"/>
    <w:rsid w:val="005C7F22"/>
    <w:rsid w:val="00610012"/>
    <w:rsid w:val="00660780"/>
    <w:rsid w:val="006E0EA9"/>
    <w:rsid w:val="007116A5"/>
    <w:rsid w:val="00740B83"/>
    <w:rsid w:val="007B7C7E"/>
    <w:rsid w:val="007C5DF4"/>
    <w:rsid w:val="007D4D51"/>
    <w:rsid w:val="007E4DD8"/>
    <w:rsid w:val="009469DA"/>
    <w:rsid w:val="009C783C"/>
    <w:rsid w:val="009F45FB"/>
    <w:rsid w:val="00A25024"/>
    <w:rsid w:val="00A60224"/>
    <w:rsid w:val="00A86FC2"/>
    <w:rsid w:val="00AC4ED1"/>
    <w:rsid w:val="00AD45A8"/>
    <w:rsid w:val="00B47DEB"/>
    <w:rsid w:val="00B94232"/>
    <w:rsid w:val="00BD1271"/>
    <w:rsid w:val="00BF713F"/>
    <w:rsid w:val="00C44965"/>
    <w:rsid w:val="00C511F1"/>
    <w:rsid w:val="00C63C35"/>
    <w:rsid w:val="00CC3744"/>
    <w:rsid w:val="00D209AE"/>
    <w:rsid w:val="00D73159"/>
    <w:rsid w:val="00D95194"/>
    <w:rsid w:val="00DD0CED"/>
    <w:rsid w:val="00DF651E"/>
    <w:rsid w:val="00E051EA"/>
    <w:rsid w:val="00E176C0"/>
    <w:rsid w:val="00E2662D"/>
    <w:rsid w:val="00E44CA8"/>
    <w:rsid w:val="00E605EB"/>
    <w:rsid w:val="00ED4DD1"/>
    <w:rsid w:val="00EE195D"/>
    <w:rsid w:val="00F01D30"/>
    <w:rsid w:val="00F47AF8"/>
    <w:rsid w:val="00F631F2"/>
    <w:rsid w:val="00F66726"/>
    <w:rsid w:val="00FC365C"/>
    <w:rsid w:val="00FD1E68"/>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6FAD0DA9"/>
  <w15:chartTrackingRefBased/>
  <w15:docId w15:val="{F4C11F50-00D3-4A4B-9C6F-BAF5C934B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u-HU" w:eastAsia="hu-H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pPr>
      <w:widowControl w:val="0"/>
      <w:suppressAutoHyphens/>
    </w:pPr>
    <w:rPr>
      <w:rFonts w:eastAsia="WenQuanYi Zen Hei" w:cs="Lohit Hindi"/>
      <w:color w:val="00000A"/>
      <w:kern w:val="1"/>
      <w:sz w:val="24"/>
      <w:szCs w:val="24"/>
      <w:lang w:eastAsia="zh-CN" w:bidi="hi-IN"/>
    </w:rPr>
  </w:style>
  <w:style w:type="paragraph" w:styleId="Cmsor1">
    <w:name w:val="heading 1"/>
    <w:basedOn w:val="Cmsor"/>
    <w:next w:val="Szvegtrzs"/>
    <w:qFormat/>
    <w:pPr>
      <w:numPr>
        <w:numId w:val="2"/>
      </w:numPr>
      <w:spacing w:before="57" w:after="283"/>
      <w:outlineLvl w:val="0"/>
    </w:pPr>
    <w:rPr>
      <w:b/>
      <w:bCs/>
      <w:sz w:val="32"/>
      <w:szCs w:val="32"/>
    </w:rPr>
  </w:style>
  <w:style w:type="paragraph" w:styleId="Cmsor2">
    <w:name w:val="heading 2"/>
    <w:basedOn w:val="Norml"/>
    <w:next w:val="Norml"/>
    <w:qFormat/>
    <w:pPr>
      <w:keepNext/>
      <w:numPr>
        <w:ilvl w:val="1"/>
        <w:numId w:val="2"/>
      </w:numPr>
      <w:spacing w:before="240" w:after="60" w:line="320" w:lineRule="atLeast"/>
      <w:outlineLvl w:val="1"/>
    </w:pPr>
    <w:rPr>
      <w:rFonts w:ascii="Arial" w:hAnsi="Arial" w:cs="Arial"/>
      <w:b/>
      <w:bCs/>
      <w:i/>
      <w:iCs/>
      <w:sz w:val="28"/>
      <w:szCs w:val="28"/>
    </w:rPr>
  </w:style>
  <w:style w:type="paragraph" w:styleId="Cmsor3">
    <w:name w:val="heading 3"/>
    <w:basedOn w:val="Cmsor"/>
    <w:next w:val="Szvegtrzs"/>
    <w:qFormat/>
    <w:pPr>
      <w:numPr>
        <w:ilvl w:val="2"/>
        <w:numId w:val="2"/>
      </w:numPr>
      <w:spacing w:before="140"/>
      <w:outlineLvl w:val="2"/>
    </w:pPr>
    <w:rPr>
      <w:b/>
      <w:bCs/>
      <w:color w:val="808080"/>
    </w:rPr>
  </w:style>
  <w:style w:type="character" w:default="1" w:styleId="Bekezdsalapbettpusa">
    <w:name w:val="Default Paragraph Font"/>
    <w:uiPriority w:val="1"/>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Bekezdsalapbettpusa1">
    <w:name w:val="Bekezdés alapbetűtípusa1"/>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8Num3z0">
    <w:name w:val="WW8Num3z0"/>
    <w:rPr>
      <w:rFonts w:ascii="Symbol" w:hAnsi="Symbol" w:cs="OpenSymbol"/>
    </w:rPr>
  </w:style>
  <w:style w:type="character" w:customStyle="1" w:styleId="WW8Num3z1">
    <w:name w:val="WW8Num3z1"/>
    <w:rPr>
      <w:rFonts w:ascii="OpenSymbol" w:hAnsi="OpenSymbol" w:cs="OpenSymbol"/>
    </w:rPr>
  </w:style>
  <w:style w:type="character" w:customStyle="1" w:styleId="WW8Num4z0">
    <w:name w:val="WW8Num4z0"/>
    <w:rPr>
      <w:rFonts w:ascii="Symbol" w:hAnsi="Symbol" w:cs="OpenSymbol"/>
    </w:rPr>
  </w:style>
  <w:style w:type="character" w:customStyle="1" w:styleId="WW8Num4z1">
    <w:name w:val="WW8Num4z1"/>
    <w:rPr>
      <w:rFonts w:ascii="OpenSymbol" w:hAnsi="OpenSymbol" w:cs="OpenSymbol"/>
    </w:rPr>
  </w:style>
  <w:style w:type="character" w:customStyle="1" w:styleId="WW-Absatz-Standardschriftart111">
    <w:name w:val="WW-Absatz-Standardschriftart111"/>
  </w:style>
  <w:style w:type="character" w:customStyle="1" w:styleId="WW-Absatz-Standardschriftart1111">
    <w:name w:val="WW-Absatz-Standardschriftart1111"/>
  </w:style>
  <w:style w:type="character" w:customStyle="1" w:styleId="WW-Absatz-Standardschriftart11111">
    <w:name w:val="WW-Absatz-Standardschriftart11111"/>
  </w:style>
  <w:style w:type="character" w:customStyle="1" w:styleId="WW-Absatz-Standardschriftart111111">
    <w:name w:val="WW-Absatz-Standardschriftart111111"/>
  </w:style>
  <w:style w:type="character" w:customStyle="1" w:styleId="WW-Absatz-Standardschriftart1111111">
    <w:name w:val="WW-Absatz-Standardschriftart1111111"/>
  </w:style>
  <w:style w:type="character" w:customStyle="1" w:styleId="WW-Absatz-Standardschriftart11111111">
    <w:name w:val="WW-Absatz-Standardschriftart11111111"/>
  </w:style>
  <w:style w:type="character" w:customStyle="1" w:styleId="WW-Absatz-Standardschriftart111111111">
    <w:name w:val="WW-Absatz-Standardschriftart111111111"/>
  </w:style>
  <w:style w:type="character" w:customStyle="1" w:styleId="WW-Absatz-Standardschriftart1111111111">
    <w:name w:val="WW-Absatz-Standardschriftart1111111111"/>
  </w:style>
  <w:style w:type="character" w:customStyle="1" w:styleId="Felsorolsjel">
    <w:name w:val="Felsorolásjel"/>
    <w:rPr>
      <w:rFonts w:ascii="OpenSymbol" w:eastAsia="OpenSymbol" w:hAnsi="OpenSymbol" w:cs="OpenSymbol"/>
    </w:rPr>
  </w:style>
  <w:style w:type="paragraph" w:customStyle="1" w:styleId="Cmsor">
    <w:name w:val="Címsor"/>
    <w:basedOn w:val="Norml"/>
    <w:next w:val="Szvegtrzs"/>
    <w:pPr>
      <w:keepNext/>
      <w:spacing w:before="240" w:after="120"/>
    </w:pPr>
    <w:rPr>
      <w:rFonts w:ascii="Arial" w:hAnsi="Arial"/>
      <w:sz w:val="28"/>
      <w:szCs w:val="28"/>
    </w:rPr>
  </w:style>
  <w:style w:type="paragraph" w:styleId="Szvegtrzs">
    <w:name w:val="Body Text"/>
    <w:basedOn w:val="Norml"/>
    <w:link w:val="SzvegtrzsChar"/>
    <w:pPr>
      <w:spacing w:after="120" w:line="288" w:lineRule="auto"/>
    </w:pPr>
  </w:style>
  <w:style w:type="paragraph" w:styleId="Lista">
    <w:name w:val="List"/>
    <w:basedOn w:val="Szvegtrzs"/>
    <w:rPr>
      <w:rFonts w:ascii="Linux Libertine G" w:hAnsi="Linux Libertine G"/>
    </w:rPr>
  </w:style>
  <w:style w:type="paragraph" w:styleId="Kpalrs">
    <w:name w:val="caption"/>
    <w:basedOn w:val="Norml"/>
    <w:qFormat/>
    <w:pPr>
      <w:suppressLineNumbers/>
      <w:spacing w:before="120" w:after="120"/>
    </w:pPr>
    <w:rPr>
      <w:rFonts w:ascii="Linux Libertine G" w:hAnsi="Linux Libertine G" w:cs="Mangal"/>
      <w:i/>
      <w:iCs/>
    </w:rPr>
  </w:style>
  <w:style w:type="paragraph" w:customStyle="1" w:styleId="Trgymutat">
    <w:name w:val="Tárgymutató"/>
    <w:basedOn w:val="Norml"/>
    <w:pPr>
      <w:suppressLineNumbers/>
    </w:pPr>
    <w:rPr>
      <w:rFonts w:ascii="Linux Libertine G" w:hAnsi="Linux Libertine G"/>
    </w:rPr>
  </w:style>
  <w:style w:type="paragraph" w:customStyle="1" w:styleId="Kpalrs1">
    <w:name w:val="Képaláírás1"/>
    <w:basedOn w:val="Norml"/>
    <w:pPr>
      <w:suppressLineNumbers/>
      <w:spacing w:before="120" w:after="120"/>
    </w:pPr>
    <w:rPr>
      <w:i/>
      <w:iCs/>
    </w:rPr>
  </w:style>
  <w:style w:type="paragraph" w:customStyle="1" w:styleId="Tblzattartalom">
    <w:name w:val="Táblázattartalom"/>
    <w:basedOn w:val="Norml"/>
    <w:pPr>
      <w:suppressLineNumbers/>
    </w:pPr>
  </w:style>
  <w:style w:type="paragraph" w:customStyle="1" w:styleId="Tblzatfejlc">
    <w:name w:val="Táblázatfejléc"/>
    <w:basedOn w:val="Tblzattartalom"/>
    <w:pPr>
      <w:jc w:val="center"/>
    </w:pPr>
    <w:rPr>
      <w:b/>
      <w:bCs/>
    </w:rPr>
  </w:style>
  <w:style w:type="paragraph" w:customStyle="1" w:styleId="Alapszvegtrzs">
    <w:name w:val="Alap szövegtörzs"/>
    <w:basedOn w:val="Norml"/>
    <w:pPr>
      <w:spacing w:line="320" w:lineRule="atLeast"/>
      <w:jc w:val="both"/>
    </w:pPr>
    <w:rPr>
      <w:rFonts w:ascii="Arial" w:hAnsi="Arial" w:cs="Arial"/>
      <w:sz w:val="22"/>
    </w:rPr>
  </w:style>
  <w:style w:type="paragraph" w:customStyle="1" w:styleId="Normlis">
    <w:name w:val="Normális"/>
    <w:basedOn w:val="Norml"/>
    <w:pPr>
      <w:tabs>
        <w:tab w:val="left" w:pos="1650"/>
        <w:tab w:val="left" w:pos="3736"/>
        <w:tab w:val="left" w:pos="5670"/>
        <w:tab w:val="left" w:pos="8504"/>
      </w:tabs>
      <w:spacing w:before="40" w:after="40"/>
    </w:pPr>
  </w:style>
  <w:style w:type="paragraph" w:customStyle="1" w:styleId="Szvegtrzs21">
    <w:name w:val="Szövegtörzs 21"/>
    <w:basedOn w:val="Norml"/>
    <w:pPr>
      <w:spacing w:before="240"/>
      <w:jc w:val="center"/>
    </w:pPr>
    <w:rPr>
      <w:b/>
      <w:sz w:val="32"/>
    </w:rPr>
  </w:style>
  <w:style w:type="paragraph" w:styleId="lfej">
    <w:name w:val="header"/>
    <w:basedOn w:val="Norml"/>
    <w:pPr>
      <w:spacing w:after="240"/>
      <w:jc w:val="center"/>
    </w:pPr>
    <w:rPr>
      <w:b/>
    </w:rPr>
  </w:style>
  <w:style w:type="paragraph" w:styleId="llb">
    <w:name w:val="footer"/>
    <w:basedOn w:val="Norml"/>
    <w:pPr>
      <w:tabs>
        <w:tab w:val="center" w:pos="4536"/>
        <w:tab w:val="right" w:pos="9072"/>
      </w:tabs>
    </w:pPr>
  </w:style>
  <w:style w:type="paragraph" w:styleId="Cm">
    <w:name w:val="Title"/>
    <w:basedOn w:val="Cmsor"/>
    <w:next w:val="Szvegtrzs"/>
    <w:qFormat/>
    <w:pPr>
      <w:jc w:val="center"/>
    </w:pPr>
    <w:rPr>
      <w:b/>
      <w:bCs/>
      <w:sz w:val="36"/>
      <w:szCs w:val="36"/>
    </w:rPr>
  </w:style>
  <w:style w:type="paragraph" w:styleId="Idzet">
    <w:name w:val="Quote"/>
    <w:basedOn w:val="Norml"/>
    <w:qFormat/>
    <w:pPr>
      <w:spacing w:after="283"/>
      <w:ind w:left="567" w:right="567"/>
    </w:pPr>
  </w:style>
  <w:style w:type="paragraph" w:styleId="Alcm">
    <w:name w:val="Subtitle"/>
    <w:basedOn w:val="Cmsor"/>
    <w:next w:val="Szvegtrzs"/>
    <w:qFormat/>
    <w:pPr>
      <w:spacing w:before="60"/>
      <w:jc w:val="center"/>
    </w:pPr>
    <w:rPr>
      <w:sz w:val="36"/>
      <w:szCs w:val="36"/>
    </w:rPr>
  </w:style>
  <w:style w:type="paragraph" w:customStyle="1" w:styleId="Cmsor0">
    <w:name w:val="Címsor*"/>
    <w:basedOn w:val="Cmsor1"/>
    <w:pPr>
      <w:numPr>
        <w:numId w:val="0"/>
      </w:numPr>
      <w:jc w:val="center"/>
    </w:pPr>
    <w:rPr>
      <w:rFonts w:cs="Arial"/>
    </w:rPr>
  </w:style>
  <w:style w:type="paragraph" w:customStyle="1" w:styleId="Kiemelt">
    <w:name w:val="Kiemelt"/>
    <w:basedOn w:val="Szvegtrzs"/>
    <w:rPr>
      <w:b/>
      <w:bCs/>
    </w:rPr>
  </w:style>
  <w:style w:type="paragraph" w:customStyle="1" w:styleId="Igaztott">
    <w:name w:val="Igazított"/>
    <w:basedOn w:val="Szvegtrzs"/>
    <w:pPr>
      <w:tabs>
        <w:tab w:val="left" w:pos="1695"/>
        <w:tab w:val="left" w:pos="2160"/>
        <w:tab w:val="left" w:pos="2550"/>
      </w:tabs>
    </w:pPr>
  </w:style>
  <w:style w:type="paragraph" w:styleId="Megszlts">
    <w:name w:val="Salutation"/>
    <w:basedOn w:val="Norml"/>
    <w:pPr>
      <w:suppressLineNumbers/>
    </w:pPr>
  </w:style>
  <w:style w:type="paragraph" w:styleId="Vgjegyzetszvege">
    <w:name w:val="endnote text"/>
    <w:basedOn w:val="Norml"/>
    <w:pPr>
      <w:suppressLineNumbers/>
      <w:ind w:left="339" w:hanging="339"/>
    </w:pPr>
    <w:rPr>
      <w:sz w:val="20"/>
      <w:szCs w:val="20"/>
    </w:rPr>
  </w:style>
  <w:style w:type="paragraph" w:customStyle="1" w:styleId="Nyilatkozat">
    <w:name w:val="Nyilatkozat"/>
    <w:basedOn w:val="Szvegtrzs"/>
    <w:pPr>
      <w:spacing w:line="360" w:lineRule="auto"/>
      <w:ind w:left="850" w:right="850"/>
      <w:jc w:val="both"/>
    </w:pPr>
  </w:style>
  <w:style w:type="paragraph" w:customStyle="1" w:styleId="Proslfej">
    <w:name w:val="Páros élőfej"/>
    <w:basedOn w:val="Norml"/>
    <w:pPr>
      <w:suppressLineNumbers/>
      <w:tabs>
        <w:tab w:val="center" w:pos="4819"/>
        <w:tab w:val="right" w:pos="9638"/>
      </w:tabs>
    </w:pPr>
  </w:style>
  <w:style w:type="paragraph" w:customStyle="1" w:styleId="Irodalomjegyzk1">
    <w:name w:val="Irodalomjegyzék 1"/>
    <w:basedOn w:val="Trgymutat"/>
    <w:rPr>
      <w:rFonts w:ascii="Times New Roman" w:hAnsi="Times New Roman" w:cs="Times New Roman"/>
    </w:rPr>
  </w:style>
  <w:style w:type="paragraph" w:styleId="Tartalomjegyzkcmsora">
    <w:name w:val="TOC Heading"/>
    <w:basedOn w:val="Cmsor1"/>
    <w:next w:val="Norml"/>
    <w:uiPriority w:val="39"/>
    <w:unhideWhenUsed/>
    <w:qFormat/>
    <w:rsid w:val="00BF713F"/>
    <w:pPr>
      <w:keepLines/>
      <w:widowControl/>
      <w:numPr>
        <w:numId w:val="0"/>
      </w:numPr>
      <w:suppressAutoHyphens w:val="0"/>
      <w:spacing w:before="240" w:after="0" w:line="259" w:lineRule="auto"/>
      <w:outlineLvl w:val="9"/>
    </w:pPr>
    <w:rPr>
      <w:rFonts w:asciiTheme="majorHAnsi" w:eastAsiaTheme="majorEastAsia" w:hAnsiTheme="majorHAnsi" w:cstheme="majorBidi"/>
      <w:b w:val="0"/>
      <w:bCs w:val="0"/>
      <w:color w:val="2F5496" w:themeColor="accent1" w:themeShade="BF"/>
      <w:kern w:val="0"/>
      <w:lang w:eastAsia="hu-HU" w:bidi="ar-SA"/>
    </w:rPr>
  </w:style>
  <w:style w:type="paragraph" w:styleId="TJ1">
    <w:name w:val="toc 1"/>
    <w:basedOn w:val="Norml"/>
    <w:next w:val="Norml"/>
    <w:autoRedefine/>
    <w:uiPriority w:val="39"/>
    <w:unhideWhenUsed/>
    <w:rsid w:val="00BF713F"/>
    <w:pPr>
      <w:spacing w:after="100"/>
    </w:pPr>
    <w:rPr>
      <w:rFonts w:cs="Mangal"/>
      <w:szCs w:val="21"/>
    </w:rPr>
  </w:style>
  <w:style w:type="character" w:styleId="Hiperhivatkozs">
    <w:name w:val="Hyperlink"/>
    <w:basedOn w:val="Bekezdsalapbettpusa"/>
    <w:uiPriority w:val="99"/>
    <w:unhideWhenUsed/>
    <w:rsid w:val="00BF713F"/>
    <w:rPr>
      <w:color w:val="0563C1" w:themeColor="hyperlink"/>
      <w:u w:val="single"/>
    </w:rPr>
  </w:style>
  <w:style w:type="character" w:styleId="Feloldatlanmegemlts">
    <w:name w:val="Unresolved Mention"/>
    <w:basedOn w:val="Bekezdsalapbettpusa"/>
    <w:uiPriority w:val="99"/>
    <w:semiHidden/>
    <w:unhideWhenUsed/>
    <w:rsid w:val="00E176C0"/>
    <w:rPr>
      <w:color w:val="605E5C"/>
      <w:shd w:val="clear" w:color="auto" w:fill="E1DFDD"/>
    </w:rPr>
  </w:style>
  <w:style w:type="paragraph" w:styleId="NormlWeb">
    <w:name w:val="Normal (Web)"/>
    <w:basedOn w:val="Norml"/>
    <w:uiPriority w:val="99"/>
    <w:unhideWhenUsed/>
    <w:rsid w:val="00E176C0"/>
    <w:pPr>
      <w:widowControl/>
      <w:suppressAutoHyphens w:val="0"/>
      <w:spacing w:before="100" w:beforeAutospacing="1" w:after="100" w:afterAutospacing="1"/>
    </w:pPr>
    <w:rPr>
      <w:rFonts w:eastAsia="Times New Roman" w:cs="Times New Roman"/>
      <w:color w:val="auto"/>
      <w:kern w:val="0"/>
      <w:lang w:eastAsia="hu-HU" w:bidi="ar-SA"/>
    </w:rPr>
  </w:style>
  <w:style w:type="paragraph" w:customStyle="1" w:styleId="Kd">
    <w:name w:val="Kód"/>
    <w:basedOn w:val="Szvegtrzs"/>
    <w:link w:val="KdChar"/>
    <w:rsid w:val="00CC3744"/>
    <w:pPr>
      <w:keepNext/>
      <w:keepLines/>
      <w:shd w:val="clear" w:color="auto" w:fill="D0CECE" w:themeFill="background2" w:themeFillShade="E6"/>
      <w:spacing w:before="120" w:line="240" w:lineRule="auto"/>
    </w:pPr>
    <w:rPr>
      <w:rFonts w:ascii="Consolas" w:hAnsi="Consolas"/>
      <w:color w:val="000000" w:themeColor="text1"/>
      <w:sz w:val="20"/>
    </w:rPr>
  </w:style>
  <w:style w:type="character" w:customStyle="1" w:styleId="SzvegtrzsChar">
    <w:name w:val="Szövegtörzs Char"/>
    <w:basedOn w:val="Bekezdsalapbettpusa"/>
    <w:link w:val="Szvegtrzs"/>
    <w:rsid w:val="00610012"/>
    <w:rPr>
      <w:rFonts w:eastAsia="WenQuanYi Zen Hei" w:cs="Lohit Hindi"/>
      <w:color w:val="00000A"/>
      <w:kern w:val="1"/>
      <w:sz w:val="24"/>
      <w:szCs w:val="24"/>
      <w:lang w:eastAsia="zh-CN" w:bidi="hi-IN"/>
    </w:rPr>
  </w:style>
  <w:style w:type="character" w:customStyle="1" w:styleId="KdChar">
    <w:name w:val="Kód Char"/>
    <w:basedOn w:val="SzvegtrzsChar"/>
    <w:link w:val="Kd"/>
    <w:rsid w:val="00CC3744"/>
    <w:rPr>
      <w:rFonts w:ascii="Consolas" w:eastAsia="WenQuanYi Zen Hei" w:hAnsi="Consolas" w:cs="Lohit Hindi"/>
      <w:color w:val="000000" w:themeColor="text1"/>
      <w:kern w:val="1"/>
      <w:sz w:val="24"/>
      <w:szCs w:val="24"/>
      <w:shd w:val="clear" w:color="auto" w:fill="D0CECE" w:themeFill="background2" w:themeFillShade="E6"/>
      <w:lang w:eastAsia="zh-CN" w:bidi="hi-IN"/>
    </w:rPr>
  </w:style>
  <w:style w:type="paragraph" w:customStyle="1" w:styleId="Kd1">
    <w:name w:val="Kód1"/>
    <w:basedOn w:val="Szvegtrzs"/>
    <w:link w:val="Kd1Char"/>
    <w:qFormat/>
    <w:rsid w:val="000276F6"/>
    <w:pPr>
      <w:shd w:val="clear" w:color="auto" w:fill="D0CECE" w:themeFill="background2" w:themeFillShade="E6"/>
      <w:spacing w:before="120" w:line="240" w:lineRule="auto"/>
      <w:ind w:left="284"/>
    </w:pPr>
    <w:rPr>
      <w:rFonts w:ascii="Consolas" w:hAnsi="Consolas"/>
      <w:sz w:val="20"/>
    </w:rPr>
  </w:style>
  <w:style w:type="character" w:customStyle="1" w:styleId="Kd1Char">
    <w:name w:val="Kód1 Char"/>
    <w:basedOn w:val="SzvegtrzsChar"/>
    <w:link w:val="Kd1"/>
    <w:rsid w:val="000276F6"/>
    <w:rPr>
      <w:rFonts w:ascii="Consolas" w:eastAsia="WenQuanYi Zen Hei" w:hAnsi="Consolas" w:cs="Lohit Hindi"/>
      <w:color w:val="00000A"/>
      <w:kern w:val="1"/>
      <w:sz w:val="24"/>
      <w:szCs w:val="24"/>
      <w:shd w:val="clear" w:color="auto" w:fill="D0CECE" w:themeFill="background2" w:themeFillShade="E6"/>
      <w:lang w:eastAsia="zh-CN" w:bidi="hi-IN"/>
    </w:rPr>
  </w:style>
  <w:style w:type="paragraph" w:styleId="TJ2">
    <w:name w:val="toc 2"/>
    <w:basedOn w:val="Norml"/>
    <w:next w:val="Norml"/>
    <w:autoRedefine/>
    <w:uiPriority w:val="39"/>
    <w:unhideWhenUsed/>
    <w:rsid w:val="00B94232"/>
    <w:pPr>
      <w:spacing w:after="100"/>
      <w:ind w:left="240"/>
    </w:pPr>
    <w:rPr>
      <w:rFonts w:cs="Mangal"/>
      <w:szCs w:val="21"/>
    </w:rPr>
  </w:style>
  <w:style w:type="character" w:styleId="Mrltotthiperhivatkozs">
    <w:name w:val="FollowedHyperlink"/>
    <w:basedOn w:val="Bekezdsalapbettpusa"/>
    <w:uiPriority w:val="99"/>
    <w:semiHidden/>
    <w:unhideWhenUsed/>
    <w:rsid w:val="00590C3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yperlink" Target="https://learn.microsoft.com/en-us/dotnet/core/introduction"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learn.microsoft.com/en-us/dotnet/desktop/winforms?utm_source=chatgpt.com" TargetMode="Externa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yperlink" Target="https://learn.microsoft.com/en-us/dotnet/api/system.drawing.graphics.copyfromscreen?view=windowsdesktop-9.0&amp;utm_source=chatgpt.com"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learn.microsoft.com/en-us/aspnet/core/signalr/introduct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github.com/katonamark/Szakdolgozat2?utm_source=chatgpt.com"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learn.microsoft.com/en-us/dotnet/api/system.drawing.graphics.copyfromscreen" TargetMode="External"/><Relationship Id="rId10" Type="http://schemas.openxmlformats.org/officeDocument/2006/relationships/header" Target="header1.xml"/><Relationship Id="rId19" Type="http://schemas.openxmlformats.org/officeDocument/2006/relationships/hyperlink" Target="https://learn.microsoft.com/en-us/aspnet/core"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hyperlink" Target="https://learn.microsoft.com/en-us/dotnet/api/system.windows.forms.notifyic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SZE\Szakdolgozat\Sallangok\Szakdolgozat%20sablon%20(BSc).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87BD65-86C4-49A3-9707-CC964FDF03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Szakdolgozat sablon (BSc).dotx</Template>
  <TotalTime>3304</TotalTime>
  <Pages>55</Pages>
  <Words>10798</Words>
  <Characters>74513</Characters>
  <Application>Microsoft Office Word</Application>
  <DocSecurity>0</DocSecurity>
  <Lines>620</Lines>
  <Paragraphs>170</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85141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Katona Márk</dc:creator>
  <cp:keywords/>
  <cp:lastModifiedBy>Katona Márk</cp:lastModifiedBy>
  <cp:revision>13</cp:revision>
  <cp:lastPrinted>1899-12-31T23:00:00Z</cp:lastPrinted>
  <dcterms:created xsi:type="dcterms:W3CDTF">2026-04-14T11:10:00Z</dcterms:created>
  <dcterms:modified xsi:type="dcterms:W3CDTF">2026-04-19T14:49:00Z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id="biPL3VEd"/&gt;&lt;style id="http://www.zotero.org/styles/ieee" locale="hu-HU" hasBibliography="1" bibliographyStyleHasBeenSet="0"/&gt;&lt;prefs&gt;&lt;pref name="fieldType" value="Field"/&gt;&lt;pref name="automaticJour</vt:lpwstr>
  </property>
  <property fmtid="{D5CDD505-2E9C-101B-9397-08002B2CF9AE}" pid="3" name="ZOTERO_PREF_2">
    <vt:lpwstr>nalAbbreviations" value="true"/&gt;&lt;/prefs&gt;&lt;/data&gt;</vt:lpwstr>
  </property>
</Properties>
</file>